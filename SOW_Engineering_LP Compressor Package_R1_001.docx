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C5A98" w14:textId="77777777" w:rsidR="00FB3D5D" w:rsidRDefault="00FB3D5D" w:rsidP="00FB3D5D">
      <w:pPr>
        <w:rPr>
          <w:rFonts w:ascii="Arial" w:hAnsi="Arial" w:cs="Arial"/>
          <w:color w:val="002060"/>
        </w:rPr>
      </w:pPr>
      <w:bookmarkStart w:id="0" w:name="_Hlk134442867"/>
    </w:p>
    <w:p w14:paraId="35F5664E" w14:textId="016235F9" w:rsidR="00C64FD9" w:rsidRDefault="00C64FD9" w:rsidP="00FB3D5D">
      <w:pPr>
        <w:rPr>
          <w:rFonts w:ascii="Arial" w:hAnsi="Arial" w:cs="Arial"/>
          <w:color w:val="002060"/>
        </w:rPr>
      </w:pPr>
    </w:p>
    <w:p w14:paraId="3BD6839F" w14:textId="77777777" w:rsidR="00C64FD9" w:rsidRDefault="00C64FD9" w:rsidP="00FB3D5D">
      <w:pPr>
        <w:rPr>
          <w:rFonts w:ascii="Arial" w:hAnsi="Arial" w:cs="Arial"/>
          <w:color w:val="002060"/>
        </w:rPr>
      </w:pPr>
    </w:p>
    <w:p w14:paraId="02370361" w14:textId="75F9A330" w:rsidR="00C64FD9" w:rsidRDefault="00C64FD9" w:rsidP="00FB3D5D">
      <w:pPr>
        <w:rPr>
          <w:rFonts w:ascii="Arial" w:hAnsi="Arial" w:cs="Arial"/>
          <w:color w:val="002060"/>
        </w:rPr>
      </w:pPr>
    </w:p>
    <w:p w14:paraId="138EC57D" w14:textId="647601BA" w:rsidR="00C64FD9" w:rsidRDefault="00C64FD9" w:rsidP="00FB3D5D">
      <w:pPr>
        <w:rPr>
          <w:rFonts w:ascii="Arial" w:hAnsi="Arial" w:cs="Arial"/>
          <w:color w:val="002060"/>
        </w:rPr>
      </w:pPr>
    </w:p>
    <w:p w14:paraId="6003FBC7" w14:textId="5518B60A" w:rsidR="00C64FD9" w:rsidRDefault="00C64FD9" w:rsidP="00FB3D5D">
      <w:pPr>
        <w:rPr>
          <w:rFonts w:ascii="Arial" w:hAnsi="Arial" w:cs="Arial"/>
          <w:color w:val="002060"/>
        </w:rPr>
      </w:pPr>
    </w:p>
    <w:p w14:paraId="6B01B10F" w14:textId="300C6FFB" w:rsidR="00C64FD9" w:rsidRDefault="00EC380B" w:rsidP="00FB3D5D">
      <w:pPr>
        <w:rPr>
          <w:rFonts w:ascii="Arial" w:hAnsi="Arial" w:cs="Arial"/>
          <w:color w:val="002060"/>
        </w:rPr>
      </w:pPr>
      <w:r>
        <w:rPr>
          <w:noProof/>
        </w:rPr>
        <w:drawing>
          <wp:anchor distT="0" distB="0" distL="114300" distR="114300" simplePos="0" relativeHeight="251659264" behindDoc="1" locked="0" layoutInCell="1" allowOverlap="1" wp14:anchorId="5FBA6765" wp14:editId="590BAE2A">
            <wp:simplePos x="0" y="0"/>
            <wp:positionH relativeFrom="margin">
              <wp:align>center</wp:align>
            </wp:positionH>
            <wp:positionV relativeFrom="paragraph">
              <wp:posOffset>11430</wp:posOffset>
            </wp:positionV>
            <wp:extent cx="2780665" cy="1076146"/>
            <wp:effectExtent l="0" t="0" r="635" b="0"/>
            <wp:wrapNone/>
            <wp:docPr id="19840228" name="Picture 1984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0665" cy="10761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DCE213" w14:textId="77777777" w:rsidR="00C64FD9" w:rsidRDefault="00C64FD9" w:rsidP="00FB3D5D">
      <w:pPr>
        <w:rPr>
          <w:rFonts w:ascii="Arial" w:hAnsi="Arial" w:cs="Arial"/>
          <w:color w:val="002060"/>
        </w:rPr>
      </w:pPr>
    </w:p>
    <w:p w14:paraId="3EB1615A" w14:textId="77777777" w:rsidR="00C64FD9" w:rsidRDefault="00C64FD9" w:rsidP="00FB3D5D">
      <w:pPr>
        <w:rPr>
          <w:rFonts w:ascii="Arial" w:hAnsi="Arial" w:cs="Arial"/>
          <w:color w:val="002060"/>
        </w:rPr>
      </w:pPr>
    </w:p>
    <w:p w14:paraId="6B050D2B" w14:textId="77777777" w:rsidR="00C64FD9" w:rsidRDefault="00C64FD9" w:rsidP="00FB3D5D">
      <w:pPr>
        <w:rPr>
          <w:rFonts w:ascii="Arial" w:hAnsi="Arial" w:cs="Arial"/>
          <w:color w:val="002060"/>
        </w:rPr>
      </w:pPr>
    </w:p>
    <w:p w14:paraId="4878D3A3" w14:textId="77777777" w:rsidR="00C64FD9" w:rsidRDefault="00C64FD9" w:rsidP="00FB3D5D">
      <w:pPr>
        <w:rPr>
          <w:rFonts w:ascii="Arial" w:hAnsi="Arial" w:cs="Arial"/>
          <w:color w:val="002060"/>
        </w:rPr>
      </w:pPr>
    </w:p>
    <w:p w14:paraId="099CEBAE" w14:textId="77777777" w:rsidR="00C64FD9" w:rsidRDefault="00C64FD9" w:rsidP="00FB3D5D">
      <w:pPr>
        <w:rPr>
          <w:rFonts w:ascii="Arial" w:hAnsi="Arial" w:cs="Arial"/>
          <w:color w:val="002060"/>
        </w:rPr>
      </w:pPr>
    </w:p>
    <w:p w14:paraId="7714E2EC" w14:textId="77777777" w:rsidR="00C64FD9" w:rsidRDefault="00C64FD9" w:rsidP="00FB3D5D">
      <w:pPr>
        <w:rPr>
          <w:rFonts w:ascii="Arial" w:hAnsi="Arial" w:cs="Arial"/>
          <w:color w:val="002060"/>
        </w:rPr>
      </w:pPr>
    </w:p>
    <w:p w14:paraId="2FEA39DE" w14:textId="77777777" w:rsidR="00C64FD9" w:rsidRDefault="00C64FD9" w:rsidP="00FB3D5D">
      <w:pPr>
        <w:rPr>
          <w:rFonts w:ascii="Arial" w:hAnsi="Arial" w:cs="Arial"/>
          <w:color w:val="002060"/>
        </w:rPr>
      </w:pPr>
    </w:p>
    <w:p w14:paraId="627BD4AC" w14:textId="77777777" w:rsidR="00C64FD9" w:rsidRDefault="00C64FD9" w:rsidP="00FB3D5D">
      <w:pPr>
        <w:rPr>
          <w:rFonts w:ascii="Arial" w:hAnsi="Arial" w:cs="Arial"/>
          <w:color w:val="002060"/>
        </w:rPr>
      </w:pPr>
    </w:p>
    <w:p w14:paraId="1EF511F2" w14:textId="77777777" w:rsidR="00C64FD9" w:rsidRDefault="00C64FD9" w:rsidP="00FB3D5D">
      <w:pPr>
        <w:rPr>
          <w:rFonts w:ascii="Arial" w:hAnsi="Arial" w:cs="Arial"/>
          <w:color w:val="002060"/>
        </w:rPr>
      </w:pPr>
    </w:p>
    <w:p w14:paraId="2FEDAF4E" w14:textId="77777777" w:rsidR="00C64FD9" w:rsidRDefault="00C64FD9" w:rsidP="00FB3D5D">
      <w:pPr>
        <w:rPr>
          <w:rFonts w:ascii="Arial" w:hAnsi="Arial" w:cs="Arial"/>
          <w:color w:val="002060"/>
        </w:rPr>
      </w:pPr>
    </w:p>
    <w:p w14:paraId="4398E10A" w14:textId="77777777" w:rsidR="00C64FD9" w:rsidRDefault="00C64FD9" w:rsidP="00FB3D5D">
      <w:pPr>
        <w:rPr>
          <w:rFonts w:ascii="Arial" w:hAnsi="Arial" w:cs="Arial"/>
          <w:color w:val="002060"/>
        </w:rPr>
      </w:pPr>
    </w:p>
    <w:p w14:paraId="5EAB88E8" w14:textId="77777777" w:rsidR="00C64FD9" w:rsidRDefault="00C64FD9" w:rsidP="00FB3D5D">
      <w:pPr>
        <w:rPr>
          <w:rFonts w:ascii="Arial" w:hAnsi="Arial" w:cs="Arial"/>
          <w:color w:val="002060"/>
        </w:rPr>
      </w:pPr>
    </w:p>
    <w:p w14:paraId="7EC4CF76" w14:textId="04DDF63D" w:rsidR="00C64FD9" w:rsidRPr="00803217" w:rsidRDefault="00000000" w:rsidP="00803217">
      <w:pPr>
        <w:jc w:val="center"/>
        <w:rPr>
          <w:rFonts w:ascii="Arial" w:hAnsi="Arial" w:cs="Arial"/>
          <w:color w:val="002060"/>
          <w:sz w:val="22"/>
          <w:szCs w:val="22"/>
        </w:rPr>
      </w:pPr>
      <w:sdt>
        <w:sdtPr>
          <w:rPr>
            <w:rFonts w:ascii="Arial" w:hAnsi="Arial" w:cs="Arial"/>
            <w:b/>
            <w:sz w:val="48"/>
            <w:szCs w:val="48"/>
            <w:lang w:val="en-MY"/>
          </w:rPr>
          <w:alias w:val="Title"/>
          <w:tag w:val=""/>
          <w:id w:val="304435394"/>
          <w:placeholder>
            <w:docPart w:val="4DA51582901F4EEC91B0D0BA3CA373A3"/>
          </w:placeholder>
          <w:dataBinding w:prefixMappings="xmlns:ns0='http://purl.org/dc/elements/1.1/' xmlns:ns1='http://schemas.openxmlformats.org/package/2006/metadata/core-properties' " w:xpath="/ns1:coreProperties[1]/ns0:title[1]" w:storeItemID="{6C3C8BC8-F283-45AE-878A-BAB7291924A1}"/>
          <w:text/>
        </w:sdtPr>
        <w:sdtContent>
          <w:r w:rsidR="006911B9" w:rsidRPr="006911B9">
            <w:rPr>
              <w:rFonts w:ascii="Arial" w:hAnsi="Arial" w:cs="Arial"/>
              <w:b/>
              <w:sz w:val="48"/>
              <w:szCs w:val="48"/>
              <w:lang w:val="en-MY"/>
            </w:rPr>
            <w:t xml:space="preserve">Scope </w:t>
          </w:r>
          <w:r w:rsidR="006911B9">
            <w:rPr>
              <w:rFonts w:ascii="Arial" w:hAnsi="Arial" w:cs="Arial"/>
              <w:b/>
              <w:sz w:val="48"/>
              <w:szCs w:val="48"/>
              <w:lang w:val="en-MY"/>
            </w:rPr>
            <w:t>of</w:t>
          </w:r>
          <w:r w:rsidR="006911B9" w:rsidRPr="006911B9">
            <w:rPr>
              <w:rFonts w:ascii="Arial" w:hAnsi="Arial" w:cs="Arial"/>
              <w:b/>
              <w:sz w:val="48"/>
              <w:szCs w:val="48"/>
              <w:lang w:val="en-MY"/>
            </w:rPr>
            <w:t xml:space="preserve"> Work for Engineering of Hook up of LP Compressor Package</w:t>
          </w:r>
        </w:sdtContent>
      </w:sdt>
    </w:p>
    <w:p w14:paraId="1F4D953D" w14:textId="77777777" w:rsidR="00C64FD9" w:rsidRDefault="00C64FD9" w:rsidP="00C64FD9">
      <w:pPr>
        <w:spacing w:line="200" w:lineRule="exact"/>
        <w:ind w:right="28"/>
        <w:jc w:val="center"/>
        <w:rPr>
          <w:rFonts w:ascii="Arial" w:hAnsi="Arial" w:cs="Arial"/>
          <w:sz w:val="32"/>
          <w:szCs w:val="32"/>
        </w:rPr>
      </w:pPr>
    </w:p>
    <w:p w14:paraId="39F14876" w14:textId="77777777" w:rsidR="00C64FD9" w:rsidRDefault="00C64FD9" w:rsidP="00C64FD9">
      <w:pPr>
        <w:spacing w:line="200" w:lineRule="exact"/>
        <w:ind w:right="28"/>
        <w:jc w:val="center"/>
        <w:rPr>
          <w:rFonts w:ascii="Arial" w:hAnsi="Arial" w:cs="Arial"/>
          <w:sz w:val="32"/>
          <w:szCs w:val="32"/>
        </w:rPr>
      </w:pPr>
    </w:p>
    <w:p w14:paraId="52BBC772" w14:textId="77777777" w:rsidR="00C64FD9" w:rsidRDefault="00C64FD9" w:rsidP="00C64FD9">
      <w:pPr>
        <w:spacing w:line="200" w:lineRule="exact"/>
        <w:ind w:right="28"/>
        <w:jc w:val="center"/>
        <w:rPr>
          <w:rFonts w:ascii="Arial" w:hAnsi="Arial" w:cs="Arial"/>
          <w:sz w:val="32"/>
          <w:szCs w:val="32"/>
        </w:rPr>
      </w:pPr>
    </w:p>
    <w:p w14:paraId="7A11FB85" w14:textId="77777777" w:rsidR="00C64FD9" w:rsidRDefault="00C64FD9" w:rsidP="00C64FD9">
      <w:pPr>
        <w:spacing w:line="200" w:lineRule="exact"/>
        <w:ind w:right="28"/>
        <w:jc w:val="center"/>
        <w:rPr>
          <w:rFonts w:ascii="Arial" w:hAnsi="Arial" w:cs="Arial"/>
          <w:sz w:val="32"/>
          <w:szCs w:val="32"/>
        </w:rPr>
      </w:pPr>
    </w:p>
    <w:p w14:paraId="3AAAA227" w14:textId="77777777" w:rsidR="00C64FD9" w:rsidRDefault="00C64FD9" w:rsidP="00C64FD9">
      <w:pPr>
        <w:spacing w:line="200" w:lineRule="exact"/>
        <w:ind w:right="28"/>
        <w:jc w:val="center"/>
        <w:rPr>
          <w:rFonts w:ascii="Arial" w:hAnsi="Arial" w:cs="Arial"/>
          <w:sz w:val="32"/>
          <w:szCs w:val="32"/>
        </w:rPr>
      </w:pPr>
    </w:p>
    <w:p w14:paraId="1EE559C1" w14:textId="77777777" w:rsidR="00C64FD9" w:rsidRDefault="00C64FD9" w:rsidP="00C64FD9">
      <w:pPr>
        <w:spacing w:line="200" w:lineRule="exact"/>
        <w:ind w:right="28"/>
        <w:jc w:val="center"/>
        <w:rPr>
          <w:rFonts w:ascii="Arial" w:hAnsi="Arial" w:cs="Arial"/>
          <w:sz w:val="32"/>
          <w:szCs w:val="32"/>
        </w:rPr>
      </w:pPr>
    </w:p>
    <w:sdt>
      <w:sdtPr>
        <w:rPr>
          <w:rFonts w:ascii="Arial" w:hAnsi="Arial" w:cs="Arial"/>
          <w:b/>
          <w:sz w:val="32"/>
          <w:szCs w:val="32"/>
          <w:lang w:val="en-IN"/>
        </w:rPr>
        <w:alias w:val="Subject"/>
        <w:tag w:val=""/>
        <w:id w:val="549420589"/>
        <w:placeholder>
          <w:docPart w:val="AF1DE092A10A4EAF968701212D418EAD"/>
        </w:placeholder>
        <w:dataBinding w:prefixMappings="xmlns:ns0='http://purl.org/dc/elements/1.1/' xmlns:ns1='http://schemas.openxmlformats.org/package/2006/metadata/core-properties' " w:xpath="/ns1:coreProperties[1]/ns0:subject[1]" w:storeItemID="{6C3C8BC8-F283-45AE-878A-BAB7291924A1}"/>
        <w:text/>
      </w:sdtPr>
      <w:sdtContent>
        <w:p w14:paraId="7CDEEBE8" w14:textId="67073AB4" w:rsidR="00C64FD9" w:rsidRPr="00F97C28" w:rsidRDefault="00F26CA2" w:rsidP="00C64FD9">
          <w:pPr>
            <w:jc w:val="center"/>
            <w:rPr>
              <w:rFonts w:ascii="Arial" w:hAnsi="Arial" w:cs="Arial"/>
              <w:b/>
              <w:sz w:val="40"/>
              <w:szCs w:val="40"/>
              <w:lang w:val="en-IN"/>
            </w:rPr>
          </w:pPr>
          <w:r w:rsidRPr="007A0A20">
            <w:rPr>
              <w:rFonts w:ascii="Arial" w:hAnsi="Arial" w:cs="Arial"/>
              <w:b/>
              <w:sz w:val="32"/>
              <w:szCs w:val="32"/>
              <w:lang w:val="en-IN"/>
            </w:rPr>
            <w:t xml:space="preserve">Doc. No. </w:t>
          </w:r>
          <w:r w:rsidR="007A0A20" w:rsidRPr="007A0A20">
            <w:rPr>
              <w:rFonts w:ascii="Arial" w:hAnsi="Arial" w:cs="Arial"/>
              <w:b/>
              <w:sz w:val="32"/>
              <w:szCs w:val="32"/>
              <w:lang w:val="en-IN"/>
            </w:rPr>
            <w:t>MUM-SPO-OPS-SOW-0001</w:t>
          </w:r>
        </w:p>
      </w:sdtContent>
    </w:sdt>
    <w:p w14:paraId="0539C7D5" w14:textId="77777777" w:rsidR="00C64FD9" w:rsidRPr="00F97C28" w:rsidRDefault="00C64FD9" w:rsidP="00C64FD9">
      <w:pPr>
        <w:rPr>
          <w:rFonts w:ascii="Arial" w:hAnsi="Arial" w:cs="Arial"/>
          <w:sz w:val="40"/>
          <w:szCs w:val="40"/>
          <w:lang w:val="en-IN"/>
        </w:rPr>
      </w:pPr>
    </w:p>
    <w:p w14:paraId="52F48131" w14:textId="77777777" w:rsidR="00C64FD9" w:rsidRPr="00F97C28" w:rsidRDefault="00C64FD9" w:rsidP="00C64FD9">
      <w:pPr>
        <w:rPr>
          <w:rFonts w:ascii="Arial" w:hAnsi="Arial" w:cs="Arial"/>
          <w:sz w:val="40"/>
          <w:szCs w:val="40"/>
          <w:lang w:val="en-IN"/>
        </w:rPr>
      </w:pPr>
    </w:p>
    <w:p w14:paraId="6C2DC465" w14:textId="0F1CF4FF" w:rsidR="00C64FD9" w:rsidRDefault="00803217" w:rsidP="00C64FD9">
      <w:pPr>
        <w:rPr>
          <w:rFonts w:ascii="Arial" w:hAnsi="Arial" w:cs="Arial"/>
          <w:b/>
          <w:sz w:val="40"/>
          <w:szCs w:val="40"/>
          <w:lang w:val="en-IN"/>
        </w:rPr>
      </w:pPr>
      <w:r>
        <w:rPr>
          <w:rFonts w:ascii="Arial" w:hAnsi="Arial" w:cs="Arial"/>
          <w:b/>
          <w:sz w:val="40"/>
          <w:szCs w:val="40"/>
          <w:lang w:val="en-IN"/>
        </w:rPr>
        <w:br/>
      </w:r>
    </w:p>
    <w:p w14:paraId="4EB5C75D" w14:textId="77777777" w:rsidR="00803217" w:rsidRDefault="00803217" w:rsidP="00C64FD9">
      <w:pPr>
        <w:rPr>
          <w:rFonts w:ascii="Arial" w:hAnsi="Arial" w:cs="Arial"/>
          <w:b/>
          <w:sz w:val="40"/>
          <w:szCs w:val="40"/>
          <w:lang w:val="en-IN"/>
        </w:rPr>
      </w:pPr>
    </w:p>
    <w:p w14:paraId="01A13CAA" w14:textId="77777777" w:rsidR="00490B43" w:rsidRDefault="00490B43" w:rsidP="00C64FD9">
      <w:pPr>
        <w:rPr>
          <w:rFonts w:ascii="Arial" w:hAnsi="Arial" w:cs="Arial"/>
          <w:b/>
          <w:sz w:val="40"/>
          <w:szCs w:val="40"/>
          <w:lang w:val="en-IN"/>
        </w:rPr>
      </w:pPr>
    </w:p>
    <w:p w14:paraId="36D9CC3B" w14:textId="77777777" w:rsidR="00490B43" w:rsidRDefault="00490B43" w:rsidP="00C64FD9">
      <w:pPr>
        <w:rPr>
          <w:rFonts w:ascii="Arial" w:hAnsi="Arial" w:cs="Arial"/>
          <w:b/>
          <w:sz w:val="40"/>
          <w:szCs w:val="40"/>
          <w:lang w:val="en-IN"/>
        </w:rPr>
      </w:pPr>
    </w:p>
    <w:p w14:paraId="52A05F3C" w14:textId="77777777" w:rsidR="00490B43" w:rsidRDefault="00490B43" w:rsidP="00C64FD9">
      <w:pPr>
        <w:rPr>
          <w:rFonts w:ascii="Arial" w:hAnsi="Arial" w:cs="Arial"/>
          <w:b/>
          <w:sz w:val="40"/>
          <w:szCs w:val="40"/>
          <w:lang w:val="en-IN"/>
        </w:rPr>
      </w:pPr>
    </w:p>
    <w:tbl>
      <w:tblPr>
        <w:tblW w:w="965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42"/>
        <w:gridCol w:w="1485"/>
        <w:gridCol w:w="1856"/>
        <w:gridCol w:w="1664"/>
        <w:gridCol w:w="1732"/>
        <w:gridCol w:w="1980"/>
      </w:tblGrid>
      <w:tr w:rsidR="00490B43" w:rsidRPr="00FC68E8" w14:paraId="4B25CEAE" w14:textId="77777777" w:rsidTr="007A0A20">
        <w:trPr>
          <w:trHeight w:val="717"/>
        </w:trPr>
        <w:tc>
          <w:tcPr>
            <w:tcW w:w="942" w:type="dxa"/>
            <w:tcBorders>
              <w:bottom w:val="single" w:sz="4" w:space="0" w:color="F2F2F2" w:themeColor="background1" w:themeShade="F2"/>
            </w:tcBorders>
            <w:vAlign w:val="center"/>
          </w:tcPr>
          <w:p w14:paraId="06FC2F0E" w14:textId="3B4784BE" w:rsidR="00490B43" w:rsidRPr="00FC68E8" w:rsidRDefault="00FC68E8" w:rsidP="00803217">
            <w:pPr>
              <w:widowControl w:val="0"/>
              <w:autoSpaceDE w:val="0"/>
              <w:autoSpaceDN w:val="0"/>
              <w:adjustRightInd w:val="0"/>
              <w:jc w:val="center"/>
              <w:rPr>
                <w:rFonts w:ascii="Arial" w:hAnsi="Arial" w:cs="Arial"/>
                <w:bCs/>
                <w:lang w:val="en-IN"/>
              </w:rPr>
            </w:pPr>
            <w:r w:rsidRPr="00FC68E8">
              <w:rPr>
                <w:rFonts w:ascii="Arial" w:hAnsi="Arial" w:cs="Arial"/>
                <w:bCs/>
                <w:lang w:val="en-IN"/>
              </w:rPr>
              <w:t>A0</w:t>
            </w:r>
          </w:p>
        </w:tc>
        <w:tc>
          <w:tcPr>
            <w:tcW w:w="1485" w:type="dxa"/>
            <w:tcBorders>
              <w:bottom w:val="single" w:sz="4" w:space="0" w:color="F2F2F2" w:themeColor="background1" w:themeShade="F2"/>
            </w:tcBorders>
            <w:vAlign w:val="center"/>
          </w:tcPr>
          <w:p w14:paraId="13A5E3FC" w14:textId="78DC05B2" w:rsidR="00490B43" w:rsidRPr="00FC68E8" w:rsidRDefault="007A0A20" w:rsidP="00803217">
            <w:pPr>
              <w:widowControl w:val="0"/>
              <w:autoSpaceDE w:val="0"/>
              <w:autoSpaceDN w:val="0"/>
              <w:adjustRightInd w:val="0"/>
              <w:jc w:val="center"/>
              <w:rPr>
                <w:rFonts w:ascii="Arial" w:hAnsi="Arial" w:cs="Arial"/>
                <w:bCs/>
                <w:lang w:val="en-IN"/>
              </w:rPr>
            </w:pPr>
            <w:r w:rsidRPr="00FC68E8">
              <w:rPr>
                <w:rFonts w:ascii="Arial" w:hAnsi="Arial" w:cs="Arial"/>
                <w:bCs/>
                <w:lang w:val="en-IN"/>
              </w:rPr>
              <w:t>18 May 2023</w:t>
            </w:r>
          </w:p>
        </w:tc>
        <w:tc>
          <w:tcPr>
            <w:tcW w:w="1856" w:type="dxa"/>
            <w:tcBorders>
              <w:bottom w:val="single" w:sz="4" w:space="0" w:color="F2F2F2" w:themeColor="background1" w:themeShade="F2"/>
            </w:tcBorders>
            <w:vAlign w:val="center"/>
          </w:tcPr>
          <w:p w14:paraId="5E28015A" w14:textId="10E9C4A2" w:rsidR="00490B43" w:rsidRPr="00FC68E8" w:rsidRDefault="00490B43" w:rsidP="00803217">
            <w:pPr>
              <w:widowControl w:val="0"/>
              <w:autoSpaceDE w:val="0"/>
              <w:autoSpaceDN w:val="0"/>
              <w:adjustRightInd w:val="0"/>
              <w:jc w:val="center"/>
              <w:rPr>
                <w:rFonts w:ascii="Arial" w:hAnsi="Arial" w:cs="Arial"/>
                <w:bCs/>
                <w:lang w:val="en-IN"/>
              </w:rPr>
            </w:pPr>
          </w:p>
        </w:tc>
        <w:tc>
          <w:tcPr>
            <w:tcW w:w="1664" w:type="dxa"/>
            <w:tcBorders>
              <w:bottom w:val="single" w:sz="4" w:space="0" w:color="F2F2F2" w:themeColor="background1" w:themeShade="F2"/>
            </w:tcBorders>
            <w:vAlign w:val="center"/>
          </w:tcPr>
          <w:p w14:paraId="063DA0E7" w14:textId="77777777" w:rsidR="00490B43" w:rsidRPr="00FC68E8" w:rsidRDefault="00490B43" w:rsidP="00803217">
            <w:pPr>
              <w:widowControl w:val="0"/>
              <w:autoSpaceDE w:val="0"/>
              <w:autoSpaceDN w:val="0"/>
              <w:adjustRightInd w:val="0"/>
              <w:jc w:val="center"/>
              <w:rPr>
                <w:rFonts w:ascii="Arial" w:hAnsi="Arial" w:cs="Arial"/>
                <w:bCs/>
                <w:lang w:val="en-IN"/>
              </w:rPr>
            </w:pPr>
          </w:p>
          <w:p w14:paraId="74B461D0" w14:textId="77777777" w:rsidR="00490B43" w:rsidRPr="00FC68E8" w:rsidRDefault="00490B43" w:rsidP="00803217">
            <w:pPr>
              <w:widowControl w:val="0"/>
              <w:autoSpaceDE w:val="0"/>
              <w:autoSpaceDN w:val="0"/>
              <w:adjustRightInd w:val="0"/>
              <w:jc w:val="center"/>
              <w:rPr>
                <w:rFonts w:ascii="Arial" w:hAnsi="Arial" w:cs="Arial"/>
                <w:bCs/>
                <w:lang w:val="en-IN"/>
              </w:rPr>
            </w:pPr>
          </w:p>
          <w:p w14:paraId="3FC8CC7C" w14:textId="77777777" w:rsidR="00490B43" w:rsidRPr="00FC68E8" w:rsidRDefault="00490B43" w:rsidP="00803217">
            <w:pPr>
              <w:widowControl w:val="0"/>
              <w:autoSpaceDE w:val="0"/>
              <w:autoSpaceDN w:val="0"/>
              <w:adjustRightInd w:val="0"/>
              <w:jc w:val="center"/>
              <w:rPr>
                <w:rFonts w:ascii="Arial" w:hAnsi="Arial" w:cs="Arial"/>
                <w:bCs/>
                <w:lang w:val="en-IN"/>
              </w:rPr>
            </w:pPr>
          </w:p>
        </w:tc>
        <w:tc>
          <w:tcPr>
            <w:tcW w:w="1732" w:type="dxa"/>
            <w:tcBorders>
              <w:bottom w:val="single" w:sz="4" w:space="0" w:color="F2F2F2" w:themeColor="background1" w:themeShade="F2"/>
            </w:tcBorders>
            <w:vAlign w:val="center"/>
          </w:tcPr>
          <w:p w14:paraId="28C46608" w14:textId="77777777" w:rsidR="00490B43" w:rsidRPr="00FC68E8" w:rsidRDefault="00490B43" w:rsidP="00803217">
            <w:pPr>
              <w:widowControl w:val="0"/>
              <w:autoSpaceDE w:val="0"/>
              <w:autoSpaceDN w:val="0"/>
              <w:adjustRightInd w:val="0"/>
              <w:jc w:val="center"/>
              <w:rPr>
                <w:rFonts w:ascii="Arial" w:hAnsi="Arial" w:cs="Arial"/>
                <w:bCs/>
                <w:lang w:val="en-IN"/>
              </w:rPr>
            </w:pPr>
          </w:p>
        </w:tc>
        <w:tc>
          <w:tcPr>
            <w:tcW w:w="1980" w:type="dxa"/>
            <w:tcBorders>
              <w:bottom w:val="single" w:sz="4" w:space="0" w:color="F2F2F2" w:themeColor="background1" w:themeShade="F2"/>
            </w:tcBorders>
            <w:vAlign w:val="center"/>
          </w:tcPr>
          <w:p w14:paraId="118B18CD" w14:textId="77777777" w:rsidR="00490B43" w:rsidRPr="00FC68E8" w:rsidRDefault="00490B43" w:rsidP="00803217">
            <w:pPr>
              <w:widowControl w:val="0"/>
              <w:autoSpaceDE w:val="0"/>
              <w:autoSpaceDN w:val="0"/>
              <w:adjustRightInd w:val="0"/>
              <w:jc w:val="center"/>
              <w:rPr>
                <w:rFonts w:ascii="Arial" w:hAnsi="Arial" w:cs="Arial"/>
                <w:bCs/>
                <w:lang w:val="en-IN"/>
              </w:rPr>
            </w:pPr>
          </w:p>
        </w:tc>
      </w:tr>
      <w:tr w:rsidR="00490B43" w:rsidRPr="00FC68E8" w14:paraId="14B22D13" w14:textId="77777777" w:rsidTr="00803217">
        <w:trPr>
          <w:trHeight w:val="659"/>
        </w:trPr>
        <w:tc>
          <w:tcPr>
            <w:tcW w:w="942" w:type="dxa"/>
            <w:tcBorders>
              <w:top w:val="single" w:sz="4" w:space="0" w:color="F2F2F2" w:themeColor="background1" w:themeShade="F2"/>
              <w:left w:val="nil"/>
              <w:bottom w:val="nil"/>
              <w:right w:val="single" w:sz="4" w:space="0" w:color="F2F2F2" w:themeColor="background1" w:themeShade="F2"/>
            </w:tcBorders>
            <w:shd w:val="clear" w:color="auto" w:fill="000000" w:themeFill="text1"/>
            <w:vAlign w:val="center"/>
          </w:tcPr>
          <w:p w14:paraId="23ACB105" w14:textId="77777777" w:rsidR="00490B43" w:rsidRPr="00FC68E8" w:rsidRDefault="00490B43" w:rsidP="00803217">
            <w:pPr>
              <w:widowControl w:val="0"/>
              <w:autoSpaceDE w:val="0"/>
              <w:autoSpaceDN w:val="0"/>
              <w:adjustRightInd w:val="0"/>
              <w:ind w:left="204" w:right="187"/>
              <w:jc w:val="center"/>
              <w:rPr>
                <w:rFonts w:ascii="Arial" w:hAnsi="Arial" w:cs="Arial"/>
                <w:color w:val="FFFFFF" w:themeColor="background1"/>
                <w:w w:val="99"/>
                <w:lang w:val="en-GB"/>
              </w:rPr>
            </w:pPr>
            <w:r w:rsidRPr="00FC68E8">
              <w:rPr>
                <w:rFonts w:ascii="Arial" w:hAnsi="Arial" w:cs="Arial"/>
                <w:color w:val="FFFFFF" w:themeColor="background1"/>
                <w:w w:val="99"/>
                <w:lang w:val="en-GB"/>
              </w:rPr>
              <w:t>Rev</w:t>
            </w:r>
          </w:p>
        </w:tc>
        <w:tc>
          <w:tcPr>
            <w:tcW w:w="148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000000" w:themeFill="text1"/>
            <w:vAlign w:val="center"/>
          </w:tcPr>
          <w:p w14:paraId="330FC6D0" w14:textId="77777777" w:rsidR="00490B43" w:rsidRPr="00FC68E8" w:rsidRDefault="00490B43" w:rsidP="00803217">
            <w:pPr>
              <w:widowControl w:val="0"/>
              <w:autoSpaceDE w:val="0"/>
              <w:autoSpaceDN w:val="0"/>
              <w:adjustRightInd w:val="0"/>
              <w:ind w:left="204" w:right="187"/>
              <w:jc w:val="center"/>
              <w:rPr>
                <w:rFonts w:ascii="Arial" w:hAnsi="Arial" w:cs="Arial"/>
                <w:color w:val="FFFFFF" w:themeColor="background1"/>
                <w:w w:val="99"/>
                <w:lang w:val="en-GB"/>
              </w:rPr>
            </w:pPr>
            <w:r w:rsidRPr="00FC68E8">
              <w:rPr>
                <w:rFonts w:ascii="Arial" w:hAnsi="Arial" w:cs="Arial"/>
                <w:color w:val="FFFFFF" w:themeColor="background1"/>
                <w:w w:val="99"/>
                <w:lang w:val="en-GB"/>
              </w:rPr>
              <w:t>Date</w:t>
            </w:r>
          </w:p>
        </w:tc>
        <w:tc>
          <w:tcPr>
            <w:tcW w:w="1856"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000000" w:themeFill="text1"/>
            <w:vAlign w:val="center"/>
          </w:tcPr>
          <w:p w14:paraId="7F4AE3AA" w14:textId="77777777" w:rsidR="00490B43" w:rsidRPr="00FC68E8" w:rsidRDefault="00490B43" w:rsidP="00803217">
            <w:pPr>
              <w:widowControl w:val="0"/>
              <w:autoSpaceDE w:val="0"/>
              <w:autoSpaceDN w:val="0"/>
              <w:adjustRightInd w:val="0"/>
              <w:ind w:left="204" w:right="187"/>
              <w:jc w:val="center"/>
              <w:rPr>
                <w:rFonts w:ascii="Arial" w:hAnsi="Arial" w:cs="Arial"/>
                <w:color w:val="FFFFFF" w:themeColor="background1"/>
                <w:w w:val="99"/>
                <w:lang w:val="en-GB"/>
              </w:rPr>
            </w:pPr>
            <w:r w:rsidRPr="00FC68E8">
              <w:rPr>
                <w:rFonts w:ascii="Arial" w:hAnsi="Arial" w:cs="Arial"/>
                <w:color w:val="FFFFFF" w:themeColor="background1"/>
                <w:w w:val="99"/>
                <w:lang w:val="en-GB"/>
              </w:rPr>
              <w:t>Description</w:t>
            </w:r>
          </w:p>
        </w:tc>
        <w:tc>
          <w:tcPr>
            <w:tcW w:w="1664"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000000" w:themeFill="text1"/>
            <w:vAlign w:val="center"/>
          </w:tcPr>
          <w:p w14:paraId="770CE33F" w14:textId="77777777" w:rsidR="00490B43" w:rsidRPr="00FC68E8" w:rsidRDefault="00490B43" w:rsidP="00803217">
            <w:pPr>
              <w:widowControl w:val="0"/>
              <w:autoSpaceDE w:val="0"/>
              <w:autoSpaceDN w:val="0"/>
              <w:adjustRightInd w:val="0"/>
              <w:ind w:left="204" w:right="187"/>
              <w:jc w:val="center"/>
              <w:rPr>
                <w:rFonts w:ascii="Arial" w:hAnsi="Arial" w:cs="Arial"/>
                <w:color w:val="FFFFFF" w:themeColor="background1"/>
                <w:w w:val="99"/>
                <w:lang w:val="en-GB"/>
              </w:rPr>
            </w:pPr>
            <w:r w:rsidRPr="00FC68E8">
              <w:rPr>
                <w:rFonts w:ascii="Arial" w:hAnsi="Arial" w:cs="Arial"/>
                <w:color w:val="FFFFFF" w:themeColor="background1"/>
                <w:w w:val="99"/>
                <w:lang w:val="en-GB"/>
              </w:rPr>
              <w:t>Prepared</w:t>
            </w:r>
          </w:p>
        </w:tc>
        <w:tc>
          <w:tcPr>
            <w:tcW w:w="1732"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000000" w:themeFill="text1"/>
            <w:vAlign w:val="center"/>
          </w:tcPr>
          <w:p w14:paraId="1E17AA1C" w14:textId="77777777" w:rsidR="00490B43" w:rsidRPr="00FC68E8" w:rsidRDefault="00490B43" w:rsidP="00803217">
            <w:pPr>
              <w:widowControl w:val="0"/>
              <w:autoSpaceDE w:val="0"/>
              <w:autoSpaceDN w:val="0"/>
              <w:adjustRightInd w:val="0"/>
              <w:ind w:left="204" w:right="187"/>
              <w:jc w:val="center"/>
              <w:rPr>
                <w:rFonts w:ascii="Arial" w:hAnsi="Arial" w:cs="Arial"/>
                <w:color w:val="FFFFFF" w:themeColor="background1"/>
                <w:w w:val="99"/>
                <w:lang w:val="en-GB"/>
              </w:rPr>
            </w:pPr>
            <w:r w:rsidRPr="00FC68E8">
              <w:rPr>
                <w:rFonts w:ascii="Arial" w:hAnsi="Arial" w:cs="Arial"/>
                <w:color w:val="FFFFFF" w:themeColor="background1"/>
                <w:w w:val="99"/>
                <w:lang w:val="en-GB"/>
              </w:rPr>
              <w:t>Reviewed</w:t>
            </w:r>
          </w:p>
        </w:tc>
        <w:tc>
          <w:tcPr>
            <w:tcW w:w="1980" w:type="dxa"/>
            <w:tcBorders>
              <w:top w:val="single" w:sz="4" w:space="0" w:color="F2F2F2" w:themeColor="background1" w:themeShade="F2"/>
              <w:left w:val="single" w:sz="4" w:space="0" w:color="F2F2F2" w:themeColor="background1" w:themeShade="F2"/>
              <w:bottom w:val="nil"/>
              <w:right w:val="nil"/>
            </w:tcBorders>
            <w:shd w:val="clear" w:color="auto" w:fill="000000" w:themeFill="text1"/>
            <w:vAlign w:val="center"/>
          </w:tcPr>
          <w:p w14:paraId="0CE5AB2C" w14:textId="77777777" w:rsidR="00490B43" w:rsidRPr="00FC68E8" w:rsidRDefault="00490B43" w:rsidP="00803217">
            <w:pPr>
              <w:widowControl w:val="0"/>
              <w:autoSpaceDE w:val="0"/>
              <w:autoSpaceDN w:val="0"/>
              <w:adjustRightInd w:val="0"/>
              <w:ind w:left="204" w:right="187"/>
              <w:jc w:val="center"/>
              <w:rPr>
                <w:rFonts w:ascii="Arial" w:hAnsi="Arial" w:cs="Arial"/>
                <w:color w:val="FFFFFF" w:themeColor="background1"/>
                <w:w w:val="99"/>
                <w:lang w:val="en-GB"/>
              </w:rPr>
            </w:pPr>
            <w:r w:rsidRPr="00FC68E8">
              <w:rPr>
                <w:rFonts w:ascii="Arial" w:hAnsi="Arial" w:cs="Arial"/>
                <w:color w:val="FFFFFF" w:themeColor="background1"/>
                <w:w w:val="99"/>
                <w:lang w:val="en-GB"/>
              </w:rPr>
              <w:t>Approved</w:t>
            </w:r>
          </w:p>
        </w:tc>
      </w:tr>
    </w:tbl>
    <w:p w14:paraId="3868BAB2" w14:textId="77777777" w:rsidR="00C64FD9" w:rsidRPr="00F97C28" w:rsidRDefault="00C64FD9" w:rsidP="00C64FD9">
      <w:pPr>
        <w:tabs>
          <w:tab w:val="left" w:pos="5985"/>
        </w:tabs>
        <w:rPr>
          <w:rFonts w:ascii="Arial" w:hAnsi="Arial" w:cs="Arial"/>
          <w:b/>
          <w:sz w:val="40"/>
          <w:szCs w:val="40"/>
          <w:lang w:val="en-IN"/>
        </w:rPr>
      </w:pPr>
    </w:p>
    <w:p w14:paraId="624C6FF7" w14:textId="77777777" w:rsidR="00C64FD9" w:rsidRPr="00F97C28" w:rsidRDefault="00C64FD9" w:rsidP="00C64FD9">
      <w:pPr>
        <w:tabs>
          <w:tab w:val="left" w:pos="5985"/>
        </w:tabs>
        <w:rPr>
          <w:rFonts w:ascii="Arial" w:hAnsi="Arial" w:cs="Arial"/>
          <w:b/>
          <w:sz w:val="40"/>
          <w:szCs w:val="40"/>
          <w:lang w:val="en-IN"/>
        </w:rPr>
        <w:sectPr w:rsidR="00C64FD9" w:rsidRPr="00F97C28" w:rsidSect="00803217">
          <w:headerReference w:type="default" r:id="rId10"/>
          <w:footerReference w:type="default" r:id="rId11"/>
          <w:pgSz w:w="11907" w:h="16840" w:code="9"/>
          <w:pgMar w:top="992" w:right="1100" w:bottom="851" w:left="1281" w:header="454" w:footer="488"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sectPr>
      </w:pPr>
    </w:p>
    <w:sdt>
      <w:sdtPr>
        <w:rPr>
          <w:rFonts w:ascii="Times New Roman" w:eastAsia="Times New Roman" w:hAnsi="Times New Roman" w:cs="Times New Roman"/>
          <w:color w:val="auto"/>
          <w:sz w:val="20"/>
          <w:szCs w:val="20"/>
        </w:rPr>
        <w:id w:val="-1350108449"/>
        <w:docPartObj>
          <w:docPartGallery w:val="Table of Contents"/>
          <w:docPartUnique/>
        </w:docPartObj>
      </w:sdtPr>
      <w:sdtEndPr>
        <w:rPr>
          <w:rFonts w:ascii="Arial" w:hAnsi="Arial" w:cs="Arial"/>
          <w:b/>
          <w:bCs/>
          <w:noProof/>
          <w:sz w:val="22"/>
          <w:szCs w:val="22"/>
        </w:rPr>
      </w:sdtEndPr>
      <w:sdtContent>
        <w:p w14:paraId="29703870" w14:textId="4F6B059E" w:rsidR="00C64FD9" w:rsidRDefault="00C64FD9" w:rsidP="00C64FD9">
          <w:pPr>
            <w:pStyle w:val="TOCHeading"/>
            <w:jc w:val="center"/>
            <w:rPr>
              <w:rFonts w:ascii="Arial" w:hAnsi="Arial" w:cs="Arial"/>
              <w:b/>
              <w:bCs/>
              <w:color w:val="auto"/>
              <w:sz w:val="36"/>
              <w:szCs w:val="36"/>
            </w:rPr>
          </w:pPr>
          <w:r w:rsidRPr="00C64FD9">
            <w:rPr>
              <w:rFonts w:ascii="Arial" w:hAnsi="Arial" w:cs="Arial"/>
              <w:b/>
              <w:bCs/>
              <w:color w:val="auto"/>
              <w:sz w:val="36"/>
              <w:szCs w:val="36"/>
            </w:rPr>
            <w:t>Table of Contents</w:t>
          </w:r>
        </w:p>
        <w:p w14:paraId="736C5252" w14:textId="77777777" w:rsidR="00803217" w:rsidRPr="00FC68E8" w:rsidRDefault="00803217" w:rsidP="00803217">
          <w:pPr>
            <w:rPr>
              <w:sz w:val="2"/>
              <w:szCs w:val="2"/>
            </w:rPr>
          </w:pPr>
        </w:p>
        <w:p w14:paraId="7B365B4A" w14:textId="77777777" w:rsidR="00803217" w:rsidRPr="00FC68E8" w:rsidRDefault="00803217" w:rsidP="00803217">
          <w:pPr>
            <w:rPr>
              <w:rFonts w:ascii="Arial" w:hAnsi="Arial" w:cs="Arial"/>
            </w:rPr>
          </w:pPr>
        </w:p>
        <w:p w14:paraId="3ECAF9BB" w14:textId="05215455" w:rsidR="00FC68E8" w:rsidRPr="00FC68E8" w:rsidRDefault="00C64FD9" w:rsidP="00FC68E8">
          <w:pPr>
            <w:pStyle w:val="TOC1"/>
            <w:rPr>
              <w:rFonts w:eastAsiaTheme="minorEastAsia"/>
              <w:b w:val="0"/>
              <w:bCs w:val="0"/>
              <w:caps w:val="0"/>
              <w:kern w:val="2"/>
              <w:sz w:val="20"/>
              <w:szCs w:val="20"/>
              <w:lang w:eastAsia="en-IN"/>
              <w14:ligatures w14:val="standardContextual"/>
            </w:rPr>
          </w:pPr>
          <w:r w:rsidRPr="00FC68E8">
            <w:rPr>
              <w:noProof w:val="0"/>
              <w:sz w:val="20"/>
              <w:szCs w:val="20"/>
            </w:rPr>
            <w:fldChar w:fldCharType="begin"/>
          </w:r>
          <w:r w:rsidRPr="00FC68E8">
            <w:rPr>
              <w:sz w:val="20"/>
              <w:szCs w:val="20"/>
            </w:rPr>
            <w:instrText xml:space="preserve"> TOC \o "1-3" \h \z \u </w:instrText>
          </w:r>
          <w:r w:rsidRPr="00FC68E8">
            <w:rPr>
              <w:noProof w:val="0"/>
              <w:sz w:val="20"/>
              <w:szCs w:val="20"/>
            </w:rPr>
            <w:fldChar w:fldCharType="separate"/>
          </w:r>
          <w:hyperlink w:anchor="_Toc135313142" w:history="1">
            <w:r w:rsidR="00FC68E8" w:rsidRPr="00FC68E8">
              <w:rPr>
                <w:rStyle w:val="Hyperlink"/>
                <w:sz w:val="20"/>
                <w:szCs w:val="20"/>
              </w:rPr>
              <w:t>1.0</w:t>
            </w:r>
            <w:r w:rsidR="00FC68E8" w:rsidRPr="00FC68E8">
              <w:rPr>
                <w:rFonts w:eastAsiaTheme="minorEastAsia"/>
                <w:b w:val="0"/>
                <w:bCs w:val="0"/>
                <w:caps w:val="0"/>
                <w:kern w:val="2"/>
                <w:sz w:val="20"/>
                <w:szCs w:val="20"/>
                <w:lang w:eastAsia="en-IN"/>
                <w14:ligatures w14:val="standardContextual"/>
              </w:rPr>
              <w:tab/>
            </w:r>
            <w:r w:rsidR="00FC68E8" w:rsidRPr="00FC68E8">
              <w:rPr>
                <w:rStyle w:val="Hyperlink"/>
                <w:sz w:val="20"/>
                <w:szCs w:val="20"/>
              </w:rPr>
              <w:t>INTRODUCTION</w:t>
            </w:r>
            <w:r w:rsidR="00FC68E8" w:rsidRPr="00FC68E8">
              <w:rPr>
                <w:webHidden/>
                <w:sz w:val="20"/>
                <w:szCs w:val="20"/>
              </w:rPr>
              <w:tab/>
            </w:r>
            <w:r w:rsidR="00FC68E8" w:rsidRPr="00FC68E8">
              <w:rPr>
                <w:webHidden/>
                <w:sz w:val="20"/>
                <w:szCs w:val="20"/>
              </w:rPr>
              <w:fldChar w:fldCharType="begin"/>
            </w:r>
            <w:r w:rsidR="00FC68E8" w:rsidRPr="00FC68E8">
              <w:rPr>
                <w:webHidden/>
                <w:sz w:val="20"/>
                <w:szCs w:val="20"/>
              </w:rPr>
              <w:instrText xml:space="preserve"> PAGEREF _Toc135313142 \h </w:instrText>
            </w:r>
            <w:r w:rsidR="00FC68E8" w:rsidRPr="00FC68E8">
              <w:rPr>
                <w:webHidden/>
                <w:sz w:val="20"/>
                <w:szCs w:val="20"/>
              </w:rPr>
            </w:r>
            <w:r w:rsidR="00FC68E8" w:rsidRPr="00FC68E8">
              <w:rPr>
                <w:webHidden/>
                <w:sz w:val="20"/>
                <w:szCs w:val="20"/>
              </w:rPr>
              <w:fldChar w:fldCharType="separate"/>
            </w:r>
            <w:r w:rsidR="00FC68E8">
              <w:rPr>
                <w:webHidden/>
                <w:sz w:val="20"/>
                <w:szCs w:val="20"/>
              </w:rPr>
              <w:t>3</w:t>
            </w:r>
            <w:r w:rsidR="00FC68E8" w:rsidRPr="00FC68E8">
              <w:rPr>
                <w:webHidden/>
                <w:sz w:val="20"/>
                <w:szCs w:val="20"/>
              </w:rPr>
              <w:fldChar w:fldCharType="end"/>
            </w:r>
          </w:hyperlink>
        </w:p>
        <w:p w14:paraId="0BDB5D65" w14:textId="0A3800F0"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43" w:history="1">
            <w:r w:rsidR="00FC68E8" w:rsidRPr="00FC68E8">
              <w:rPr>
                <w:rStyle w:val="Hyperlink"/>
                <w:rFonts w:ascii="Arial" w:hAnsi="Arial" w:cs="Arial"/>
                <w:caps/>
                <w:noProof/>
              </w:rPr>
              <w:t>1.1</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PROJECT BACKGROUND</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_Toc135313143 \h </w:instrText>
            </w:r>
            <w:r w:rsidR="00FC68E8" w:rsidRPr="00FC68E8">
              <w:rPr>
                <w:noProof/>
                <w:webHidden/>
              </w:rPr>
            </w:r>
            <w:r w:rsidR="00FC68E8" w:rsidRPr="00FC68E8">
              <w:rPr>
                <w:noProof/>
                <w:webHidden/>
              </w:rPr>
              <w:fldChar w:fldCharType="separate"/>
            </w:r>
            <w:r w:rsidR="00FC68E8">
              <w:rPr>
                <w:noProof/>
                <w:webHidden/>
              </w:rPr>
              <w:t>3</w:t>
            </w:r>
            <w:r w:rsidR="00FC68E8" w:rsidRPr="00FC68E8">
              <w:rPr>
                <w:noProof/>
                <w:webHidden/>
              </w:rPr>
              <w:fldChar w:fldCharType="end"/>
            </w:r>
          </w:hyperlink>
        </w:p>
        <w:p w14:paraId="799A92BA" w14:textId="144FBEB1"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44" w:history="1">
            <w:r w:rsidR="00FC68E8" w:rsidRPr="00FC68E8">
              <w:rPr>
                <w:rStyle w:val="Hyperlink"/>
                <w:rFonts w:ascii="Arial" w:hAnsi="Arial" w:cs="Arial"/>
                <w:caps/>
                <w:noProof/>
              </w:rPr>
              <w:t>1.2</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DEFINITIONS</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_Toc135313144 \h </w:instrText>
            </w:r>
            <w:r w:rsidR="00FC68E8" w:rsidRPr="00FC68E8">
              <w:rPr>
                <w:noProof/>
                <w:webHidden/>
              </w:rPr>
            </w:r>
            <w:r w:rsidR="00FC68E8" w:rsidRPr="00FC68E8">
              <w:rPr>
                <w:noProof/>
                <w:webHidden/>
              </w:rPr>
              <w:fldChar w:fldCharType="separate"/>
            </w:r>
            <w:r w:rsidR="00FC68E8">
              <w:rPr>
                <w:noProof/>
                <w:webHidden/>
              </w:rPr>
              <w:t>4</w:t>
            </w:r>
            <w:r w:rsidR="00FC68E8" w:rsidRPr="00FC68E8">
              <w:rPr>
                <w:noProof/>
                <w:webHidden/>
              </w:rPr>
              <w:fldChar w:fldCharType="end"/>
            </w:r>
          </w:hyperlink>
        </w:p>
        <w:p w14:paraId="39FBDBC3" w14:textId="5D471809"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45" w:history="1">
            <w:r w:rsidR="00FC68E8" w:rsidRPr="00FC68E8">
              <w:rPr>
                <w:rStyle w:val="Hyperlink"/>
                <w:rFonts w:ascii="Arial" w:hAnsi="Arial" w:cs="Arial"/>
                <w:caps/>
                <w:noProof/>
              </w:rPr>
              <w:t>1.3</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ABBREVIATIONS</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_Toc135313145 \h </w:instrText>
            </w:r>
            <w:r w:rsidR="00FC68E8" w:rsidRPr="00FC68E8">
              <w:rPr>
                <w:noProof/>
                <w:webHidden/>
              </w:rPr>
            </w:r>
            <w:r w:rsidR="00FC68E8" w:rsidRPr="00FC68E8">
              <w:rPr>
                <w:noProof/>
                <w:webHidden/>
              </w:rPr>
              <w:fldChar w:fldCharType="separate"/>
            </w:r>
            <w:r w:rsidR="00FC68E8">
              <w:rPr>
                <w:noProof/>
                <w:webHidden/>
              </w:rPr>
              <w:t>4</w:t>
            </w:r>
            <w:r w:rsidR="00FC68E8" w:rsidRPr="00FC68E8">
              <w:rPr>
                <w:noProof/>
                <w:webHidden/>
              </w:rPr>
              <w:fldChar w:fldCharType="end"/>
            </w:r>
          </w:hyperlink>
        </w:p>
        <w:p w14:paraId="0E2A9ACA" w14:textId="2D4C97B9" w:rsidR="00FC68E8" w:rsidRPr="00FC68E8" w:rsidRDefault="00000000" w:rsidP="00FC68E8">
          <w:pPr>
            <w:pStyle w:val="TOC1"/>
            <w:rPr>
              <w:rFonts w:eastAsiaTheme="minorEastAsia"/>
              <w:b w:val="0"/>
              <w:bCs w:val="0"/>
              <w:caps w:val="0"/>
              <w:kern w:val="2"/>
              <w:sz w:val="20"/>
              <w:szCs w:val="20"/>
              <w:lang w:eastAsia="en-IN"/>
              <w14:ligatures w14:val="standardContextual"/>
            </w:rPr>
          </w:pPr>
          <w:hyperlink w:anchor="_Toc135313146" w:history="1">
            <w:r w:rsidR="00FC68E8" w:rsidRPr="00FC68E8">
              <w:rPr>
                <w:rStyle w:val="Hyperlink"/>
                <w:sz w:val="20"/>
                <w:szCs w:val="20"/>
              </w:rPr>
              <w:t>2.0</w:t>
            </w:r>
            <w:r w:rsidR="00FC68E8" w:rsidRPr="00FC68E8">
              <w:rPr>
                <w:rFonts w:eastAsiaTheme="minorEastAsia"/>
                <w:b w:val="0"/>
                <w:bCs w:val="0"/>
                <w:caps w:val="0"/>
                <w:kern w:val="2"/>
                <w:sz w:val="20"/>
                <w:szCs w:val="20"/>
                <w:lang w:eastAsia="en-IN"/>
                <w14:ligatures w14:val="standardContextual"/>
              </w:rPr>
              <w:tab/>
            </w:r>
            <w:r w:rsidR="00FC68E8" w:rsidRPr="00FC68E8">
              <w:rPr>
                <w:rStyle w:val="Hyperlink"/>
                <w:sz w:val="20"/>
                <w:szCs w:val="20"/>
              </w:rPr>
              <w:t>SCOPE</w:t>
            </w:r>
            <w:r w:rsidR="00FC68E8" w:rsidRPr="00FC68E8">
              <w:rPr>
                <w:webHidden/>
                <w:sz w:val="20"/>
                <w:szCs w:val="20"/>
              </w:rPr>
              <w:tab/>
            </w:r>
            <w:r w:rsidR="00FC68E8" w:rsidRPr="00FC68E8">
              <w:rPr>
                <w:webHidden/>
                <w:sz w:val="20"/>
                <w:szCs w:val="20"/>
              </w:rPr>
              <w:fldChar w:fldCharType="begin"/>
            </w:r>
            <w:r w:rsidR="00FC68E8" w:rsidRPr="00FC68E8">
              <w:rPr>
                <w:webHidden/>
                <w:sz w:val="20"/>
                <w:szCs w:val="20"/>
              </w:rPr>
              <w:instrText xml:space="preserve"> PAGEREF _Toc135313146 \h </w:instrText>
            </w:r>
            <w:r w:rsidR="00FC68E8" w:rsidRPr="00FC68E8">
              <w:rPr>
                <w:webHidden/>
                <w:sz w:val="20"/>
                <w:szCs w:val="20"/>
              </w:rPr>
            </w:r>
            <w:r w:rsidR="00FC68E8" w:rsidRPr="00FC68E8">
              <w:rPr>
                <w:webHidden/>
                <w:sz w:val="20"/>
                <w:szCs w:val="20"/>
              </w:rPr>
              <w:fldChar w:fldCharType="separate"/>
            </w:r>
            <w:r w:rsidR="00FC68E8">
              <w:rPr>
                <w:webHidden/>
                <w:sz w:val="20"/>
                <w:szCs w:val="20"/>
              </w:rPr>
              <w:t>5</w:t>
            </w:r>
            <w:r w:rsidR="00FC68E8" w:rsidRPr="00FC68E8">
              <w:rPr>
                <w:webHidden/>
                <w:sz w:val="20"/>
                <w:szCs w:val="20"/>
              </w:rPr>
              <w:fldChar w:fldCharType="end"/>
            </w:r>
          </w:hyperlink>
        </w:p>
        <w:p w14:paraId="1380EDC9" w14:textId="42CBA496" w:rsidR="00FC68E8" w:rsidRPr="00FC68E8" w:rsidRDefault="00000000" w:rsidP="00FC68E8">
          <w:pPr>
            <w:pStyle w:val="TOC1"/>
            <w:rPr>
              <w:rFonts w:eastAsiaTheme="minorEastAsia"/>
              <w:b w:val="0"/>
              <w:bCs w:val="0"/>
              <w:caps w:val="0"/>
              <w:kern w:val="2"/>
              <w:sz w:val="20"/>
              <w:szCs w:val="20"/>
              <w:lang w:eastAsia="en-IN"/>
              <w14:ligatures w14:val="standardContextual"/>
            </w:rPr>
          </w:pPr>
          <w:hyperlink w:anchor="_Toc135313147" w:history="1">
            <w:r w:rsidR="00FC68E8" w:rsidRPr="00FC68E8">
              <w:rPr>
                <w:rStyle w:val="Hyperlink"/>
                <w:sz w:val="20"/>
                <w:szCs w:val="20"/>
              </w:rPr>
              <w:t>3.0</w:t>
            </w:r>
            <w:r w:rsidR="00FC68E8" w:rsidRPr="00FC68E8">
              <w:rPr>
                <w:rFonts w:eastAsiaTheme="minorEastAsia"/>
                <w:b w:val="0"/>
                <w:bCs w:val="0"/>
                <w:caps w:val="0"/>
                <w:kern w:val="2"/>
                <w:sz w:val="20"/>
                <w:szCs w:val="20"/>
                <w:lang w:eastAsia="en-IN"/>
                <w14:ligatures w14:val="standardContextual"/>
              </w:rPr>
              <w:tab/>
            </w:r>
            <w:r w:rsidR="00FC68E8" w:rsidRPr="00FC68E8">
              <w:rPr>
                <w:rStyle w:val="Hyperlink"/>
                <w:sz w:val="20"/>
                <w:szCs w:val="20"/>
              </w:rPr>
              <w:t>EXECUTION METHODOLOGY</w:t>
            </w:r>
            <w:r w:rsidR="00FC68E8" w:rsidRPr="00FC68E8">
              <w:rPr>
                <w:webHidden/>
                <w:sz w:val="20"/>
                <w:szCs w:val="20"/>
              </w:rPr>
              <w:tab/>
            </w:r>
            <w:r w:rsidR="00FC68E8" w:rsidRPr="00FC68E8">
              <w:rPr>
                <w:webHidden/>
                <w:sz w:val="20"/>
                <w:szCs w:val="20"/>
              </w:rPr>
              <w:fldChar w:fldCharType="begin"/>
            </w:r>
            <w:r w:rsidR="00FC68E8" w:rsidRPr="00FC68E8">
              <w:rPr>
                <w:webHidden/>
                <w:sz w:val="20"/>
                <w:szCs w:val="20"/>
              </w:rPr>
              <w:instrText xml:space="preserve"> PAGEREF _Toc135313147 \h </w:instrText>
            </w:r>
            <w:r w:rsidR="00FC68E8" w:rsidRPr="00FC68E8">
              <w:rPr>
                <w:webHidden/>
                <w:sz w:val="20"/>
                <w:szCs w:val="20"/>
              </w:rPr>
            </w:r>
            <w:r w:rsidR="00FC68E8" w:rsidRPr="00FC68E8">
              <w:rPr>
                <w:webHidden/>
                <w:sz w:val="20"/>
                <w:szCs w:val="20"/>
              </w:rPr>
              <w:fldChar w:fldCharType="separate"/>
            </w:r>
            <w:r w:rsidR="00FC68E8">
              <w:rPr>
                <w:webHidden/>
                <w:sz w:val="20"/>
                <w:szCs w:val="20"/>
              </w:rPr>
              <w:t>7</w:t>
            </w:r>
            <w:r w:rsidR="00FC68E8" w:rsidRPr="00FC68E8">
              <w:rPr>
                <w:webHidden/>
                <w:sz w:val="20"/>
                <w:szCs w:val="20"/>
              </w:rPr>
              <w:fldChar w:fldCharType="end"/>
            </w:r>
          </w:hyperlink>
        </w:p>
        <w:p w14:paraId="542EE68D" w14:textId="59E3679F"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48" w:history="1">
            <w:r w:rsidR="00FC68E8" w:rsidRPr="00FC68E8">
              <w:rPr>
                <w:rStyle w:val="Hyperlink"/>
                <w:rFonts w:ascii="Arial" w:hAnsi="Arial" w:cs="Arial"/>
                <w:caps/>
                <w:noProof/>
              </w:rPr>
              <w:t>3.1</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KICK OFF</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_Toc135313148 \h </w:instrText>
            </w:r>
            <w:r w:rsidR="00FC68E8" w:rsidRPr="00FC68E8">
              <w:rPr>
                <w:noProof/>
                <w:webHidden/>
              </w:rPr>
            </w:r>
            <w:r w:rsidR="00FC68E8" w:rsidRPr="00FC68E8">
              <w:rPr>
                <w:noProof/>
                <w:webHidden/>
              </w:rPr>
              <w:fldChar w:fldCharType="separate"/>
            </w:r>
            <w:r w:rsidR="00FC68E8">
              <w:rPr>
                <w:noProof/>
                <w:webHidden/>
              </w:rPr>
              <w:t>7</w:t>
            </w:r>
            <w:r w:rsidR="00FC68E8" w:rsidRPr="00FC68E8">
              <w:rPr>
                <w:noProof/>
                <w:webHidden/>
              </w:rPr>
              <w:fldChar w:fldCharType="end"/>
            </w:r>
          </w:hyperlink>
        </w:p>
        <w:p w14:paraId="264F8159" w14:textId="39B2D27F"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49" w:history="1">
            <w:r w:rsidR="00FC68E8" w:rsidRPr="00FC68E8">
              <w:rPr>
                <w:rStyle w:val="Hyperlink"/>
                <w:rFonts w:ascii="Arial" w:hAnsi="Arial" w:cs="Arial"/>
                <w:caps/>
                <w:noProof/>
              </w:rPr>
              <w:t>3.2</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DETAIL ENGINEERING</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_Toc135313149 \h </w:instrText>
            </w:r>
            <w:r w:rsidR="00FC68E8" w:rsidRPr="00FC68E8">
              <w:rPr>
                <w:noProof/>
                <w:webHidden/>
              </w:rPr>
            </w:r>
            <w:r w:rsidR="00FC68E8" w:rsidRPr="00FC68E8">
              <w:rPr>
                <w:noProof/>
                <w:webHidden/>
              </w:rPr>
              <w:fldChar w:fldCharType="separate"/>
            </w:r>
            <w:r w:rsidR="00FC68E8">
              <w:rPr>
                <w:noProof/>
                <w:webHidden/>
              </w:rPr>
              <w:t>7</w:t>
            </w:r>
            <w:r w:rsidR="00FC68E8" w:rsidRPr="00FC68E8">
              <w:rPr>
                <w:noProof/>
                <w:webHidden/>
              </w:rPr>
              <w:fldChar w:fldCharType="end"/>
            </w:r>
          </w:hyperlink>
        </w:p>
        <w:p w14:paraId="5321E9CE" w14:textId="302DF80C"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50" w:history="1">
            <w:r w:rsidR="00FC68E8" w:rsidRPr="00FC68E8">
              <w:rPr>
                <w:rStyle w:val="Hyperlink"/>
                <w:rFonts w:ascii="Arial" w:hAnsi="Arial" w:cs="Arial"/>
                <w:caps/>
                <w:noProof/>
              </w:rPr>
              <w:t>3.3</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PROCUREMENT ASSISTANCE</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_Toc135313150 \h </w:instrText>
            </w:r>
            <w:r w:rsidR="00FC68E8" w:rsidRPr="00FC68E8">
              <w:rPr>
                <w:noProof/>
                <w:webHidden/>
              </w:rPr>
            </w:r>
            <w:r w:rsidR="00FC68E8" w:rsidRPr="00FC68E8">
              <w:rPr>
                <w:noProof/>
                <w:webHidden/>
              </w:rPr>
              <w:fldChar w:fldCharType="separate"/>
            </w:r>
            <w:r w:rsidR="00FC68E8">
              <w:rPr>
                <w:noProof/>
                <w:webHidden/>
              </w:rPr>
              <w:t>7</w:t>
            </w:r>
            <w:r w:rsidR="00FC68E8" w:rsidRPr="00FC68E8">
              <w:rPr>
                <w:noProof/>
                <w:webHidden/>
              </w:rPr>
              <w:fldChar w:fldCharType="end"/>
            </w:r>
          </w:hyperlink>
        </w:p>
        <w:p w14:paraId="57135FB2" w14:textId="66B94D87"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51" w:history="1">
            <w:r w:rsidR="00FC68E8" w:rsidRPr="00FC68E8">
              <w:rPr>
                <w:rStyle w:val="Hyperlink"/>
                <w:rFonts w:ascii="Arial" w:hAnsi="Arial" w:cs="Arial"/>
                <w:caps/>
                <w:noProof/>
              </w:rPr>
              <w:t>3.4</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COMMISSIONING ASSISTANCE</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_Toc135313151 \h </w:instrText>
            </w:r>
            <w:r w:rsidR="00FC68E8" w:rsidRPr="00FC68E8">
              <w:rPr>
                <w:noProof/>
                <w:webHidden/>
              </w:rPr>
            </w:r>
            <w:r w:rsidR="00FC68E8" w:rsidRPr="00FC68E8">
              <w:rPr>
                <w:noProof/>
                <w:webHidden/>
              </w:rPr>
              <w:fldChar w:fldCharType="separate"/>
            </w:r>
            <w:r w:rsidR="00FC68E8">
              <w:rPr>
                <w:noProof/>
                <w:webHidden/>
              </w:rPr>
              <w:t>7</w:t>
            </w:r>
            <w:r w:rsidR="00FC68E8" w:rsidRPr="00FC68E8">
              <w:rPr>
                <w:noProof/>
                <w:webHidden/>
              </w:rPr>
              <w:fldChar w:fldCharType="end"/>
            </w:r>
          </w:hyperlink>
        </w:p>
        <w:p w14:paraId="1D4B2408" w14:textId="49B4CF6D" w:rsidR="00FC68E8" w:rsidRPr="00FC68E8" w:rsidRDefault="00000000" w:rsidP="00FC68E8">
          <w:pPr>
            <w:pStyle w:val="TOC1"/>
            <w:rPr>
              <w:rFonts w:eastAsiaTheme="minorEastAsia"/>
              <w:b w:val="0"/>
              <w:bCs w:val="0"/>
              <w:caps w:val="0"/>
              <w:kern w:val="2"/>
              <w:sz w:val="20"/>
              <w:szCs w:val="20"/>
              <w:lang w:eastAsia="en-IN"/>
              <w14:ligatures w14:val="standardContextual"/>
            </w:rPr>
          </w:pPr>
          <w:hyperlink w:anchor="_Toc135313152" w:history="1">
            <w:r w:rsidR="00FC68E8" w:rsidRPr="00FC68E8">
              <w:rPr>
                <w:rStyle w:val="Hyperlink"/>
                <w:sz w:val="20"/>
                <w:szCs w:val="20"/>
              </w:rPr>
              <w:t>4.0</w:t>
            </w:r>
            <w:r w:rsidR="00FC68E8" w:rsidRPr="00FC68E8">
              <w:rPr>
                <w:rFonts w:eastAsiaTheme="minorEastAsia"/>
                <w:b w:val="0"/>
                <w:bCs w:val="0"/>
                <w:caps w:val="0"/>
                <w:kern w:val="2"/>
                <w:sz w:val="20"/>
                <w:szCs w:val="20"/>
                <w:lang w:eastAsia="en-IN"/>
                <w14:ligatures w14:val="standardContextual"/>
              </w:rPr>
              <w:tab/>
            </w:r>
            <w:r w:rsidR="00FC68E8" w:rsidRPr="00FC68E8">
              <w:rPr>
                <w:rStyle w:val="Hyperlink"/>
                <w:sz w:val="20"/>
                <w:szCs w:val="20"/>
              </w:rPr>
              <w:t>ENGINEERING AND PROJECT MANAGEMENT</w:t>
            </w:r>
            <w:r w:rsidR="00FC68E8" w:rsidRPr="00FC68E8">
              <w:rPr>
                <w:webHidden/>
                <w:sz w:val="20"/>
                <w:szCs w:val="20"/>
              </w:rPr>
              <w:tab/>
            </w:r>
            <w:r w:rsidR="00FC68E8" w:rsidRPr="00FC68E8">
              <w:rPr>
                <w:webHidden/>
                <w:sz w:val="20"/>
                <w:szCs w:val="20"/>
              </w:rPr>
              <w:fldChar w:fldCharType="begin"/>
            </w:r>
            <w:r w:rsidR="00FC68E8" w:rsidRPr="00FC68E8">
              <w:rPr>
                <w:webHidden/>
                <w:sz w:val="20"/>
                <w:szCs w:val="20"/>
              </w:rPr>
              <w:instrText xml:space="preserve"> PAGEREF _Toc135313152 \h </w:instrText>
            </w:r>
            <w:r w:rsidR="00FC68E8" w:rsidRPr="00FC68E8">
              <w:rPr>
                <w:webHidden/>
                <w:sz w:val="20"/>
                <w:szCs w:val="20"/>
              </w:rPr>
            </w:r>
            <w:r w:rsidR="00FC68E8" w:rsidRPr="00FC68E8">
              <w:rPr>
                <w:webHidden/>
                <w:sz w:val="20"/>
                <w:szCs w:val="20"/>
              </w:rPr>
              <w:fldChar w:fldCharType="separate"/>
            </w:r>
            <w:r w:rsidR="00FC68E8">
              <w:rPr>
                <w:webHidden/>
                <w:sz w:val="20"/>
                <w:szCs w:val="20"/>
              </w:rPr>
              <w:t>7</w:t>
            </w:r>
            <w:r w:rsidR="00FC68E8" w:rsidRPr="00FC68E8">
              <w:rPr>
                <w:webHidden/>
                <w:sz w:val="20"/>
                <w:szCs w:val="20"/>
              </w:rPr>
              <w:fldChar w:fldCharType="end"/>
            </w:r>
          </w:hyperlink>
        </w:p>
        <w:p w14:paraId="66B1FDC0" w14:textId="161F3880"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53" w:history="1">
            <w:r w:rsidR="00FC68E8" w:rsidRPr="00FC68E8">
              <w:rPr>
                <w:rStyle w:val="Hyperlink"/>
                <w:rFonts w:ascii="Arial" w:hAnsi="Arial" w:cs="Arial"/>
                <w:caps/>
                <w:noProof/>
              </w:rPr>
              <w:t>4.1</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Project Management, Coordination and Control</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_Toc135313153 \h </w:instrText>
            </w:r>
            <w:r w:rsidR="00FC68E8" w:rsidRPr="00FC68E8">
              <w:rPr>
                <w:noProof/>
                <w:webHidden/>
              </w:rPr>
            </w:r>
            <w:r w:rsidR="00FC68E8" w:rsidRPr="00FC68E8">
              <w:rPr>
                <w:noProof/>
                <w:webHidden/>
              </w:rPr>
              <w:fldChar w:fldCharType="separate"/>
            </w:r>
            <w:r w:rsidR="00FC68E8">
              <w:rPr>
                <w:noProof/>
                <w:webHidden/>
              </w:rPr>
              <w:t>7</w:t>
            </w:r>
            <w:r w:rsidR="00FC68E8" w:rsidRPr="00FC68E8">
              <w:rPr>
                <w:noProof/>
                <w:webHidden/>
              </w:rPr>
              <w:fldChar w:fldCharType="end"/>
            </w:r>
          </w:hyperlink>
        </w:p>
        <w:p w14:paraId="5560AD74" w14:textId="667AA14C"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54" w:history="1">
            <w:r w:rsidR="00FC68E8" w:rsidRPr="00FC68E8">
              <w:rPr>
                <w:rStyle w:val="Hyperlink"/>
                <w:rFonts w:ascii="Arial" w:hAnsi="Arial" w:cs="Arial"/>
                <w:caps/>
                <w:noProof/>
              </w:rPr>
              <w:t>4.2</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Supervision</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_Toc135313154 \h </w:instrText>
            </w:r>
            <w:r w:rsidR="00FC68E8" w:rsidRPr="00FC68E8">
              <w:rPr>
                <w:noProof/>
                <w:webHidden/>
              </w:rPr>
            </w:r>
            <w:r w:rsidR="00FC68E8" w:rsidRPr="00FC68E8">
              <w:rPr>
                <w:noProof/>
                <w:webHidden/>
              </w:rPr>
              <w:fldChar w:fldCharType="separate"/>
            </w:r>
            <w:r w:rsidR="00FC68E8">
              <w:rPr>
                <w:noProof/>
                <w:webHidden/>
              </w:rPr>
              <w:t>8</w:t>
            </w:r>
            <w:r w:rsidR="00FC68E8" w:rsidRPr="00FC68E8">
              <w:rPr>
                <w:noProof/>
                <w:webHidden/>
              </w:rPr>
              <w:fldChar w:fldCharType="end"/>
            </w:r>
          </w:hyperlink>
        </w:p>
        <w:p w14:paraId="78EB1AE5" w14:textId="2D66F9B0"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55" w:history="1">
            <w:r w:rsidR="00FC68E8" w:rsidRPr="00FC68E8">
              <w:rPr>
                <w:rStyle w:val="Hyperlink"/>
                <w:rFonts w:ascii="Arial" w:hAnsi="Arial" w:cs="Arial"/>
                <w:caps/>
                <w:noProof/>
              </w:rPr>
              <w:t>4.3</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INTERDISCPILINARY REVIEWS</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_Toc135313155 \h </w:instrText>
            </w:r>
            <w:r w:rsidR="00FC68E8" w:rsidRPr="00FC68E8">
              <w:rPr>
                <w:noProof/>
                <w:webHidden/>
              </w:rPr>
            </w:r>
            <w:r w:rsidR="00FC68E8" w:rsidRPr="00FC68E8">
              <w:rPr>
                <w:noProof/>
                <w:webHidden/>
              </w:rPr>
              <w:fldChar w:fldCharType="separate"/>
            </w:r>
            <w:r w:rsidR="00FC68E8">
              <w:rPr>
                <w:noProof/>
                <w:webHidden/>
              </w:rPr>
              <w:t>8</w:t>
            </w:r>
            <w:r w:rsidR="00FC68E8" w:rsidRPr="00FC68E8">
              <w:rPr>
                <w:noProof/>
                <w:webHidden/>
              </w:rPr>
              <w:fldChar w:fldCharType="end"/>
            </w:r>
          </w:hyperlink>
        </w:p>
        <w:p w14:paraId="6E73C8A3" w14:textId="3B61330E"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56" w:history="1">
            <w:r w:rsidR="00FC68E8" w:rsidRPr="00FC68E8">
              <w:rPr>
                <w:rStyle w:val="Hyperlink"/>
                <w:rFonts w:ascii="Arial" w:hAnsi="Arial" w:cs="Arial"/>
                <w:caps/>
                <w:noProof/>
              </w:rPr>
              <w:t>4.4</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INTERFACE MANAGEMENT</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_Toc135313156 \h </w:instrText>
            </w:r>
            <w:r w:rsidR="00FC68E8" w:rsidRPr="00FC68E8">
              <w:rPr>
                <w:noProof/>
                <w:webHidden/>
              </w:rPr>
            </w:r>
            <w:r w:rsidR="00FC68E8" w:rsidRPr="00FC68E8">
              <w:rPr>
                <w:noProof/>
                <w:webHidden/>
              </w:rPr>
              <w:fldChar w:fldCharType="separate"/>
            </w:r>
            <w:r w:rsidR="00FC68E8">
              <w:rPr>
                <w:noProof/>
                <w:webHidden/>
              </w:rPr>
              <w:t>8</w:t>
            </w:r>
            <w:r w:rsidR="00FC68E8" w:rsidRPr="00FC68E8">
              <w:rPr>
                <w:noProof/>
                <w:webHidden/>
              </w:rPr>
              <w:fldChar w:fldCharType="end"/>
            </w:r>
          </w:hyperlink>
        </w:p>
        <w:p w14:paraId="6AE50262" w14:textId="15855627"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57" w:history="1">
            <w:r w:rsidR="00FC68E8" w:rsidRPr="00FC68E8">
              <w:rPr>
                <w:rStyle w:val="Hyperlink"/>
                <w:rFonts w:ascii="Arial" w:hAnsi="Arial" w:cs="Arial"/>
                <w:caps/>
                <w:noProof/>
              </w:rPr>
              <w:t>4.5</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DOCUMENT MANAGEMENT</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_Toc135313157 \h </w:instrText>
            </w:r>
            <w:r w:rsidR="00FC68E8" w:rsidRPr="00FC68E8">
              <w:rPr>
                <w:noProof/>
                <w:webHidden/>
              </w:rPr>
            </w:r>
            <w:r w:rsidR="00FC68E8" w:rsidRPr="00FC68E8">
              <w:rPr>
                <w:noProof/>
                <w:webHidden/>
              </w:rPr>
              <w:fldChar w:fldCharType="separate"/>
            </w:r>
            <w:r w:rsidR="00FC68E8">
              <w:rPr>
                <w:noProof/>
                <w:webHidden/>
              </w:rPr>
              <w:t>8</w:t>
            </w:r>
            <w:r w:rsidR="00FC68E8" w:rsidRPr="00FC68E8">
              <w:rPr>
                <w:noProof/>
                <w:webHidden/>
              </w:rPr>
              <w:fldChar w:fldCharType="end"/>
            </w:r>
          </w:hyperlink>
        </w:p>
        <w:p w14:paraId="6E995C77" w14:textId="343C3363"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58" w:history="1">
            <w:r w:rsidR="00FC68E8" w:rsidRPr="00FC68E8">
              <w:rPr>
                <w:rStyle w:val="Hyperlink"/>
                <w:rFonts w:ascii="Arial" w:hAnsi="Arial" w:cs="Arial"/>
                <w:caps/>
                <w:noProof/>
              </w:rPr>
              <w:t>4.6</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SCHEDULE MANAGEMENT</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_Toc135313158 \h </w:instrText>
            </w:r>
            <w:r w:rsidR="00FC68E8" w:rsidRPr="00FC68E8">
              <w:rPr>
                <w:noProof/>
                <w:webHidden/>
              </w:rPr>
            </w:r>
            <w:r w:rsidR="00FC68E8" w:rsidRPr="00FC68E8">
              <w:rPr>
                <w:noProof/>
                <w:webHidden/>
              </w:rPr>
              <w:fldChar w:fldCharType="separate"/>
            </w:r>
            <w:r w:rsidR="00FC68E8">
              <w:rPr>
                <w:noProof/>
                <w:webHidden/>
              </w:rPr>
              <w:t>8</w:t>
            </w:r>
            <w:r w:rsidR="00FC68E8" w:rsidRPr="00FC68E8">
              <w:rPr>
                <w:noProof/>
                <w:webHidden/>
              </w:rPr>
              <w:fldChar w:fldCharType="end"/>
            </w:r>
          </w:hyperlink>
        </w:p>
        <w:p w14:paraId="0C7D2C9B" w14:textId="1075E1A7"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59" w:history="1">
            <w:r w:rsidR="00FC68E8" w:rsidRPr="00FC68E8">
              <w:rPr>
                <w:rStyle w:val="Hyperlink"/>
                <w:rFonts w:ascii="Arial" w:hAnsi="Arial" w:cs="Arial"/>
                <w:caps/>
                <w:noProof/>
              </w:rPr>
              <w:t>4.7</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Progress Monitoring and Measurement</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_Toc135313159 \h </w:instrText>
            </w:r>
            <w:r w:rsidR="00FC68E8" w:rsidRPr="00FC68E8">
              <w:rPr>
                <w:noProof/>
                <w:webHidden/>
              </w:rPr>
            </w:r>
            <w:r w:rsidR="00FC68E8" w:rsidRPr="00FC68E8">
              <w:rPr>
                <w:noProof/>
                <w:webHidden/>
              </w:rPr>
              <w:fldChar w:fldCharType="separate"/>
            </w:r>
            <w:r w:rsidR="00FC68E8">
              <w:rPr>
                <w:noProof/>
                <w:webHidden/>
              </w:rPr>
              <w:t>9</w:t>
            </w:r>
            <w:r w:rsidR="00FC68E8" w:rsidRPr="00FC68E8">
              <w:rPr>
                <w:noProof/>
                <w:webHidden/>
              </w:rPr>
              <w:fldChar w:fldCharType="end"/>
            </w:r>
          </w:hyperlink>
        </w:p>
        <w:p w14:paraId="3924F506" w14:textId="6366DF9D"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60" w:history="1">
            <w:r w:rsidR="00FC68E8" w:rsidRPr="00FC68E8">
              <w:rPr>
                <w:rStyle w:val="Hyperlink"/>
                <w:rFonts w:ascii="Arial" w:hAnsi="Arial" w:cs="Arial"/>
                <w:caps/>
                <w:noProof/>
              </w:rPr>
              <w:t>4.8</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Document managEment system</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_Toc135313160 \h </w:instrText>
            </w:r>
            <w:r w:rsidR="00FC68E8" w:rsidRPr="00FC68E8">
              <w:rPr>
                <w:noProof/>
                <w:webHidden/>
              </w:rPr>
            </w:r>
            <w:r w:rsidR="00FC68E8" w:rsidRPr="00FC68E8">
              <w:rPr>
                <w:noProof/>
                <w:webHidden/>
              </w:rPr>
              <w:fldChar w:fldCharType="separate"/>
            </w:r>
            <w:r w:rsidR="00FC68E8">
              <w:rPr>
                <w:noProof/>
                <w:webHidden/>
              </w:rPr>
              <w:t>10</w:t>
            </w:r>
            <w:r w:rsidR="00FC68E8" w:rsidRPr="00FC68E8">
              <w:rPr>
                <w:noProof/>
                <w:webHidden/>
              </w:rPr>
              <w:fldChar w:fldCharType="end"/>
            </w:r>
          </w:hyperlink>
        </w:p>
        <w:p w14:paraId="59D8C24B" w14:textId="3E4F4B90"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61" w:history="1">
            <w:r w:rsidR="00FC68E8" w:rsidRPr="00FC68E8">
              <w:rPr>
                <w:rStyle w:val="Hyperlink"/>
                <w:rFonts w:ascii="Arial" w:hAnsi="Arial" w:cs="Arial"/>
                <w:caps/>
                <w:noProof/>
              </w:rPr>
              <w:t>4.9</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Communication</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_Toc135313161 \h </w:instrText>
            </w:r>
            <w:r w:rsidR="00FC68E8" w:rsidRPr="00FC68E8">
              <w:rPr>
                <w:noProof/>
                <w:webHidden/>
              </w:rPr>
            </w:r>
            <w:r w:rsidR="00FC68E8" w:rsidRPr="00FC68E8">
              <w:rPr>
                <w:noProof/>
                <w:webHidden/>
              </w:rPr>
              <w:fldChar w:fldCharType="separate"/>
            </w:r>
            <w:r w:rsidR="00FC68E8">
              <w:rPr>
                <w:noProof/>
                <w:webHidden/>
              </w:rPr>
              <w:t>10</w:t>
            </w:r>
            <w:r w:rsidR="00FC68E8" w:rsidRPr="00FC68E8">
              <w:rPr>
                <w:noProof/>
                <w:webHidden/>
              </w:rPr>
              <w:fldChar w:fldCharType="end"/>
            </w:r>
          </w:hyperlink>
        </w:p>
        <w:p w14:paraId="6BA28C4A" w14:textId="7E50056C"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62" w:history="1">
            <w:r w:rsidR="00FC68E8" w:rsidRPr="00FC68E8">
              <w:rPr>
                <w:rStyle w:val="Hyperlink"/>
                <w:rFonts w:ascii="Arial" w:hAnsi="Arial" w:cs="Arial"/>
                <w:caps/>
                <w:noProof/>
              </w:rPr>
              <w:t>4.10</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PROJECT MEETINGS</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_Toc135313162 \h </w:instrText>
            </w:r>
            <w:r w:rsidR="00FC68E8" w:rsidRPr="00FC68E8">
              <w:rPr>
                <w:noProof/>
                <w:webHidden/>
              </w:rPr>
            </w:r>
            <w:r w:rsidR="00FC68E8" w:rsidRPr="00FC68E8">
              <w:rPr>
                <w:noProof/>
                <w:webHidden/>
              </w:rPr>
              <w:fldChar w:fldCharType="separate"/>
            </w:r>
            <w:r w:rsidR="00FC68E8">
              <w:rPr>
                <w:noProof/>
                <w:webHidden/>
              </w:rPr>
              <w:t>10</w:t>
            </w:r>
            <w:r w:rsidR="00FC68E8" w:rsidRPr="00FC68E8">
              <w:rPr>
                <w:noProof/>
                <w:webHidden/>
              </w:rPr>
              <w:fldChar w:fldCharType="end"/>
            </w:r>
          </w:hyperlink>
        </w:p>
        <w:p w14:paraId="55ECD2F1" w14:textId="45FFE84F" w:rsidR="00FC68E8" w:rsidRPr="00FC68E8" w:rsidRDefault="00000000" w:rsidP="00FC68E8">
          <w:pPr>
            <w:pStyle w:val="TOC1"/>
            <w:rPr>
              <w:rFonts w:eastAsiaTheme="minorEastAsia"/>
              <w:b w:val="0"/>
              <w:bCs w:val="0"/>
              <w:caps w:val="0"/>
              <w:kern w:val="2"/>
              <w:sz w:val="20"/>
              <w:szCs w:val="20"/>
              <w:lang w:eastAsia="en-IN"/>
              <w14:ligatures w14:val="standardContextual"/>
            </w:rPr>
          </w:pPr>
          <w:hyperlink w:anchor="_Toc135313163" w:history="1">
            <w:r w:rsidR="00FC68E8" w:rsidRPr="00FC68E8">
              <w:rPr>
                <w:rStyle w:val="Hyperlink"/>
                <w:sz w:val="20"/>
                <w:szCs w:val="20"/>
              </w:rPr>
              <w:t>5.0</w:t>
            </w:r>
            <w:r w:rsidR="00FC68E8" w:rsidRPr="00FC68E8">
              <w:rPr>
                <w:rFonts w:eastAsiaTheme="minorEastAsia"/>
                <w:b w:val="0"/>
                <w:bCs w:val="0"/>
                <w:caps w:val="0"/>
                <w:kern w:val="2"/>
                <w:sz w:val="20"/>
                <w:szCs w:val="20"/>
                <w:lang w:eastAsia="en-IN"/>
                <w14:ligatures w14:val="standardContextual"/>
              </w:rPr>
              <w:tab/>
            </w:r>
            <w:r w:rsidR="00FC68E8" w:rsidRPr="00FC68E8">
              <w:rPr>
                <w:rStyle w:val="Hyperlink"/>
                <w:sz w:val="20"/>
                <w:szCs w:val="20"/>
              </w:rPr>
              <w:t>DESIGN ASSURANCE PROCESS</w:t>
            </w:r>
            <w:r w:rsidR="00FC68E8" w:rsidRPr="00FC68E8">
              <w:rPr>
                <w:webHidden/>
                <w:sz w:val="20"/>
                <w:szCs w:val="20"/>
              </w:rPr>
              <w:tab/>
            </w:r>
            <w:r w:rsidR="00FC68E8" w:rsidRPr="00FC68E8">
              <w:rPr>
                <w:webHidden/>
                <w:sz w:val="20"/>
                <w:szCs w:val="20"/>
              </w:rPr>
              <w:fldChar w:fldCharType="begin"/>
            </w:r>
            <w:r w:rsidR="00FC68E8" w:rsidRPr="00FC68E8">
              <w:rPr>
                <w:webHidden/>
                <w:sz w:val="20"/>
                <w:szCs w:val="20"/>
              </w:rPr>
              <w:instrText xml:space="preserve"> PAGEREF _Toc135313163 \h </w:instrText>
            </w:r>
            <w:r w:rsidR="00FC68E8" w:rsidRPr="00FC68E8">
              <w:rPr>
                <w:webHidden/>
                <w:sz w:val="20"/>
                <w:szCs w:val="20"/>
              </w:rPr>
            </w:r>
            <w:r w:rsidR="00FC68E8" w:rsidRPr="00FC68E8">
              <w:rPr>
                <w:webHidden/>
                <w:sz w:val="20"/>
                <w:szCs w:val="20"/>
              </w:rPr>
              <w:fldChar w:fldCharType="separate"/>
            </w:r>
            <w:r w:rsidR="00FC68E8">
              <w:rPr>
                <w:webHidden/>
                <w:sz w:val="20"/>
                <w:szCs w:val="20"/>
              </w:rPr>
              <w:t>11</w:t>
            </w:r>
            <w:r w:rsidR="00FC68E8" w:rsidRPr="00FC68E8">
              <w:rPr>
                <w:webHidden/>
                <w:sz w:val="20"/>
                <w:szCs w:val="20"/>
              </w:rPr>
              <w:fldChar w:fldCharType="end"/>
            </w:r>
          </w:hyperlink>
        </w:p>
        <w:p w14:paraId="79653C4B" w14:textId="1AC4A86B"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64" w:history="1">
            <w:r w:rsidR="00FC68E8" w:rsidRPr="00FC68E8">
              <w:rPr>
                <w:rStyle w:val="Hyperlink"/>
                <w:rFonts w:ascii="Arial" w:hAnsi="Arial" w:cs="Arial"/>
                <w:caps/>
                <w:noProof/>
              </w:rPr>
              <w:t>5.1</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Filing and Archiving</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_Toc135313164 \h </w:instrText>
            </w:r>
            <w:r w:rsidR="00FC68E8" w:rsidRPr="00FC68E8">
              <w:rPr>
                <w:noProof/>
                <w:webHidden/>
              </w:rPr>
            </w:r>
            <w:r w:rsidR="00FC68E8" w:rsidRPr="00FC68E8">
              <w:rPr>
                <w:noProof/>
                <w:webHidden/>
              </w:rPr>
              <w:fldChar w:fldCharType="separate"/>
            </w:r>
            <w:r w:rsidR="00FC68E8">
              <w:rPr>
                <w:noProof/>
                <w:webHidden/>
              </w:rPr>
              <w:t>11</w:t>
            </w:r>
            <w:r w:rsidR="00FC68E8" w:rsidRPr="00FC68E8">
              <w:rPr>
                <w:noProof/>
                <w:webHidden/>
              </w:rPr>
              <w:fldChar w:fldCharType="end"/>
            </w:r>
          </w:hyperlink>
        </w:p>
        <w:p w14:paraId="3BC6F3CB" w14:textId="46102E6D" w:rsidR="00FC68E8" w:rsidRPr="00FC68E8" w:rsidRDefault="00000000" w:rsidP="00FC68E8">
          <w:pPr>
            <w:pStyle w:val="TOC1"/>
            <w:rPr>
              <w:rFonts w:eastAsiaTheme="minorEastAsia"/>
              <w:b w:val="0"/>
              <w:bCs w:val="0"/>
              <w:caps w:val="0"/>
              <w:kern w:val="2"/>
              <w:sz w:val="20"/>
              <w:szCs w:val="20"/>
              <w:lang w:eastAsia="en-IN"/>
              <w14:ligatures w14:val="standardContextual"/>
            </w:rPr>
          </w:pPr>
          <w:hyperlink w:anchor="_Toc135313165" w:history="1">
            <w:r w:rsidR="00FC68E8" w:rsidRPr="00FC68E8">
              <w:rPr>
                <w:rStyle w:val="Hyperlink"/>
                <w:sz w:val="20"/>
                <w:szCs w:val="20"/>
              </w:rPr>
              <w:t>6.0</w:t>
            </w:r>
            <w:r w:rsidR="00FC68E8" w:rsidRPr="00FC68E8">
              <w:rPr>
                <w:rFonts w:eastAsiaTheme="minorEastAsia"/>
                <w:b w:val="0"/>
                <w:bCs w:val="0"/>
                <w:caps w:val="0"/>
                <w:kern w:val="2"/>
                <w:sz w:val="20"/>
                <w:szCs w:val="20"/>
                <w:lang w:eastAsia="en-IN"/>
                <w14:ligatures w14:val="standardContextual"/>
              </w:rPr>
              <w:tab/>
            </w:r>
            <w:r w:rsidR="00FC68E8" w:rsidRPr="00FC68E8">
              <w:rPr>
                <w:rStyle w:val="Hyperlink"/>
                <w:sz w:val="20"/>
                <w:szCs w:val="20"/>
              </w:rPr>
              <w:t>PROJECT IMPLEMENTATION PLAN</w:t>
            </w:r>
            <w:r w:rsidR="00FC68E8" w:rsidRPr="00FC68E8">
              <w:rPr>
                <w:webHidden/>
                <w:sz w:val="20"/>
                <w:szCs w:val="20"/>
              </w:rPr>
              <w:tab/>
            </w:r>
            <w:r w:rsidR="00FC68E8" w:rsidRPr="00FC68E8">
              <w:rPr>
                <w:webHidden/>
                <w:sz w:val="20"/>
                <w:szCs w:val="20"/>
              </w:rPr>
              <w:fldChar w:fldCharType="begin"/>
            </w:r>
            <w:r w:rsidR="00FC68E8" w:rsidRPr="00FC68E8">
              <w:rPr>
                <w:webHidden/>
                <w:sz w:val="20"/>
                <w:szCs w:val="20"/>
              </w:rPr>
              <w:instrText xml:space="preserve"> PAGEREF _Toc135313165 \h </w:instrText>
            </w:r>
            <w:r w:rsidR="00FC68E8" w:rsidRPr="00FC68E8">
              <w:rPr>
                <w:webHidden/>
                <w:sz w:val="20"/>
                <w:szCs w:val="20"/>
              </w:rPr>
            </w:r>
            <w:r w:rsidR="00FC68E8" w:rsidRPr="00FC68E8">
              <w:rPr>
                <w:webHidden/>
                <w:sz w:val="20"/>
                <w:szCs w:val="20"/>
              </w:rPr>
              <w:fldChar w:fldCharType="separate"/>
            </w:r>
            <w:r w:rsidR="00FC68E8">
              <w:rPr>
                <w:webHidden/>
                <w:sz w:val="20"/>
                <w:szCs w:val="20"/>
              </w:rPr>
              <w:t>12</w:t>
            </w:r>
            <w:r w:rsidR="00FC68E8" w:rsidRPr="00FC68E8">
              <w:rPr>
                <w:webHidden/>
                <w:sz w:val="20"/>
                <w:szCs w:val="20"/>
              </w:rPr>
              <w:fldChar w:fldCharType="end"/>
            </w:r>
          </w:hyperlink>
        </w:p>
        <w:p w14:paraId="5A8397F9" w14:textId="0EAF7EA2"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66" w:history="1">
            <w:r w:rsidR="00FC68E8" w:rsidRPr="00FC68E8">
              <w:rPr>
                <w:rStyle w:val="Hyperlink"/>
                <w:rFonts w:ascii="Arial" w:hAnsi="Arial" w:cs="Arial"/>
                <w:caps/>
                <w:noProof/>
              </w:rPr>
              <w:t>6.1</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EXECUTION POLICIES</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_Toc135313166 \h </w:instrText>
            </w:r>
            <w:r w:rsidR="00FC68E8" w:rsidRPr="00FC68E8">
              <w:rPr>
                <w:noProof/>
                <w:webHidden/>
              </w:rPr>
            </w:r>
            <w:r w:rsidR="00FC68E8" w:rsidRPr="00FC68E8">
              <w:rPr>
                <w:noProof/>
                <w:webHidden/>
              </w:rPr>
              <w:fldChar w:fldCharType="separate"/>
            </w:r>
            <w:r w:rsidR="00FC68E8">
              <w:rPr>
                <w:noProof/>
                <w:webHidden/>
              </w:rPr>
              <w:t>12</w:t>
            </w:r>
            <w:r w:rsidR="00FC68E8" w:rsidRPr="00FC68E8">
              <w:rPr>
                <w:noProof/>
                <w:webHidden/>
              </w:rPr>
              <w:fldChar w:fldCharType="end"/>
            </w:r>
          </w:hyperlink>
        </w:p>
        <w:p w14:paraId="056A1483" w14:textId="0E6E6873" w:rsidR="00FC68E8" w:rsidRPr="00FC68E8" w:rsidRDefault="00000000" w:rsidP="00FC68E8">
          <w:pPr>
            <w:pStyle w:val="TOC1"/>
            <w:rPr>
              <w:rFonts w:eastAsiaTheme="minorEastAsia"/>
              <w:b w:val="0"/>
              <w:bCs w:val="0"/>
              <w:caps w:val="0"/>
              <w:kern w:val="2"/>
              <w:sz w:val="20"/>
              <w:szCs w:val="20"/>
              <w:lang w:eastAsia="en-IN"/>
              <w14:ligatures w14:val="standardContextual"/>
            </w:rPr>
          </w:pPr>
          <w:hyperlink w:anchor="_Toc135313167" w:history="1">
            <w:r w:rsidR="00FC68E8" w:rsidRPr="00FC68E8">
              <w:rPr>
                <w:rStyle w:val="Hyperlink"/>
                <w:sz w:val="20"/>
                <w:szCs w:val="20"/>
              </w:rPr>
              <w:t>7.0</w:t>
            </w:r>
            <w:r w:rsidR="00FC68E8" w:rsidRPr="00FC68E8">
              <w:rPr>
                <w:rFonts w:eastAsiaTheme="minorEastAsia"/>
                <w:b w:val="0"/>
                <w:bCs w:val="0"/>
                <w:caps w:val="0"/>
                <w:kern w:val="2"/>
                <w:sz w:val="20"/>
                <w:szCs w:val="20"/>
                <w:lang w:eastAsia="en-IN"/>
                <w14:ligatures w14:val="standardContextual"/>
              </w:rPr>
              <w:tab/>
            </w:r>
            <w:r w:rsidR="00FC68E8" w:rsidRPr="00FC68E8">
              <w:rPr>
                <w:rStyle w:val="Hyperlink"/>
                <w:sz w:val="20"/>
                <w:szCs w:val="20"/>
              </w:rPr>
              <w:t>PROJECT ORGANIZATION</w:t>
            </w:r>
            <w:r w:rsidR="00FC68E8" w:rsidRPr="00FC68E8">
              <w:rPr>
                <w:webHidden/>
                <w:sz w:val="20"/>
                <w:szCs w:val="20"/>
              </w:rPr>
              <w:tab/>
            </w:r>
            <w:r w:rsidR="00FC68E8" w:rsidRPr="00FC68E8">
              <w:rPr>
                <w:webHidden/>
                <w:sz w:val="20"/>
                <w:szCs w:val="20"/>
              </w:rPr>
              <w:fldChar w:fldCharType="begin"/>
            </w:r>
            <w:r w:rsidR="00FC68E8" w:rsidRPr="00FC68E8">
              <w:rPr>
                <w:webHidden/>
                <w:sz w:val="20"/>
                <w:szCs w:val="20"/>
              </w:rPr>
              <w:instrText xml:space="preserve"> PAGEREF _Toc135313167 \h </w:instrText>
            </w:r>
            <w:r w:rsidR="00FC68E8" w:rsidRPr="00FC68E8">
              <w:rPr>
                <w:webHidden/>
                <w:sz w:val="20"/>
                <w:szCs w:val="20"/>
              </w:rPr>
            </w:r>
            <w:r w:rsidR="00FC68E8" w:rsidRPr="00FC68E8">
              <w:rPr>
                <w:webHidden/>
                <w:sz w:val="20"/>
                <w:szCs w:val="20"/>
              </w:rPr>
              <w:fldChar w:fldCharType="separate"/>
            </w:r>
            <w:r w:rsidR="00FC68E8">
              <w:rPr>
                <w:webHidden/>
                <w:sz w:val="20"/>
                <w:szCs w:val="20"/>
              </w:rPr>
              <w:t>13</w:t>
            </w:r>
            <w:r w:rsidR="00FC68E8" w:rsidRPr="00FC68E8">
              <w:rPr>
                <w:webHidden/>
                <w:sz w:val="20"/>
                <w:szCs w:val="20"/>
              </w:rPr>
              <w:fldChar w:fldCharType="end"/>
            </w:r>
          </w:hyperlink>
        </w:p>
        <w:p w14:paraId="51A18C07" w14:textId="5712FCD6" w:rsidR="00FC68E8" w:rsidRPr="00FC68E8" w:rsidRDefault="00000000" w:rsidP="00FC68E8">
          <w:pPr>
            <w:pStyle w:val="TOC2"/>
            <w:spacing w:line="276" w:lineRule="auto"/>
            <w:rPr>
              <w:rFonts w:eastAsiaTheme="minorEastAsia"/>
              <w:noProof/>
              <w:kern w:val="2"/>
              <w:lang w:val="en-IN" w:eastAsia="en-IN"/>
              <w14:ligatures w14:val="standardContextual"/>
            </w:rPr>
          </w:pPr>
          <w:hyperlink w:anchor="_Toc135313168" w:history="1">
            <w:r w:rsidR="00FC68E8" w:rsidRPr="00FC68E8">
              <w:rPr>
                <w:rStyle w:val="Hyperlink"/>
                <w:rFonts w:ascii="Arial" w:hAnsi="Arial" w:cs="Arial"/>
                <w:caps/>
                <w:noProof/>
              </w:rPr>
              <w:t>7.1</w:t>
            </w:r>
            <w:r w:rsidR="00FC68E8" w:rsidRPr="00FC68E8">
              <w:rPr>
                <w:rFonts w:eastAsiaTheme="minorEastAsia"/>
                <w:noProof/>
                <w:kern w:val="2"/>
                <w:lang w:val="en-IN" w:eastAsia="en-IN"/>
                <w14:ligatures w14:val="standardContextual"/>
              </w:rPr>
              <w:tab/>
            </w:r>
            <w:r w:rsidR="00FC68E8" w:rsidRPr="00FC68E8">
              <w:rPr>
                <w:rStyle w:val="Hyperlink"/>
                <w:rFonts w:ascii="Arial" w:hAnsi="Arial" w:cs="Arial"/>
                <w:caps/>
                <w:noProof/>
              </w:rPr>
              <w:t>Roles and Responsibilities</w:t>
            </w:r>
            <w:r w:rsidR="00FC68E8" w:rsidRPr="00FC68E8">
              <w:rPr>
                <w:noProof/>
                <w:webHidden/>
              </w:rPr>
              <w:tab/>
            </w:r>
            <w:r w:rsidR="00FC68E8" w:rsidRPr="00FC68E8">
              <w:rPr>
                <w:noProof/>
                <w:webHidden/>
              </w:rPr>
              <w:fldChar w:fldCharType="begin"/>
            </w:r>
            <w:r w:rsidR="00FC68E8" w:rsidRPr="00FC68E8">
              <w:rPr>
                <w:noProof/>
                <w:webHidden/>
              </w:rPr>
              <w:instrText xml:space="preserve"> PAGEREF _Toc135313168 \h </w:instrText>
            </w:r>
            <w:r w:rsidR="00FC68E8" w:rsidRPr="00FC68E8">
              <w:rPr>
                <w:noProof/>
                <w:webHidden/>
              </w:rPr>
            </w:r>
            <w:r w:rsidR="00FC68E8" w:rsidRPr="00FC68E8">
              <w:rPr>
                <w:noProof/>
                <w:webHidden/>
              </w:rPr>
              <w:fldChar w:fldCharType="separate"/>
            </w:r>
            <w:r w:rsidR="00FC68E8">
              <w:rPr>
                <w:noProof/>
                <w:webHidden/>
              </w:rPr>
              <w:t>13</w:t>
            </w:r>
            <w:r w:rsidR="00FC68E8" w:rsidRPr="00FC68E8">
              <w:rPr>
                <w:noProof/>
                <w:webHidden/>
              </w:rPr>
              <w:fldChar w:fldCharType="end"/>
            </w:r>
          </w:hyperlink>
        </w:p>
        <w:p w14:paraId="3D85C95A" w14:textId="0A3C2CF6" w:rsidR="00FC68E8" w:rsidRPr="00FC68E8" w:rsidRDefault="00000000" w:rsidP="00FC68E8">
          <w:pPr>
            <w:pStyle w:val="TOC1"/>
            <w:rPr>
              <w:rFonts w:eastAsiaTheme="minorEastAsia"/>
              <w:b w:val="0"/>
              <w:bCs w:val="0"/>
              <w:caps w:val="0"/>
              <w:kern w:val="2"/>
              <w:sz w:val="20"/>
              <w:szCs w:val="20"/>
              <w:lang w:eastAsia="en-IN"/>
              <w14:ligatures w14:val="standardContextual"/>
            </w:rPr>
          </w:pPr>
          <w:hyperlink w:anchor="_Toc135313169" w:history="1">
            <w:r w:rsidR="00FC68E8" w:rsidRPr="00FC68E8">
              <w:rPr>
                <w:rStyle w:val="Hyperlink"/>
                <w:sz w:val="20"/>
                <w:szCs w:val="20"/>
              </w:rPr>
              <w:t>8.0</w:t>
            </w:r>
            <w:r w:rsidR="00FC68E8" w:rsidRPr="00FC68E8">
              <w:rPr>
                <w:rFonts w:eastAsiaTheme="minorEastAsia"/>
                <w:b w:val="0"/>
                <w:bCs w:val="0"/>
                <w:caps w:val="0"/>
                <w:kern w:val="2"/>
                <w:sz w:val="20"/>
                <w:szCs w:val="20"/>
                <w:lang w:eastAsia="en-IN"/>
                <w14:ligatures w14:val="standardContextual"/>
              </w:rPr>
              <w:tab/>
            </w:r>
            <w:r w:rsidR="00FC68E8" w:rsidRPr="00FC68E8">
              <w:rPr>
                <w:rStyle w:val="Hyperlink"/>
                <w:sz w:val="20"/>
                <w:szCs w:val="20"/>
              </w:rPr>
              <w:t>ASSUMPTIONS AND EXCLUSIONS</w:t>
            </w:r>
            <w:r w:rsidR="00FC68E8" w:rsidRPr="00FC68E8">
              <w:rPr>
                <w:webHidden/>
                <w:sz w:val="20"/>
                <w:szCs w:val="20"/>
              </w:rPr>
              <w:tab/>
            </w:r>
            <w:r w:rsidR="00FC68E8" w:rsidRPr="00FC68E8">
              <w:rPr>
                <w:webHidden/>
                <w:sz w:val="20"/>
                <w:szCs w:val="20"/>
              </w:rPr>
              <w:fldChar w:fldCharType="begin"/>
            </w:r>
            <w:r w:rsidR="00FC68E8" w:rsidRPr="00FC68E8">
              <w:rPr>
                <w:webHidden/>
                <w:sz w:val="20"/>
                <w:szCs w:val="20"/>
              </w:rPr>
              <w:instrText xml:space="preserve"> PAGEREF _Toc135313169 \h </w:instrText>
            </w:r>
            <w:r w:rsidR="00FC68E8" w:rsidRPr="00FC68E8">
              <w:rPr>
                <w:webHidden/>
                <w:sz w:val="20"/>
                <w:szCs w:val="20"/>
              </w:rPr>
            </w:r>
            <w:r w:rsidR="00FC68E8" w:rsidRPr="00FC68E8">
              <w:rPr>
                <w:webHidden/>
                <w:sz w:val="20"/>
                <w:szCs w:val="20"/>
              </w:rPr>
              <w:fldChar w:fldCharType="separate"/>
            </w:r>
            <w:r w:rsidR="00FC68E8">
              <w:rPr>
                <w:webHidden/>
                <w:sz w:val="20"/>
                <w:szCs w:val="20"/>
              </w:rPr>
              <w:t>15</w:t>
            </w:r>
            <w:r w:rsidR="00FC68E8" w:rsidRPr="00FC68E8">
              <w:rPr>
                <w:webHidden/>
                <w:sz w:val="20"/>
                <w:szCs w:val="20"/>
              </w:rPr>
              <w:fldChar w:fldCharType="end"/>
            </w:r>
          </w:hyperlink>
        </w:p>
        <w:p w14:paraId="508A4F3F" w14:textId="21C78674" w:rsidR="00FC68E8" w:rsidRPr="00FC68E8" w:rsidRDefault="00000000" w:rsidP="00FC68E8">
          <w:pPr>
            <w:pStyle w:val="TOC1"/>
            <w:rPr>
              <w:rFonts w:eastAsiaTheme="minorEastAsia"/>
              <w:b w:val="0"/>
              <w:bCs w:val="0"/>
              <w:caps w:val="0"/>
              <w:kern w:val="2"/>
              <w:sz w:val="20"/>
              <w:szCs w:val="20"/>
              <w:lang w:eastAsia="en-IN"/>
              <w14:ligatures w14:val="standardContextual"/>
            </w:rPr>
          </w:pPr>
          <w:hyperlink w:anchor="_Toc135313170" w:history="1">
            <w:r w:rsidR="00FC68E8" w:rsidRPr="00FC68E8">
              <w:rPr>
                <w:rStyle w:val="Hyperlink"/>
                <w:sz w:val="20"/>
                <w:szCs w:val="20"/>
                <w:lang w:val="en-GB"/>
              </w:rPr>
              <w:t>ANNEXURE-1 DETAIL ENGINEERING FOR LP GAS MONETISATION FOR NBP-FPSO, B&amp;S ASSET -</w:t>
            </w:r>
            <w:r w:rsidR="00FC68E8" w:rsidRPr="00FC68E8">
              <w:rPr>
                <w:rStyle w:val="Hyperlink"/>
                <w:sz w:val="20"/>
                <w:szCs w:val="20"/>
              </w:rPr>
              <w:t xml:space="preserve"> </w:t>
            </w:r>
            <w:r w:rsidR="00FC68E8" w:rsidRPr="00FC68E8">
              <w:rPr>
                <w:rStyle w:val="Hyperlink"/>
                <w:sz w:val="20"/>
                <w:szCs w:val="20"/>
                <w:lang w:val="en-GB"/>
              </w:rPr>
              <w:t>DELIVERABLE REGISTER</w:t>
            </w:r>
            <w:r w:rsidR="00FC68E8" w:rsidRPr="00FC68E8">
              <w:rPr>
                <w:webHidden/>
                <w:sz w:val="20"/>
                <w:szCs w:val="20"/>
              </w:rPr>
              <w:tab/>
            </w:r>
            <w:r w:rsidR="00FC68E8" w:rsidRPr="00FC68E8">
              <w:rPr>
                <w:webHidden/>
                <w:sz w:val="20"/>
                <w:szCs w:val="20"/>
              </w:rPr>
              <w:fldChar w:fldCharType="begin"/>
            </w:r>
            <w:r w:rsidR="00FC68E8" w:rsidRPr="00FC68E8">
              <w:rPr>
                <w:webHidden/>
                <w:sz w:val="20"/>
                <w:szCs w:val="20"/>
              </w:rPr>
              <w:instrText xml:space="preserve"> PAGEREF _Toc135313170 \h </w:instrText>
            </w:r>
            <w:r w:rsidR="00FC68E8" w:rsidRPr="00FC68E8">
              <w:rPr>
                <w:webHidden/>
                <w:sz w:val="20"/>
                <w:szCs w:val="20"/>
              </w:rPr>
            </w:r>
            <w:r w:rsidR="00FC68E8" w:rsidRPr="00FC68E8">
              <w:rPr>
                <w:webHidden/>
                <w:sz w:val="20"/>
                <w:szCs w:val="20"/>
              </w:rPr>
              <w:fldChar w:fldCharType="separate"/>
            </w:r>
            <w:r w:rsidR="00FC68E8">
              <w:rPr>
                <w:webHidden/>
                <w:sz w:val="20"/>
                <w:szCs w:val="20"/>
              </w:rPr>
              <w:t>16</w:t>
            </w:r>
            <w:r w:rsidR="00FC68E8" w:rsidRPr="00FC68E8">
              <w:rPr>
                <w:webHidden/>
                <w:sz w:val="20"/>
                <w:szCs w:val="20"/>
              </w:rPr>
              <w:fldChar w:fldCharType="end"/>
            </w:r>
          </w:hyperlink>
        </w:p>
        <w:p w14:paraId="5131F522" w14:textId="650EFDA6" w:rsidR="00C64FD9" w:rsidRPr="00C64FD9" w:rsidRDefault="00C64FD9" w:rsidP="00FC68E8">
          <w:pPr>
            <w:spacing w:line="360" w:lineRule="auto"/>
            <w:rPr>
              <w:rFonts w:ascii="Arial" w:hAnsi="Arial" w:cs="Arial"/>
              <w:sz w:val="22"/>
              <w:szCs w:val="22"/>
            </w:rPr>
          </w:pPr>
          <w:r w:rsidRPr="00FC68E8">
            <w:rPr>
              <w:rFonts w:ascii="Arial" w:hAnsi="Arial" w:cs="Arial"/>
              <w:b/>
              <w:bCs/>
              <w:noProof/>
            </w:rPr>
            <w:fldChar w:fldCharType="end"/>
          </w:r>
        </w:p>
      </w:sdtContent>
    </w:sdt>
    <w:p w14:paraId="307FADFB" w14:textId="77777777" w:rsidR="00C64FD9" w:rsidRDefault="00C64FD9" w:rsidP="00C64FD9">
      <w:pPr>
        <w:tabs>
          <w:tab w:val="left" w:pos="5985"/>
        </w:tabs>
        <w:rPr>
          <w:rFonts w:ascii="Arial" w:hAnsi="Arial" w:cs="Arial"/>
          <w:sz w:val="40"/>
          <w:szCs w:val="40"/>
          <w:lang w:val="en-MY"/>
        </w:rPr>
      </w:pPr>
    </w:p>
    <w:p w14:paraId="26B52AAF" w14:textId="13422F16" w:rsidR="005A0635" w:rsidRPr="00C64FD9" w:rsidRDefault="005A0635" w:rsidP="00C64FD9">
      <w:pPr>
        <w:tabs>
          <w:tab w:val="left" w:pos="5985"/>
        </w:tabs>
        <w:rPr>
          <w:rFonts w:ascii="Arial" w:hAnsi="Arial" w:cs="Arial"/>
          <w:sz w:val="40"/>
          <w:szCs w:val="40"/>
          <w:lang w:val="en-MY"/>
        </w:rPr>
        <w:sectPr w:rsidR="005A0635" w:rsidRPr="00C64FD9" w:rsidSect="00803217">
          <w:pgSz w:w="11907" w:h="16840" w:code="9"/>
          <w:pgMar w:top="992" w:right="1100" w:bottom="851" w:left="1281" w:header="454" w:footer="488"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sectPr>
      </w:pPr>
    </w:p>
    <w:p w14:paraId="50728520" w14:textId="088C5658" w:rsidR="00285341" w:rsidRDefault="00285341" w:rsidP="00D16F4B">
      <w:pPr>
        <w:pStyle w:val="Heading1"/>
        <w:numPr>
          <w:ilvl w:val="0"/>
          <w:numId w:val="5"/>
        </w:numPr>
        <w:spacing w:before="120" w:after="120"/>
        <w:ind w:left="142" w:hanging="568"/>
        <w:rPr>
          <w:rFonts w:ascii="Arial" w:eastAsia="Times New Roman" w:hAnsi="Arial" w:cs="Arial"/>
          <w:caps/>
          <w:sz w:val="28"/>
          <w:szCs w:val="36"/>
          <w:lang w:val="en-IN" w:eastAsia="en-GB"/>
        </w:rPr>
      </w:pPr>
      <w:bookmarkStart w:id="1" w:name="_Toc134461126"/>
      <w:bookmarkStart w:id="2" w:name="_Toc135313142"/>
      <w:r>
        <w:rPr>
          <w:rFonts w:ascii="Arial" w:eastAsia="Times New Roman" w:hAnsi="Arial" w:cs="Arial"/>
          <w:caps/>
          <w:sz w:val="28"/>
          <w:szCs w:val="36"/>
          <w:lang w:val="en-IN" w:eastAsia="en-GB"/>
        </w:rPr>
        <w:lastRenderedPageBreak/>
        <w:t>INTRODUCTION</w:t>
      </w:r>
      <w:bookmarkEnd w:id="2"/>
    </w:p>
    <w:p w14:paraId="45A8B250" w14:textId="5CDDFEB6" w:rsidR="00285341" w:rsidRPr="00285341" w:rsidRDefault="00285341" w:rsidP="00520227">
      <w:pPr>
        <w:pStyle w:val="Heading2"/>
        <w:numPr>
          <w:ilvl w:val="1"/>
          <w:numId w:val="5"/>
        </w:numPr>
        <w:spacing w:before="120" w:after="120" w:line="360" w:lineRule="auto"/>
        <w:ind w:left="142" w:hanging="568"/>
        <w:rPr>
          <w:rFonts w:ascii="Arial" w:eastAsia="Times New Roman" w:hAnsi="Arial" w:cs="Arial"/>
          <w:i w:val="0"/>
          <w:iCs w:val="0"/>
          <w:caps/>
          <w:sz w:val="24"/>
          <w:szCs w:val="24"/>
        </w:rPr>
      </w:pPr>
      <w:bookmarkStart w:id="3" w:name="_Toc135313143"/>
      <w:r w:rsidRPr="00285341">
        <w:rPr>
          <w:rFonts w:ascii="Arial" w:eastAsia="Times New Roman" w:hAnsi="Arial" w:cs="Arial"/>
          <w:i w:val="0"/>
          <w:iCs w:val="0"/>
          <w:caps/>
          <w:sz w:val="24"/>
          <w:szCs w:val="24"/>
        </w:rPr>
        <w:t>PROJECT BACKGROUND</w:t>
      </w:r>
      <w:bookmarkEnd w:id="3"/>
    </w:p>
    <w:p w14:paraId="5E184A6B" w14:textId="1D82766D" w:rsidR="00520227" w:rsidRPr="00520227" w:rsidRDefault="00520227" w:rsidP="00520227">
      <w:pPr>
        <w:spacing w:before="120" w:after="120" w:line="360" w:lineRule="auto"/>
        <w:ind w:left="119" w:right="28"/>
        <w:jc w:val="both"/>
        <w:rPr>
          <w:rFonts w:ascii="Arial" w:eastAsia="Arial" w:hAnsi="Arial" w:cs="Arial"/>
          <w:spacing w:val="-1"/>
          <w:sz w:val="22"/>
          <w:szCs w:val="22"/>
        </w:rPr>
      </w:pPr>
      <w:r w:rsidRPr="00520227">
        <w:rPr>
          <w:rFonts w:ascii="Arial" w:eastAsia="Arial" w:hAnsi="Arial" w:cs="Arial"/>
          <w:spacing w:val="-1"/>
          <w:sz w:val="22"/>
          <w:szCs w:val="22"/>
        </w:rPr>
        <w:t xml:space="preserve">Oil and Natural Gas Corporation Limited (ONGC) is engaged in exploration &amp; processing of hydrocarbon at the </w:t>
      </w:r>
      <w:r>
        <w:rPr>
          <w:rFonts w:ascii="Arial" w:eastAsia="Arial" w:hAnsi="Arial" w:cs="Arial"/>
          <w:spacing w:val="-1"/>
          <w:sz w:val="22"/>
          <w:szCs w:val="22"/>
        </w:rPr>
        <w:t>NBP(</w:t>
      </w:r>
      <w:r w:rsidRPr="00520227">
        <w:rPr>
          <w:rFonts w:ascii="Arial" w:eastAsia="Arial" w:hAnsi="Arial" w:cs="Arial"/>
          <w:spacing w:val="-1"/>
          <w:sz w:val="22"/>
          <w:szCs w:val="22"/>
        </w:rPr>
        <w:t>D1</w:t>
      </w:r>
      <w:r>
        <w:rPr>
          <w:rFonts w:ascii="Arial" w:eastAsia="Arial" w:hAnsi="Arial" w:cs="Arial"/>
          <w:spacing w:val="-1"/>
          <w:sz w:val="22"/>
          <w:szCs w:val="22"/>
        </w:rPr>
        <w:t>)</w:t>
      </w:r>
      <w:r w:rsidRPr="00520227">
        <w:rPr>
          <w:rFonts w:ascii="Arial" w:eastAsia="Arial" w:hAnsi="Arial" w:cs="Arial"/>
          <w:spacing w:val="-1"/>
          <w:sz w:val="22"/>
          <w:szCs w:val="22"/>
        </w:rPr>
        <w:t xml:space="preserve"> field is located about 200 km to the west of Mumbai city in the Western Offshore area at a water depth of 85 to</w:t>
      </w:r>
      <w:r>
        <w:rPr>
          <w:rFonts w:ascii="Arial" w:eastAsia="Arial" w:hAnsi="Arial" w:cs="Arial"/>
          <w:spacing w:val="-1"/>
          <w:sz w:val="22"/>
          <w:szCs w:val="22"/>
        </w:rPr>
        <w:t xml:space="preserve"> </w:t>
      </w:r>
      <w:r w:rsidRPr="00520227">
        <w:rPr>
          <w:rFonts w:ascii="Arial" w:eastAsia="Arial" w:hAnsi="Arial" w:cs="Arial"/>
          <w:spacing w:val="-1"/>
          <w:sz w:val="22"/>
          <w:szCs w:val="22"/>
        </w:rPr>
        <w:t>100 meters. The field was developed in four phases. Presently, the field is being exploited through 39 oil producers from 5 WHP (NBP- A, B, C, D &amp; E) platforms. Water injection is being done through 3 wells at an average rate of</w:t>
      </w:r>
      <w:r>
        <w:rPr>
          <w:rFonts w:ascii="Arial" w:eastAsia="Arial" w:hAnsi="Arial" w:cs="Arial"/>
          <w:spacing w:val="-1"/>
          <w:sz w:val="22"/>
          <w:szCs w:val="22"/>
        </w:rPr>
        <w:t xml:space="preserve"> </w:t>
      </w:r>
      <w:r w:rsidRPr="00520227">
        <w:rPr>
          <w:rFonts w:ascii="Arial" w:eastAsia="Arial" w:hAnsi="Arial" w:cs="Arial"/>
          <w:spacing w:val="-1"/>
          <w:sz w:val="22"/>
          <w:szCs w:val="22"/>
        </w:rPr>
        <w:t>12800 BWPD. The current rate of production from the field is about 22500 barrels of oil.</w:t>
      </w:r>
    </w:p>
    <w:p w14:paraId="470B2794" w14:textId="77777777" w:rsidR="00520227" w:rsidRPr="00520227" w:rsidRDefault="00520227" w:rsidP="00520227">
      <w:pPr>
        <w:spacing w:before="120" w:after="120" w:line="360" w:lineRule="auto"/>
        <w:ind w:left="119" w:right="28"/>
        <w:jc w:val="both"/>
        <w:rPr>
          <w:rFonts w:ascii="Arial" w:eastAsia="Arial" w:hAnsi="Arial" w:cs="Arial"/>
          <w:spacing w:val="-1"/>
          <w:sz w:val="22"/>
          <w:szCs w:val="22"/>
        </w:rPr>
      </w:pPr>
      <w:r w:rsidRPr="00520227">
        <w:rPr>
          <w:rFonts w:ascii="Arial" w:eastAsia="Arial" w:hAnsi="Arial" w:cs="Arial"/>
          <w:spacing w:val="-1"/>
          <w:sz w:val="22"/>
          <w:szCs w:val="22"/>
        </w:rPr>
        <w:t>At present, well fluid (WF) lines from NBP-C, NBP-D and NBP-E are brought directly to the subsea PLEM through subsea jumper lines at downstream of NBP-B platform and combined well fluid (including NBP-A &amp; NBP-B) is transported to Floating Production Storage and Offloading (FPSO) via subsea WF manifold. FPSO is deployed to process and temporarily store the well fluid from entire NBP field.</w:t>
      </w:r>
    </w:p>
    <w:p w14:paraId="22A0B09B" w14:textId="77D88CF2" w:rsidR="00520227" w:rsidRPr="00520227" w:rsidRDefault="00520227" w:rsidP="00520227">
      <w:pPr>
        <w:spacing w:before="120" w:after="120" w:line="360" w:lineRule="auto"/>
        <w:ind w:left="119" w:right="28"/>
        <w:jc w:val="both"/>
        <w:rPr>
          <w:rFonts w:ascii="Arial" w:eastAsia="Arial" w:hAnsi="Arial" w:cs="Arial"/>
          <w:spacing w:val="-1"/>
          <w:sz w:val="22"/>
          <w:szCs w:val="22"/>
        </w:rPr>
      </w:pPr>
      <w:r w:rsidRPr="00DB2F38">
        <w:rPr>
          <w:rFonts w:ascii="Arial" w:eastAsia="Arial" w:hAnsi="Arial" w:cs="Arial"/>
          <w:spacing w:val="-1"/>
          <w:sz w:val="22"/>
          <w:szCs w:val="22"/>
        </w:rPr>
        <w:t>Shapoorji Pallonji Armada Oil and Gas Services Private Limited (SPAOG) a joint-venture company</w:t>
      </w:r>
      <w:r w:rsidRPr="00520227">
        <w:rPr>
          <w:rFonts w:ascii="Arial" w:eastAsia="Arial" w:hAnsi="Arial" w:cs="Arial"/>
          <w:spacing w:val="-1"/>
          <w:sz w:val="22"/>
          <w:szCs w:val="22"/>
        </w:rPr>
        <w:t xml:space="preserve"> between Shapoorji Pallonji (India) and </w:t>
      </w:r>
      <w:proofErr w:type="spellStart"/>
      <w:r w:rsidRPr="00520227">
        <w:rPr>
          <w:rFonts w:ascii="Arial" w:eastAsia="Arial" w:hAnsi="Arial" w:cs="Arial"/>
          <w:spacing w:val="-1"/>
          <w:sz w:val="22"/>
          <w:szCs w:val="22"/>
        </w:rPr>
        <w:t>Bumi</w:t>
      </w:r>
      <w:proofErr w:type="spellEnd"/>
      <w:r w:rsidRPr="00520227">
        <w:rPr>
          <w:rFonts w:ascii="Arial" w:eastAsia="Arial" w:hAnsi="Arial" w:cs="Arial"/>
          <w:spacing w:val="-1"/>
          <w:sz w:val="22"/>
          <w:szCs w:val="22"/>
        </w:rPr>
        <w:t xml:space="preserve"> </w:t>
      </w:r>
      <w:r>
        <w:rPr>
          <w:rFonts w:ascii="Arial" w:eastAsia="Arial" w:hAnsi="Arial" w:cs="Arial"/>
          <w:spacing w:val="-1"/>
          <w:sz w:val="22"/>
          <w:szCs w:val="22"/>
        </w:rPr>
        <w:t>A</w:t>
      </w:r>
      <w:r w:rsidRPr="00520227">
        <w:rPr>
          <w:rFonts w:ascii="Arial" w:eastAsia="Arial" w:hAnsi="Arial" w:cs="Arial"/>
          <w:spacing w:val="-1"/>
          <w:sz w:val="22"/>
          <w:szCs w:val="22"/>
        </w:rPr>
        <w:t>rmada</w:t>
      </w:r>
      <w:r>
        <w:rPr>
          <w:rFonts w:ascii="Arial" w:eastAsia="Arial" w:hAnsi="Arial" w:cs="Arial"/>
          <w:spacing w:val="-1"/>
          <w:sz w:val="22"/>
          <w:szCs w:val="22"/>
        </w:rPr>
        <w:t xml:space="preserve"> </w:t>
      </w:r>
      <w:proofErr w:type="spellStart"/>
      <w:r w:rsidRPr="00520227">
        <w:rPr>
          <w:rFonts w:ascii="Arial" w:eastAsia="Arial" w:hAnsi="Arial" w:cs="Arial"/>
          <w:spacing w:val="-1"/>
          <w:sz w:val="22"/>
          <w:szCs w:val="22"/>
        </w:rPr>
        <w:t>Berhad</w:t>
      </w:r>
      <w:proofErr w:type="spellEnd"/>
      <w:r w:rsidRPr="00520227">
        <w:rPr>
          <w:rFonts w:ascii="Arial" w:eastAsia="Arial" w:hAnsi="Arial" w:cs="Arial"/>
          <w:spacing w:val="-1"/>
          <w:sz w:val="22"/>
          <w:szCs w:val="22"/>
        </w:rPr>
        <w:t xml:space="preserve"> (Malaysia) operate</w:t>
      </w:r>
      <w:r w:rsidR="00DB2F38">
        <w:rPr>
          <w:rFonts w:ascii="Arial" w:eastAsia="Arial" w:hAnsi="Arial" w:cs="Arial"/>
          <w:spacing w:val="-1"/>
          <w:sz w:val="22"/>
          <w:szCs w:val="22"/>
        </w:rPr>
        <w:t>s</w:t>
      </w:r>
      <w:r w:rsidRPr="00520227">
        <w:rPr>
          <w:rFonts w:ascii="Arial" w:eastAsia="Arial" w:hAnsi="Arial" w:cs="Arial"/>
          <w:spacing w:val="-1"/>
          <w:sz w:val="22"/>
          <w:szCs w:val="22"/>
        </w:rPr>
        <w:t xml:space="preserve"> </w:t>
      </w:r>
      <w:r>
        <w:rPr>
          <w:rFonts w:ascii="Arial" w:eastAsia="Arial" w:hAnsi="Arial" w:cs="Arial"/>
          <w:spacing w:val="-1"/>
          <w:sz w:val="22"/>
          <w:szCs w:val="22"/>
        </w:rPr>
        <w:t xml:space="preserve">FPSO </w:t>
      </w:r>
      <w:r w:rsidRPr="00520227">
        <w:rPr>
          <w:rFonts w:ascii="Arial" w:eastAsia="Arial" w:hAnsi="Arial" w:cs="Arial"/>
          <w:spacing w:val="-1"/>
          <w:sz w:val="22"/>
          <w:szCs w:val="22"/>
        </w:rPr>
        <w:t xml:space="preserve">Armada Sterling at </w:t>
      </w:r>
      <w:r>
        <w:rPr>
          <w:rFonts w:ascii="Arial" w:eastAsia="Arial" w:hAnsi="Arial" w:cs="Arial"/>
          <w:spacing w:val="-1"/>
          <w:sz w:val="22"/>
          <w:szCs w:val="22"/>
        </w:rPr>
        <w:t>NBP(</w:t>
      </w:r>
      <w:r w:rsidRPr="00520227">
        <w:rPr>
          <w:rFonts w:ascii="Arial" w:eastAsia="Arial" w:hAnsi="Arial" w:cs="Arial"/>
          <w:spacing w:val="-1"/>
          <w:sz w:val="22"/>
          <w:szCs w:val="22"/>
        </w:rPr>
        <w:t>D1</w:t>
      </w:r>
      <w:r>
        <w:rPr>
          <w:rFonts w:ascii="Arial" w:eastAsia="Arial" w:hAnsi="Arial" w:cs="Arial"/>
          <w:spacing w:val="-1"/>
          <w:sz w:val="22"/>
          <w:szCs w:val="22"/>
        </w:rPr>
        <w:t>)</w:t>
      </w:r>
      <w:r w:rsidRPr="00520227">
        <w:rPr>
          <w:rFonts w:ascii="Arial" w:eastAsia="Arial" w:hAnsi="Arial" w:cs="Arial"/>
          <w:spacing w:val="-1"/>
          <w:sz w:val="22"/>
          <w:szCs w:val="22"/>
        </w:rPr>
        <w:t xml:space="preserve"> </w:t>
      </w:r>
      <w:r>
        <w:rPr>
          <w:rFonts w:ascii="Arial" w:eastAsia="Arial" w:hAnsi="Arial" w:cs="Arial"/>
          <w:spacing w:val="-1"/>
          <w:sz w:val="22"/>
          <w:szCs w:val="22"/>
        </w:rPr>
        <w:t>f</w:t>
      </w:r>
      <w:r w:rsidRPr="00520227">
        <w:rPr>
          <w:rFonts w:ascii="Arial" w:eastAsia="Arial" w:hAnsi="Arial" w:cs="Arial"/>
          <w:spacing w:val="-1"/>
          <w:sz w:val="22"/>
          <w:szCs w:val="22"/>
        </w:rPr>
        <w:t>ield to produce hydrocarbon.</w:t>
      </w:r>
    </w:p>
    <w:p w14:paraId="42B1E5D1" w14:textId="4DE49729" w:rsidR="00285341" w:rsidRDefault="00520227" w:rsidP="00520227">
      <w:pPr>
        <w:spacing w:before="120" w:after="120" w:line="360" w:lineRule="auto"/>
        <w:ind w:left="119" w:right="28"/>
        <w:jc w:val="both"/>
        <w:rPr>
          <w:rFonts w:ascii="Arial" w:eastAsia="Arial" w:hAnsi="Arial" w:cs="Arial"/>
          <w:spacing w:val="-1"/>
          <w:sz w:val="22"/>
          <w:szCs w:val="22"/>
        </w:rPr>
      </w:pPr>
      <w:r w:rsidRPr="00520227">
        <w:rPr>
          <w:rFonts w:ascii="Arial" w:eastAsia="Arial" w:hAnsi="Arial" w:cs="Arial"/>
          <w:spacing w:val="-1"/>
          <w:sz w:val="22"/>
          <w:szCs w:val="22"/>
        </w:rPr>
        <w:t xml:space="preserve">Currently, Low pressure gas from LP separator at FPSO in NBP field, B&amp;S Asset gets flared as there is no provision to boost the gas pressure for usage as fuel gas. </w:t>
      </w:r>
      <w:r>
        <w:rPr>
          <w:rFonts w:ascii="Arial" w:eastAsia="Arial" w:hAnsi="Arial" w:cs="Arial"/>
          <w:spacing w:val="-1"/>
          <w:sz w:val="22"/>
          <w:szCs w:val="22"/>
        </w:rPr>
        <w:t>Shapoorji Pallonji Armada Oil and Gas Services Private Limited</w:t>
      </w:r>
      <w:r w:rsidRPr="00520227">
        <w:rPr>
          <w:rFonts w:ascii="Arial" w:eastAsia="Arial" w:hAnsi="Arial" w:cs="Arial"/>
          <w:spacing w:val="-1"/>
          <w:sz w:val="22"/>
          <w:szCs w:val="22"/>
        </w:rPr>
        <w:t xml:space="preserve"> intends to install compressors to </w:t>
      </w:r>
      <w:proofErr w:type="spellStart"/>
      <w:r w:rsidRPr="00520227">
        <w:rPr>
          <w:rFonts w:ascii="Arial" w:eastAsia="Arial" w:hAnsi="Arial" w:cs="Arial"/>
          <w:spacing w:val="-1"/>
          <w:sz w:val="22"/>
          <w:szCs w:val="22"/>
        </w:rPr>
        <w:t>utilise</w:t>
      </w:r>
      <w:proofErr w:type="spellEnd"/>
      <w:r w:rsidRPr="00520227">
        <w:rPr>
          <w:rFonts w:ascii="Arial" w:eastAsia="Arial" w:hAnsi="Arial" w:cs="Arial"/>
          <w:spacing w:val="-1"/>
          <w:sz w:val="22"/>
          <w:szCs w:val="22"/>
        </w:rPr>
        <w:t xml:space="preserve"> this flared gas as fuel gas for Boilers/TG which will also result in reduction in consumption of diesel being used presently.</w:t>
      </w:r>
    </w:p>
    <w:p w14:paraId="59178331" w14:textId="6EF474E1" w:rsidR="00520227" w:rsidRDefault="007A0A20" w:rsidP="007A0A20">
      <w:pPr>
        <w:spacing w:before="120" w:after="120" w:line="360" w:lineRule="auto"/>
        <w:ind w:left="119" w:right="28" w:firstLine="307"/>
        <w:jc w:val="both"/>
        <w:rPr>
          <w:rFonts w:ascii="Arial" w:eastAsia="Arial" w:hAnsi="Arial" w:cs="Arial"/>
          <w:spacing w:val="-1"/>
          <w:sz w:val="22"/>
          <w:szCs w:val="22"/>
        </w:rPr>
      </w:pPr>
      <w:r>
        <w:rPr>
          <w:noProof/>
        </w:rPr>
        <w:drawing>
          <wp:inline distT="0" distB="0" distL="0" distR="0" wp14:anchorId="3334BBA6" wp14:editId="4AF866B0">
            <wp:extent cx="5609495" cy="3067050"/>
            <wp:effectExtent l="0" t="0" r="0" b="0"/>
            <wp:docPr id="57976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61454" name=""/>
                    <pic:cNvPicPr/>
                  </pic:nvPicPr>
                  <pic:blipFill>
                    <a:blip r:embed="rId12"/>
                    <a:stretch>
                      <a:fillRect/>
                    </a:stretch>
                  </pic:blipFill>
                  <pic:spPr>
                    <a:xfrm>
                      <a:off x="0" y="0"/>
                      <a:ext cx="5622797" cy="3074323"/>
                    </a:xfrm>
                    <a:prstGeom prst="rect">
                      <a:avLst/>
                    </a:prstGeom>
                  </pic:spPr>
                </pic:pic>
              </a:graphicData>
            </a:graphic>
          </wp:inline>
        </w:drawing>
      </w:r>
    </w:p>
    <w:p w14:paraId="27A35308" w14:textId="77777777" w:rsidR="00971E58" w:rsidRDefault="00971E58" w:rsidP="007A0A20">
      <w:pPr>
        <w:spacing w:before="120" w:after="120" w:line="360" w:lineRule="auto"/>
        <w:ind w:left="119" w:right="28" w:firstLine="307"/>
        <w:jc w:val="both"/>
        <w:rPr>
          <w:rFonts w:ascii="Arial" w:eastAsia="Arial" w:hAnsi="Arial" w:cs="Arial"/>
          <w:spacing w:val="-1"/>
          <w:sz w:val="22"/>
          <w:szCs w:val="22"/>
        </w:rPr>
      </w:pPr>
    </w:p>
    <w:p w14:paraId="0E535222" w14:textId="38A34C7D" w:rsidR="00D05448" w:rsidRDefault="00D05448" w:rsidP="00971E58">
      <w:pPr>
        <w:pStyle w:val="Heading2"/>
        <w:numPr>
          <w:ilvl w:val="1"/>
          <w:numId w:val="5"/>
        </w:numPr>
        <w:spacing w:before="120" w:after="120" w:line="360" w:lineRule="auto"/>
        <w:ind w:left="142" w:hanging="568"/>
        <w:rPr>
          <w:rFonts w:ascii="Arial" w:eastAsia="Times New Roman" w:hAnsi="Arial" w:cs="Arial"/>
          <w:i w:val="0"/>
          <w:iCs w:val="0"/>
          <w:caps/>
          <w:sz w:val="24"/>
          <w:szCs w:val="24"/>
        </w:rPr>
      </w:pPr>
      <w:bookmarkStart w:id="4" w:name="_Toc135313144"/>
      <w:r>
        <w:rPr>
          <w:rFonts w:ascii="Arial" w:eastAsia="Times New Roman" w:hAnsi="Arial" w:cs="Arial"/>
          <w:i w:val="0"/>
          <w:iCs w:val="0"/>
          <w:caps/>
          <w:sz w:val="24"/>
          <w:szCs w:val="24"/>
        </w:rPr>
        <w:lastRenderedPageBreak/>
        <w:t>DEFINITIONS</w:t>
      </w:r>
      <w:bookmarkEnd w:id="4"/>
    </w:p>
    <w:p w14:paraId="5F9BC5F5" w14:textId="764050BB" w:rsidR="00D05448" w:rsidRDefault="00D05448" w:rsidP="00D05448">
      <w:pPr>
        <w:spacing w:line="276" w:lineRule="auto"/>
        <w:ind w:left="119" w:right="28"/>
        <w:jc w:val="both"/>
        <w:rPr>
          <w:rFonts w:ascii="Arial" w:eastAsia="Arial" w:hAnsi="Arial" w:cs="Arial"/>
          <w:spacing w:val="-1"/>
          <w:sz w:val="22"/>
          <w:szCs w:val="22"/>
        </w:rPr>
      </w:pPr>
      <w:r w:rsidRPr="00D05448">
        <w:rPr>
          <w:rFonts w:ascii="Arial" w:eastAsia="Arial" w:hAnsi="Arial" w:cs="Arial"/>
          <w:spacing w:val="-1"/>
          <w:sz w:val="22"/>
          <w:szCs w:val="22"/>
        </w:rPr>
        <w:t>The following words and expressions shall have the meanings hereby assigned to</w:t>
      </w:r>
      <w:r>
        <w:rPr>
          <w:rFonts w:ascii="Arial" w:eastAsia="Arial" w:hAnsi="Arial" w:cs="Arial"/>
          <w:spacing w:val="-1"/>
          <w:sz w:val="22"/>
          <w:szCs w:val="22"/>
        </w:rPr>
        <w:t xml:space="preserve"> </w:t>
      </w:r>
      <w:r w:rsidRPr="00D05448">
        <w:rPr>
          <w:rFonts w:ascii="Arial" w:eastAsia="Arial" w:hAnsi="Arial" w:cs="Arial"/>
          <w:spacing w:val="-1"/>
          <w:sz w:val="22"/>
          <w:szCs w:val="22"/>
        </w:rPr>
        <w:t>them except where the context otherwise requires.</w:t>
      </w:r>
    </w:p>
    <w:p w14:paraId="4D863391" w14:textId="77777777" w:rsidR="008071AB" w:rsidRDefault="008071AB" w:rsidP="00D05448">
      <w:pPr>
        <w:spacing w:line="276" w:lineRule="auto"/>
        <w:ind w:left="119" w:right="28"/>
        <w:jc w:val="both"/>
        <w:rPr>
          <w:rFonts w:ascii="Arial" w:eastAsia="Arial" w:hAnsi="Arial" w:cs="Arial"/>
          <w:spacing w:val="-1"/>
          <w:sz w:val="22"/>
          <w:szCs w:val="22"/>
        </w:rPr>
      </w:pPr>
    </w:p>
    <w:tbl>
      <w:tblPr>
        <w:tblStyle w:val="TableGrid"/>
        <w:tblW w:w="0" w:type="auto"/>
        <w:tblInd w:w="119" w:type="dxa"/>
        <w:tblLook w:val="04A0" w:firstRow="1" w:lastRow="0" w:firstColumn="1" w:lastColumn="0" w:noHBand="0" w:noVBand="1"/>
      </w:tblPr>
      <w:tblGrid>
        <w:gridCol w:w="2995"/>
        <w:gridCol w:w="6402"/>
      </w:tblGrid>
      <w:tr w:rsidR="00D05448" w:rsidRPr="009110A4" w14:paraId="652E2D71" w14:textId="77777777" w:rsidTr="008071AB">
        <w:tc>
          <w:tcPr>
            <w:tcW w:w="2995" w:type="dxa"/>
          </w:tcPr>
          <w:p w14:paraId="6DC73D21" w14:textId="3261565D" w:rsidR="00D05448" w:rsidRPr="009110A4" w:rsidRDefault="008071AB" w:rsidP="00D05448">
            <w:pPr>
              <w:spacing w:line="276" w:lineRule="auto"/>
              <w:ind w:right="28"/>
              <w:jc w:val="both"/>
              <w:rPr>
                <w:rFonts w:ascii="Arial" w:eastAsia="Arial" w:hAnsi="Arial" w:cs="Arial"/>
                <w:spacing w:val="-1"/>
                <w:sz w:val="22"/>
                <w:szCs w:val="22"/>
              </w:rPr>
            </w:pPr>
            <w:r w:rsidRPr="009110A4">
              <w:rPr>
                <w:rFonts w:ascii="Arial" w:eastAsia="Arial" w:hAnsi="Arial" w:cs="Arial"/>
                <w:spacing w:val="-1"/>
                <w:sz w:val="22"/>
                <w:szCs w:val="22"/>
              </w:rPr>
              <w:t>COMPANY</w:t>
            </w:r>
          </w:p>
        </w:tc>
        <w:tc>
          <w:tcPr>
            <w:tcW w:w="6402" w:type="dxa"/>
          </w:tcPr>
          <w:p w14:paraId="0F810F21" w14:textId="541C689A" w:rsidR="00D05448" w:rsidRPr="009110A4" w:rsidRDefault="00D05448" w:rsidP="00FC68E8">
            <w:pPr>
              <w:spacing w:line="276" w:lineRule="auto"/>
              <w:ind w:right="28"/>
              <w:jc w:val="both"/>
              <w:rPr>
                <w:rFonts w:ascii="Arial" w:eastAsia="Arial" w:hAnsi="Arial" w:cs="Arial"/>
                <w:spacing w:val="-1"/>
                <w:sz w:val="22"/>
                <w:szCs w:val="22"/>
              </w:rPr>
            </w:pPr>
            <w:r w:rsidRPr="009110A4">
              <w:rPr>
                <w:rFonts w:ascii="Arial" w:eastAsia="Arial" w:hAnsi="Arial" w:cs="Arial"/>
                <w:spacing w:val="-1"/>
                <w:sz w:val="22"/>
                <w:szCs w:val="22"/>
              </w:rPr>
              <w:t xml:space="preserve">Shall mean the </w:t>
            </w:r>
            <w:r w:rsidR="008071AB" w:rsidRPr="009110A4">
              <w:rPr>
                <w:rFonts w:ascii="Arial" w:eastAsia="Arial" w:hAnsi="Arial" w:cs="Arial"/>
                <w:spacing w:val="-1"/>
                <w:sz w:val="22"/>
                <w:szCs w:val="22"/>
              </w:rPr>
              <w:t>Shapoorji Pallonji Oil and Gas Services Private Limited</w:t>
            </w:r>
            <w:r w:rsidRPr="009110A4">
              <w:rPr>
                <w:rFonts w:ascii="Arial" w:eastAsia="Arial" w:hAnsi="Arial" w:cs="Arial"/>
                <w:spacing w:val="-1"/>
                <w:sz w:val="22"/>
                <w:szCs w:val="22"/>
              </w:rPr>
              <w:t>.</w:t>
            </w:r>
          </w:p>
        </w:tc>
      </w:tr>
      <w:tr w:rsidR="00D05448" w14:paraId="2410243C" w14:textId="77777777" w:rsidTr="008071AB">
        <w:tc>
          <w:tcPr>
            <w:tcW w:w="2995" w:type="dxa"/>
          </w:tcPr>
          <w:p w14:paraId="128479BB" w14:textId="44A3BBE4" w:rsidR="00D05448" w:rsidRPr="009110A4" w:rsidRDefault="00D05448" w:rsidP="00D05448">
            <w:pPr>
              <w:spacing w:line="276" w:lineRule="auto"/>
              <w:ind w:right="28"/>
              <w:jc w:val="both"/>
              <w:rPr>
                <w:rFonts w:ascii="Arial" w:eastAsia="Arial" w:hAnsi="Arial" w:cs="Arial"/>
                <w:spacing w:val="-1"/>
                <w:sz w:val="22"/>
                <w:szCs w:val="22"/>
              </w:rPr>
            </w:pPr>
            <w:r w:rsidRPr="009110A4">
              <w:rPr>
                <w:rFonts w:ascii="Arial" w:hAnsi="Arial" w:cs="Arial"/>
                <w:lang w:val="en-IN"/>
              </w:rPr>
              <w:t>CONTRACTOR</w:t>
            </w:r>
          </w:p>
        </w:tc>
        <w:tc>
          <w:tcPr>
            <w:tcW w:w="6402" w:type="dxa"/>
          </w:tcPr>
          <w:p w14:paraId="7F3EB76F" w14:textId="66AA12EE" w:rsidR="00D05448" w:rsidRPr="009110A4" w:rsidRDefault="00D05448" w:rsidP="00FC68E8">
            <w:pPr>
              <w:spacing w:line="276" w:lineRule="auto"/>
              <w:ind w:right="28"/>
              <w:jc w:val="both"/>
              <w:rPr>
                <w:rFonts w:ascii="Arial" w:eastAsia="Arial" w:hAnsi="Arial" w:cs="Arial"/>
                <w:spacing w:val="-1"/>
                <w:sz w:val="22"/>
                <w:szCs w:val="22"/>
              </w:rPr>
            </w:pPr>
            <w:r w:rsidRPr="009110A4">
              <w:rPr>
                <w:rFonts w:ascii="Arial" w:eastAsia="Arial" w:hAnsi="Arial" w:cs="Arial"/>
                <w:spacing w:val="-1"/>
                <w:sz w:val="22"/>
                <w:szCs w:val="22"/>
              </w:rPr>
              <w:t xml:space="preserve">Shall mean </w:t>
            </w:r>
            <w:r w:rsidR="008071AB" w:rsidRPr="009110A4">
              <w:rPr>
                <w:rFonts w:ascii="Arial" w:eastAsia="Arial" w:hAnsi="Arial" w:cs="Arial"/>
                <w:spacing w:val="-1"/>
                <w:sz w:val="22"/>
                <w:szCs w:val="22"/>
              </w:rPr>
              <w:t>the CONTRACTOR contracted to supply the WORK as set out in the CONTRACT.</w:t>
            </w:r>
            <w:r w:rsidRPr="009110A4">
              <w:rPr>
                <w:rFonts w:ascii="Arial" w:eastAsia="Arial" w:hAnsi="Arial" w:cs="Arial"/>
                <w:spacing w:val="-1"/>
                <w:sz w:val="22"/>
                <w:szCs w:val="22"/>
              </w:rPr>
              <w:t>).</w:t>
            </w:r>
          </w:p>
        </w:tc>
      </w:tr>
    </w:tbl>
    <w:p w14:paraId="11B16262" w14:textId="77777777" w:rsidR="00D05448" w:rsidRPr="00D05448" w:rsidRDefault="00D05448" w:rsidP="00D05448">
      <w:pPr>
        <w:spacing w:line="276" w:lineRule="auto"/>
        <w:ind w:left="119" w:right="28"/>
        <w:jc w:val="both"/>
        <w:rPr>
          <w:rFonts w:ascii="Arial" w:eastAsia="Arial" w:hAnsi="Arial" w:cs="Arial"/>
          <w:spacing w:val="-1"/>
          <w:sz w:val="22"/>
          <w:szCs w:val="22"/>
        </w:rPr>
      </w:pPr>
    </w:p>
    <w:p w14:paraId="2452C649" w14:textId="7DDFD09F" w:rsidR="00971E58" w:rsidRDefault="00971E58" w:rsidP="00971E58">
      <w:pPr>
        <w:pStyle w:val="Heading2"/>
        <w:numPr>
          <w:ilvl w:val="1"/>
          <w:numId w:val="5"/>
        </w:numPr>
        <w:spacing w:before="120" w:after="120" w:line="360" w:lineRule="auto"/>
        <w:ind w:left="142" w:hanging="568"/>
        <w:rPr>
          <w:rFonts w:ascii="Arial" w:eastAsia="Times New Roman" w:hAnsi="Arial" w:cs="Arial"/>
          <w:i w:val="0"/>
          <w:iCs w:val="0"/>
          <w:caps/>
          <w:sz w:val="24"/>
          <w:szCs w:val="24"/>
        </w:rPr>
      </w:pPr>
      <w:bookmarkStart w:id="5" w:name="_Toc135313145"/>
      <w:r w:rsidRPr="00971E58">
        <w:rPr>
          <w:rFonts w:ascii="Arial" w:eastAsia="Times New Roman" w:hAnsi="Arial" w:cs="Arial"/>
          <w:i w:val="0"/>
          <w:iCs w:val="0"/>
          <w:caps/>
          <w:sz w:val="24"/>
          <w:szCs w:val="24"/>
        </w:rPr>
        <w:t>ABBREVIATIONS</w:t>
      </w:r>
      <w:bookmarkEnd w:id="5"/>
    </w:p>
    <w:tbl>
      <w:tblPr>
        <w:tblW w:w="9356" w:type="dxa"/>
        <w:tblInd w:w="137" w:type="dxa"/>
        <w:tblLook w:val="04A0" w:firstRow="1" w:lastRow="0" w:firstColumn="1" w:lastColumn="0" w:noHBand="0" w:noVBand="1"/>
      </w:tblPr>
      <w:tblGrid>
        <w:gridCol w:w="1350"/>
        <w:gridCol w:w="8006"/>
      </w:tblGrid>
      <w:tr w:rsidR="008071AB" w:rsidRPr="008071AB" w14:paraId="6A19BF27" w14:textId="77777777" w:rsidTr="0005148E">
        <w:trPr>
          <w:trHeight w:val="318"/>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6E3BB5" w14:textId="619F6E08" w:rsidR="008071AB" w:rsidRPr="008071AB" w:rsidRDefault="008071AB" w:rsidP="008071AB">
            <w:pPr>
              <w:rPr>
                <w:rFonts w:ascii="Arial" w:hAnsi="Arial" w:cs="Arial"/>
                <w:color w:val="000000"/>
                <w:lang w:val="en-IN" w:eastAsia="en-IN"/>
              </w:rPr>
            </w:pPr>
            <w:r w:rsidRPr="008071AB">
              <w:rPr>
                <w:rFonts w:ascii="Arial" w:hAnsi="Arial" w:cs="Arial"/>
                <w:color w:val="000000"/>
              </w:rPr>
              <w:t>BWPD</w:t>
            </w:r>
          </w:p>
        </w:tc>
        <w:tc>
          <w:tcPr>
            <w:tcW w:w="8006" w:type="dxa"/>
            <w:tcBorders>
              <w:top w:val="single" w:sz="4" w:space="0" w:color="auto"/>
              <w:left w:val="nil"/>
              <w:bottom w:val="single" w:sz="4" w:space="0" w:color="auto"/>
              <w:right w:val="single" w:sz="4" w:space="0" w:color="auto"/>
            </w:tcBorders>
            <w:shd w:val="clear" w:color="auto" w:fill="auto"/>
            <w:noWrap/>
            <w:vAlign w:val="bottom"/>
            <w:hideMark/>
          </w:tcPr>
          <w:p w14:paraId="07F55710" w14:textId="71BCC790" w:rsidR="008071AB" w:rsidRPr="008071AB" w:rsidRDefault="008071AB" w:rsidP="008071AB">
            <w:pPr>
              <w:rPr>
                <w:rFonts w:ascii="Arial" w:hAnsi="Arial" w:cs="Arial"/>
                <w:color w:val="000000"/>
                <w:lang w:val="en-IN" w:eastAsia="en-IN"/>
              </w:rPr>
            </w:pPr>
            <w:r w:rsidRPr="008071AB">
              <w:rPr>
                <w:rFonts w:ascii="Arial" w:hAnsi="Arial" w:cs="Arial"/>
                <w:color w:val="000000"/>
              </w:rPr>
              <w:t>Barrels of Water Per day</w:t>
            </w:r>
          </w:p>
        </w:tc>
      </w:tr>
      <w:tr w:rsidR="008071AB" w:rsidRPr="008071AB" w14:paraId="6CBEFE98"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78C719CD" w14:textId="3E4CF6CE" w:rsidR="008071AB" w:rsidRPr="008071AB" w:rsidRDefault="008071AB" w:rsidP="008071AB">
            <w:pPr>
              <w:rPr>
                <w:rFonts w:ascii="Arial" w:hAnsi="Arial" w:cs="Arial"/>
                <w:color w:val="000000"/>
                <w:lang w:val="en-IN" w:eastAsia="en-IN"/>
              </w:rPr>
            </w:pPr>
            <w:r w:rsidRPr="008071AB">
              <w:rPr>
                <w:rFonts w:ascii="Arial" w:hAnsi="Arial" w:cs="Arial"/>
                <w:color w:val="000000"/>
              </w:rPr>
              <w:t>DCC</w:t>
            </w:r>
          </w:p>
        </w:tc>
        <w:tc>
          <w:tcPr>
            <w:tcW w:w="8006" w:type="dxa"/>
            <w:tcBorders>
              <w:top w:val="nil"/>
              <w:left w:val="nil"/>
              <w:bottom w:val="single" w:sz="4" w:space="0" w:color="auto"/>
              <w:right w:val="single" w:sz="4" w:space="0" w:color="auto"/>
            </w:tcBorders>
            <w:shd w:val="clear" w:color="auto" w:fill="auto"/>
            <w:noWrap/>
            <w:vAlign w:val="bottom"/>
            <w:hideMark/>
          </w:tcPr>
          <w:p w14:paraId="0935B720" w14:textId="3E49B22D" w:rsidR="008071AB" w:rsidRPr="008071AB" w:rsidRDefault="008071AB" w:rsidP="008071AB">
            <w:pPr>
              <w:rPr>
                <w:rFonts w:ascii="Arial" w:hAnsi="Arial" w:cs="Arial"/>
                <w:color w:val="000000"/>
                <w:lang w:val="en-IN" w:eastAsia="en-IN"/>
              </w:rPr>
            </w:pPr>
            <w:r w:rsidRPr="008071AB">
              <w:rPr>
                <w:rFonts w:ascii="Arial" w:hAnsi="Arial" w:cs="Arial"/>
                <w:color w:val="000000"/>
              </w:rPr>
              <w:t>Document Control Centre</w:t>
            </w:r>
          </w:p>
        </w:tc>
      </w:tr>
      <w:tr w:rsidR="008071AB" w:rsidRPr="008071AB" w14:paraId="4AA2FA17"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763A015B" w14:textId="748DE533" w:rsidR="008071AB" w:rsidRPr="008071AB" w:rsidRDefault="008071AB" w:rsidP="008071AB">
            <w:pPr>
              <w:rPr>
                <w:rFonts w:ascii="Arial" w:hAnsi="Arial" w:cs="Arial"/>
                <w:color w:val="000000"/>
                <w:lang w:val="en-IN" w:eastAsia="en-IN"/>
              </w:rPr>
            </w:pPr>
            <w:r w:rsidRPr="008071AB">
              <w:rPr>
                <w:rFonts w:ascii="Arial" w:hAnsi="Arial" w:cs="Arial"/>
                <w:color w:val="000000"/>
              </w:rPr>
              <w:t>DCS</w:t>
            </w:r>
          </w:p>
        </w:tc>
        <w:tc>
          <w:tcPr>
            <w:tcW w:w="8006" w:type="dxa"/>
            <w:tcBorders>
              <w:top w:val="nil"/>
              <w:left w:val="nil"/>
              <w:bottom w:val="single" w:sz="4" w:space="0" w:color="auto"/>
              <w:right w:val="single" w:sz="4" w:space="0" w:color="auto"/>
            </w:tcBorders>
            <w:shd w:val="clear" w:color="auto" w:fill="auto"/>
            <w:noWrap/>
            <w:vAlign w:val="bottom"/>
            <w:hideMark/>
          </w:tcPr>
          <w:p w14:paraId="2A52EEE1" w14:textId="1E63E7C2" w:rsidR="008071AB" w:rsidRPr="008071AB" w:rsidRDefault="008071AB" w:rsidP="008071AB">
            <w:pPr>
              <w:rPr>
                <w:rFonts w:ascii="Arial" w:hAnsi="Arial" w:cs="Arial"/>
                <w:color w:val="000000"/>
                <w:lang w:val="en-IN" w:eastAsia="en-IN"/>
              </w:rPr>
            </w:pPr>
            <w:r w:rsidRPr="008071AB">
              <w:rPr>
                <w:rFonts w:ascii="Arial" w:hAnsi="Arial" w:cs="Arial"/>
                <w:color w:val="000000"/>
              </w:rPr>
              <w:t>Distribution Control System</w:t>
            </w:r>
          </w:p>
        </w:tc>
      </w:tr>
      <w:tr w:rsidR="008071AB" w:rsidRPr="008071AB" w14:paraId="069B9CFF"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96121B7" w14:textId="2526F757" w:rsidR="008071AB" w:rsidRPr="008071AB" w:rsidRDefault="008071AB" w:rsidP="008071AB">
            <w:pPr>
              <w:rPr>
                <w:rFonts w:ascii="Arial" w:hAnsi="Arial" w:cs="Arial"/>
                <w:color w:val="000000"/>
                <w:lang w:val="en-IN" w:eastAsia="en-IN"/>
              </w:rPr>
            </w:pPr>
            <w:r w:rsidRPr="008071AB">
              <w:rPr>
                <w:rFonts w:ascii="Arial" w:hAnsi="Arial" w:cs="Arial"/>
                <w:color w:val="000000"/>
              </w:rPr>
              <w:t>EERA</w:t>
            </w:r>
          </w:p>
        </w:tc>
        <w:tc>
          <w:tcPr>
            <w:tcW w:w="8006" w:type="dxa"/>
            <w:tcBorders>
              <w:top w:val="nil"/>
              <w:left w:val="nil"/>
              <w:bottom w:val="single" w:sz="4" w:space="0" w:color="auto"/>
              <w:right w:val="single" w:sz="4" w:space="0" w:color="auto"/>
            </w:tcBorders>
            <w:shd w:val="clear" w:color="auto" w:fill="auto"/>
            <w:noWrap/>
            <w:vAlign w:val="bottom"/>
            <w:hideMark/>
          </w:tcPr>
          <w:p w14:paraId="4E574FC2" w14:textId="0321D8FD" w:rsidR="008071AB" w:rsidRPr="008071AB" w:rsidRDefault="008071AB" w:rsidP="008071AB">
            <w:pPr>
              <w:rPr>
                <w:rFonts w:ascii="Arial" w:hAnsi="Arial" w:cs="Arial"/>
                <w:color w:val="000000"/>
                <w:lang w:val="en-IN" w:eastAsia="en-IN"/>
              </w:rPr>
            </w:pPr>
            <w:r w:rsidRPr="008071AB">
              <w:rPr>
                <w:rFonts w:ascii="Arial" w:hAnsi="Arial" w:cs="Arial"/>
                <w:color w:val="000000"/>
              </w:rPr>
              <w:t>Escape, Evacuation and Rescue Analysis</w:t>
            </w:r>
          </w:p>
        </w:tc>
      </w:tr>
      <w:tr w:rsidR="008071AB" w:rsidRPr="008071AB" w14:paraId="4133E9E6"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AE29C1C" w14:textId="1919912D" w:rsidR="008071AB" w:rsidRPr="008071AB" w:rsidRDefault="008071AB" w:rsidP="008071AB">
            <w:pPr>
              <w:rPr>
                <w:rFonts w:ascii="Arial" w:hAnsi="Arial" w:cs="Arial"/>
                <w:color w:val="000000"/>
                <w:lang w:val="en-IN" w:eastAsia="en-IN"/>
              </w:rPr>
            </w:pPr>
            <w:r w:rsidRPr="008071AB">
              <w:rPr>
                <w:rFonts w:ascii="Arial" w:hAnsi="Arial" w:cs="Arial"/>
                <w:color w:val="000000"/>
              </w:rPr>
              <w:t>EPC</w:t>
            </w:r>
          </w:p>
        </w:tc>
        <w:tc>
          <w:tcPr>
            <w:tcW w:w="8006" w:type="dxa"/>
            <w:tcBorders>
              <w:top w:val="nil"/>
              <w:left w:val="nil"/>
              <w:bottom w:val="single" w:sz="4" w:space="0" w:color="auto"/>
              <w:right w:val="single" w:sz="4" w:space="0" w:color="auto"/>
            </w:tcBorders>
            <w:shd w:val="clear" w:color="auto" w:fill="auto"/>
            <w:noWrap/>
            <w:vAlign w:val="bottom"/>
            <w:hideMark/>
          </w:tcPr>
          <w:p w14:paraId="028B9DDD" w14:textId="2D7C9CB7" w:rsidR="008071AB" w:rsidRPr="008071AB" w:rsidRDefault="008071AB" w:rsidP="008071AB">
            <w:pPr>
              <w:rPr>
                <w:rFonts w:ascii="Arial" w:hAnsi="Arial" w:cs="Arial"/>
                <w:color w:val="000000"/>
                <w:lang w:val="en-IN" w:eastAsia="en-IN"/>
              </w:rPr>
            </w:pPr>
            <w:r w:rsidRPr="008071AB">
              <w:rPr>
                <w:rFonts w:ascii="Arial" w:hAnsi="Arial" w:cs="Arial"/>
                <w:color w:val="000000"/>
                <w:lang w:val="en-IN" w:eastAsia="en-IN"/>
              </w:rPr>
              <w:t>Engineering Procurement and Construction</w:t>
            </w:r>
          </w:p>
        </w:tc>
      </w:tr>
      <w:tr w:rsidR="008071AB" w:rsidRPr="008071AB" w14:paraId="2F7B9AD1"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7FA0E263" w14:textId="230B6415" w:rsidR="008071AB" w:rsidRPr="008071AB" w:rsidRDefault="008071AB" w:rsidP="008071AB">
            <w:pPr>
              <w:rPr>
                <w:rFonts w:ascii="Arial" w:hAnsi="Arial" w:cs="Arial"/>
                <w:color w:val="000000"/>
                <w:lang w:val="en-IN" w:eastAsia="en-IN"/>
              </w:rPr>
            </w:pPr>
            <w:r w:rsidRPr="008071AB">
              <w:rPr>
                <w:rFonts w:ascii="Arial" w:hAnsi="Arial" w:cs="Arial"/>
                <w:color w:val="000000"/>
              </w:rPr>
              <w:t>ESD</w:t>
            </w:r>
          </w:p>
        </w:tc>
        <w:tc>
          <w:tcPr>
            <w:tcW w:w="8006" w:type="dxa"/>
            <w:tcBorders>
              <w:top w:val="nil"/>
              <w:left w:val="nil"/>
              <w:bottom w:val="single" w:sz="4" w:space="0" w:color="auto"/>
              <w:right w:val="single" w:sz="4" w:space="0" w:color="auto"/>
            </w:tcBorders>
            <w:shd w:val="clear" w:color="auto" w:fill="auto"/>
            <w:noWrap/>
            <w:vAlign w:val="bottom"/>
            <w:hideMark/>
          </w:tcPr>
          <w:p w14:paraId="5A19EBE5" w14:textId="574C02C0" w:rsidR="008071AB" w:rsidRPr="008071AB" w:rsidRDefault="008071AB" w:rsidP="008071AB">
            <w:pPr>
              <w:rPr>
                <w:rFonts w:ascii="Arial" w:hAnsi="Arial" w:cs="Arial"/>
                <w:color w:val="000000"/>
                <w:lang w:val="en-IN" w:eastAsia="en-IN"/>
              </w:rPr>
            </w:pPr>
            <w:r w:rsidRPr="008071AB">
              <w:rPr>
                <w:rFonts w:ascii="Arial" w:hAnsi="Arial" w:cs="Arial"/>
                <w:color w:val="000000"/>
              </w:rPr>
              <w:t>Emergency Shutdown</w:t>
            </w:r>
          </w:p>
        </w:tc>
      </w:tr>
      <w:tr w:rsidR="008071AB" w:rsidRPr="008071AB" w14:paraId="4ECB5B2D"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33EF099C" w14:textId="4D20863C" w:rsidR="008071AB" w:rsidRPr="008071AB" w:rsidRDefault="008071AB" w:rsidP="008071AB">
            <w:pPr>
              <w:rPr>
                <w:rFonts w:ascii="Arial" w:hAnsi="Arial" w:cs="Arial"/>
                <w:color w:val="000000"/>
                <w:lang w:val="en-IN" w:eastAsia="en-IN"/>
              </w:rPr>
            </w:pPr>
            <w:r w:rsidRPr="008071AB">
              <w:rPr>
                <w:rFonts w:ascii="Arial" w:hAnsi="Arial" w:cs="Arial"/>
                <w:color w:val="000000"/>
              </w:rPr>
              <w:t>FPSO</w:t>
            </w:r>
          </w:p>
        </w:tc>
        <w:tc>
          <w:tcPr>
            <w:tcW w:w="8006" w:type="dxa"/>
            <w:tcBorders>
              <w:top w:val="nil"/>
              <w:left w:val="nil"/>
              <w:bottom w:val="single" w:sz="4" w:space="0" w:color="auto"/>
              <w:right w:val="single" w:sz="4" w:space="0" w:color="auto"/>
            </w:tcBorders>
            <w:shd w:val="clear" w:color="auto" w:fill="auto"/>
            <w:noWrap/>
            <w:vAlign w:val="bottom"/>
            <w:hideMark/>
          </w:tcPr>
          <w:p w14:paraId="74507CA9" w14:textId="3AF71594" w:rsidR="008071AB" w:rsidRPr="008071AB" w:rsidRDefault="008071AB" w:rsidP="008071AB">
            <w:pPr>
              <w:rPr>
                <w:rFonts w:ascii="Arial" w:hAnsi="Arial" w:cs="Arial"/>
                <w:color w:val="000000"/>
                <w:lang w:val="en-IN" w:eastAsia="en-IN"/>
              </w:rPr>
            </w:pPr>
            <w:r w:rsidRPr="008071AB">
              <w:rPr>
                <w:rFonts w:ascii="Arial" w:hAnsi="Arial" w:cs="Arial"/>
                <w:color w:val="000000"/>
              </w:rPr>
              <w:t xml:space="preserve">Floating Production Storage and Offloading </w:t>
            </w:r>
          </w:p>
        </w:tc>
      </w:tr>
      <w:tr w:rsidR="008071AB" w:rsidRPr="008071AB" w14:paraId="775A259F"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A75A9E2" w14:textId="09CA269B" w:rsidR="008071AB" w:rsidRPr="008071AB" w:rsidRDefault="008071AB" w:rsidP="008071AB">
            <w:pPr>
              <w:rPr>
                <w:rFonts w:ascii="Arial" w:hAnsi="Arial" w:cs="Arial"/>
                <w:color w:val="000000"/>
                <w:lang w:val="en-IN" w:eastAsia="en-IN"/>
              </w:rPr>
            </w:pPr>
            <w:r w:rsidRPr="008071AB">
              <w:rPr>
                <w:rFonts w:ascii="Arial" w:hAnsi="Arial" w:cs="Arial"/>
                <w:color w:val="000000"/>
              </w:rPr>
              <w:t>GAD</w:t>
            </w:r>
          </w:p>
        </w:tc>
        <w:tc>
          <w:tcPr>
            <w:tcW w:w="8006" w:type="dxa"/>
            <w:tcBorders>
              <w:top w:val="nil"/>
              <w:left w:val="nil"/>
              <w:bottom w:val="single" w:sz="4" w:space="0" w:color="auto"/>
              <w:right w:val="single" w:sz="4" w:space="0" w:color="auto"/>
            </w:tcBorders>
            <w:shd w:val="clear" w:color="auto" w:fill="auto"/>
            <w:noWrap/>
            <w:vAlign w:val="bottom"/>
            <w:hideMark/>
          </w:tcPr>
          <w:p w14:paraId="3F032974" w14:textId="16CC816F" w:rsidR="008071AB" w:rsidRPr="008071AB" w:rsidRDefault="008071AB" w:rsidP="008071AB">
            <w:pPr>
              <w:rPr>
                <w:rFonts w:ascii="Arial" w:hAnsi="Arial" w:cs="Arial"/>
                <w:color w:val="000000"/>
                <w:lang w:val="en-IN" w:eastAsia="en-IN"/>
              </w:rPr>
            </w:pPr>
            <w:r w:rsidRPr="008071AB">
              <w:rPr>
                <w:rFonts w:ascii="Arial" w:hAnsi="Arial" w:cs="Arial"/>
                <w:color w:val="000000"/>
              </w:rPr>
              <w:t>General Arrangement Drawing</w:t>
            </w:r>
          </w:p>
        </w:tc>
      </w:tr>
      <w:tr w:rsidR="008071AB" w:rsidRPr="008071AB" w14:paraId="03D9BA56"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402617F" w14:textId="389015CB" w:rsidR="008071AB" w:rsidRPr="008071AB" w:rsidRDefault="008071AB" w:rsidP="008071AB">
            <w:pPr>
              <w:rPr>
                <w:rFonts w:ascii="Arial" w:hAnsi="Arial" w:cs="Arial"/>
                <w:color w:val="000000"/>
                <w:lang w:val="en-IN" w:eastAsia="en-IN"/>
              </w:rPr>
            </w:pPr>
            <w:r w:rsidRPr="008071AB">
              <w:rPr>
                <w:rFonts w:ascii="Arial" w:hAnsi="Arial" w:cs="Arial"/>
                <w:color w:val="000000"/>
              </w:rPr>
              <w:t>HMB</w:t>
            </w:r>
          </w:p>
        </w:tc>
        <w:tc>
          <w:tcPr>
            <w:tcW w:w="8006" w:type="dxa"/>
            <w:tcBorders>
              <w:top w:val="nil"/>
              <w:left w:val="nil"/>
              <w:bottom w:val="single" w:sz="4" w:space="0" w:color="auto"/>
              <w:right w:val="single" w:sz="4" w:space="0" w:color="auto"/>
            </w:tcBorders>
            <w:shd w:val="clear" w:color="auto" w:fill="auto"/>
            <w:noWrap/>
            <w:vAlign w:val="bottom"/>
            <w:hideMark/>
          </w:tcPr>
          <w:p w14:paraId="3A630593" w14:textId="56C11C6F" w:rsidR="008071AB" w:rsidRPr="008071AB" w:rsidRDefault="008071AB" w:rsidP="008071AB">
            <w:pPr>
              <w:rPr>
                <w:rFonts w:ascii="Arial" w:hAnsi="Arial" w:cs="Arial"/>
                <w:color w:val="000000"/>
                <w:lang w:val="en-IN" w:eastAsia="en-IN"/>
              </w:rPr>
            </w:pPr>
            <w:r w:rsidRPr="008071AB">
              <w:rPr>
                <w:rFonts w:ascii="Arial" w:hAnsi="Arial" w:cs="Arial"/>
                <w:color w:val="000000"/>
              </w:rPr>
              <w:t>Heat Mass Balance</w:t>
            </w:r>
          </w:p>
        </w:tc>
      </w:tr>
      <w:tr w:rsidR="008071AB" w:rsidRPr="008071AB" w14:paraId="31F9FCB6"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52CE383A" w14:textId="6B19E6CB" w:rsidR="008071AB" w:rsidRPr="008071AB" w:rsidRDefault="008071AB" w:rsidP="008071AB">
            <w:pPr>
              <w:rPr>
                <w:rFonts w:ascii="Arial" w:hAnsi="Arial" w:cs="Arial"/>
                <w:color w:val="000000"/>
                <w:lang w:val="en-IN" w:eastAsia="en-IN"/>
              </w:rPr>
            </w:pPr>
            <w:r w:rsidRPr="008071AB">
              <w:rPr>
                <w:rFonts w:ascii="Arial" w:hAnsi="Arial" w:cs="Arial"/>
                <w:color w:val="000000"/>
              </w:rPr>
              <w:t>HSE</w:t>
            </w:r>
          </w:p>
        </w:tc>
        <w:tc>
          <w:tcPr>
            <w:tcW w:w="8006" w:type="dxa"/>
            <w:tcBorders>
              <w:top w:val="nil"/>
              <w:left w:val="nil"/>
              <w:bottom w:val="single" w:sz="4" w:space="0" w:color="auto"/>
              <w:right w:val="single" w:sz="4" w:space="0" w:color="auto"/>
            </w:tcBorders>
            <w:shd w:val="clear" w:color="auto" w:fill="auto"/>
            <w:noWrap/>
            <w:vAlign w:val="bottom"/>
            <w:hideMark/>
          </w:tcPr>
          <w:p w14:paraId="4C4FF1BF" w14:textId="716B345C" w:rsidR="008071AB" w:rsidRPr="008071AB" w:rsidRDefault="008071AB" w:rsidP="008071AB">
            <w:pPr>
              <w:rPr>
                <w:rFonts w:ascii="Arial" w:hAnsi="Arial" w:cs="Arial"/>
                <w:color w:val="000000"/>
                <w:lang w:val="en-IN" w:eastAsia="en-IN"/>
              </w:rPr>
            </w:pPr>
            <w:r w:rsidRPr="008071AB">
              <w:rPr>
                <w:rFonts w:ascii="Arial" w:hAnsi="Arial" w:cs="Arial"/>
                <w:color w:val="000000"/>
              </w:rPr>
              <w:t>Health Safety and Environment</w:t>
            </w:r>
          </w:p>
        </w:tc>
      </w:tr>
      <w:tr w:rsidR="008071AB" w:rsidRPr="008071AB" w14:paraId="1723704C"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069E231" w14:textId="588A1344" w:rsidR="008071AB" w:rsidRPr="008071AB" w:rsidRDefault="008071AB" w:rsidP="008071AB">
            <w:pPr>
              <w:rPr>
                <w:rFonts w:ascii="Arial" w:hAnsi="Arial" w:cs="Arial"/>
                <w:color w:val="000000"/>
                <w:lang w:val="en-IN" w:eastAsia="en-IN"/>
              </w:rPr>
            </w:pPr>
            <w:r w:rsidRPr="008071AB">
              <w:rPr>
                <w:rFonts w:ascii="Arial" w:hAnsi="Arial" w:cs="Arial"/>
                <w:color w:val="000000"/>
              </w:rPr>
              <w:t>IP</w:t>
            </w:r>
          </w:p>
        </w:tc>
        <w:tc>
          <w:tcPr>
            <w:tcW w:w="8006" w:type="dxa"/>
            <w:tcBorders>
              <w:top w:val="nil"/>
              <w:left w:val="nil"/>
              <w:bottom w:val="single" w:sz="4" w:space="0" w:color="auto"/>
              <w:right w:val="single" w:sz="4" w:space="0" w:color="auto"/>
            </w:tcBorders>
            <w:shd w:val="clear" w:color="auto" w:fill="auto"/>
            <w:noWrap/>
            <w:vAlign w:val="bottom"/>
            <w:hideMark/>
          </w:tcPr>
          <w:p w14:paraId="49171F95" w14:textId="002FAA61" w:rsidR="008071AB" w:rsidRPr="008071AB" w:rsidRDefault="008071AB" w:rsidP="008071AB">
            <w:pPr>
              <w:rPr>
                <w:rFonts w:ascii="Arial" w:hAnsi="Arial" w:cs="Arial"/>
                <w:color w:val="000000"/>
                <w:lang w:val="en-IN" w:eastAsia="en-IN"/>
              </w:rPr>
            </w:pPr>
            <w:r w:rsidRPr="008071AB">
              <w:rPr>
                <w:rFonts w:ascii="Arial" w:hAnsi="Arial" w:cs="Arial"/>
                <w:color w:val="000000"/>
              </w:rPr>
              <w:t xml:space="preserve">Interface Points </w:t>
            </w:r>
          </w:p>
        </w:tc>
      </w:tr>
      <w:tr w:rsidR="008071AB" w:rsidRPr="008071AB" w14:paraId="257638F8"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60FBEEB" w14:textId="6AD8F882" w:rsidR="008071AB" w:rsidRPr="008071AB" w:rsidRDefault="008071AB" w:rsidP="008071AB">
            <w:pPr>
              <w:rPr>
                <w:rFonts w:ascii="Arial" w:hAnsi="Arial" w:cs="Arial"/>
                <w:color w:val="000000"/>
                <w:lang w:val="en-IN" w:eastAsia="en-IN"/>
              </w:rPr>
            </w:pPr>
            <w:r w:rsidRPr="008071AB">
              <w:rPr>
                <w:rFonts w:ascii="Arial" w:hAnsi="Arial" w:cs="Arial"/>
                <w:color w:val="000000"/>
              </w:rPr>
              <w:t>MDR</w:t>
            </w:r>
          </w:p>
        </w:tc>
        <w:tc>
          <w:tcPr>
            <w:tcW w:w="8006" w:type="dxa"/>
            <w:tcBorders>
              <w:top w:val="nil"/>
              <w:left w:val="nil"/>
              <w:bottom w:val="single" w:sz="4" w:space="0" w:color="auto"/>
              <w:right w:val="single" w:sz="4" w:space="0" w:color="auto"/>
            </w:tcBorders>
            <w:shd w:val="clear" w:color="auto" w:fill="auto"/>
            <w:noWrap/>
            <w:vAlign w:val="bottom"/>
            <w:hideMark/>
          </w:tcPr>
          <w:p w14:paraId="051C3051" w14:textId="61994BFC" w:rsidR="008071AB" w:rsidRPr="008071AB" w:rsidRDefault="008071AB" w:rsidP="008071AB">
            <w:pPr>
              <w:rPr>
                <w:rFonts w:ascii="Arial" w:hAnsi="Arial" w:cs="Arial"/>
                <w:color w:val="000000"/>
                <w:lang w:val="en-IN" w:eastAsia="en-IN"/>
              </w:rPr>
            </w:pPr>
            <w:r w:rsidRPr="008071AB">
              <w:rPr>
                <w:rFonts w:ascii="Arial" w:hAnsi="Arial" w:cs="Arial"/>
                <w:color w:val="000000"/>
              </w:rPr>
              <w:t>Master Document Register</w:t>
            </w:r>
          </w:p>
        </w:tc>
      </w:tr>
      <w:tr w:rsidR="008071AB" w:rsidRPr="008071AB" w14:paraId="57D3D065"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437435A5" w14:textId="45701224" w:rsidR="008071AB" w:rsidRPr="008071AB" w:rsidRDefault="008071AB" w:rsidP="008071AB">
            <w:pPr>
              <w:rPr>
                <w:rFonts w:ascii="Arial" w:hAnsi="Arial" w:cs="Arial"/>
                <w:color w:val="000000"/>
                <w:lang w:val="en-IN" w:eastAsia="en-IN"/>
              </w:rPr>
            </w:pPr>
            <w:r w:rsidRPr="008071AB">
              <w:rPr>
                <w:rFonts w:ascii="Arial" w:hAnsi="Arial" w:cs="Arial"/>
                <w:color w:val="000000"/>
              </w:rPr>
              <w:t>MOC</w:t>
            </w:r>
          </w:p>
        </w:tc>
        <w:tc>
          <w:tcPr>
            <w:tcW w:w="8006" w:type="dxa"/>
            <w:tcBorders>
              <w:top w:val="nil"/>
              <w:left w:val="nil"/>
              <w:bottom w:val="single" w:sz="4" w:space="0" w:color="auto"/>
              <w:right w:val="single" w:sz="4" w:space="0" w:color="auto"/>
            </w:tcBorders>
            <w:shd w:val="clear" w:color="auto" w:fill="auto"/>
            <w:noWrap/>
            <w:vAlign w:val="bottom"/>
            <w:hideMark/>
          </w:tcPr>
          <w:p w14:paraId="5C3AD395" w14:textId="5741060D" w:rsidR="008071AB" w:rsidRPr="008071AB" w:rsidRDefault="008071AB" w:rsidP="008071AB">
            <w:pPr>
              <w:rPr>
                <w:rFonts w:ascii="Arial" w:hAnsi="Arial" w:cs="Arial"/>
                <w:color w:val="000000"/>
                <w:lang w:val="en-IN" w:eastAsia="en-IN"/>
              </w:rPr>
            </w:pPr>
            <w:r w:rsidRPr="008071AB">
              <w:rPr>
                <w:rFonts w:ascii="Arial" w:hAnsi="Arial" w:cs="Arial"/>
                <w:color w:val="000000"/>
              </w:rPr>
              <w:t>Management of Change</w:t>
            </w:r>
          </w:p>
        </w:tc>
      </w:tr>
      <w:tr w:rsidR="008071AB" w:rsidRPr="008071AB" w14:paraId="6AEB0813"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73EEA7A7" w14:textId="1E77414C" w:rsidR="008071AB" w:rsidRPr="008071AB" w:rsidRDefault="008071AB" w:rsidP="008071AB">
            <w:pPr>
              <w:rPr>
                <w:rFonts w:ascii="Arial" w:hAnsi="Arial" w:cs="Arial"/>
                <w:color w:val="000000"/>
                <w:lang w:val="en-IN" w:eastAsia="en-IN"/>
              </w:rPr>
            </w:pPr>
            <w:r w:rsidRPr="008071AB">
              <w:rPr>
                <w:rFonts w:ascii="Arial" w:hAnsi="Arial" w:cs="Arial"/>
                <w:color w:val="000000"/>
              </w:rPr>
              <w:t>MTO</w:t>
            </w:r>
          </w:p>
        </w:tc>
        <w:tc>
          <w:tcPr>
            <w:tcW w:w="8006" w:type="dxa"/>
            <w:tcBorders>
              <w:top w:val="nil"/>
              <w:left w:val="nil"/>
              <w:bottom w:val="single" w:sz="4" w:space="0" w:color="auto"/>
              <w:right w:val="single" w:sz="4" w:space="0" w:color="auto"/>
            </w:tcBorders>
            <w:shd w:val="clear" w:color="auto" w:fill="auto"/>
            <w:noWrap/>
            <w:vAlign w:val="bottom"/>
            <w:hideMark/>
          </w:tcPr>
          <w:p w14:paraId="25A2A044" w14:textId="39572AA5" w:rsidR="008071AB" w:rsidRPr="008071AB" w:rsidRDefault="008071AB" w:rsidP="008071AB">
            <w:pPr>
              <w:rPr>
                <w:rFonts w:ascii="Arial" w:hAnsi="Arial" w:cs="Arial"/>
                <w:color w:val="000000"/>
                <w:lang w:val="en-IN" w:eastAsia="en-IN"/>
              </w:rPr>
            </w:pPr>
            <w:r w:rsidRPr="008071AB">
              <w:rPr>
                <w:rFonts w:ascii="Arial" w:hAnsi="Arial" w:cs="Arial"/>
                <w:color w:val="000000"/>
              </w:rPr>
              <w:t> </w:t>
            </w:r>
            <w:r w:rsidR="009110A4">
              <w:rPr>
                <w:rFonts w:ascii="Arial" w:hAnsi="Arial" w:cs="Arial"/>
                <w:color w:val="000000"/>
              </w:rPr>
              <w:t>Material Take off</w:t>
            </w:r>
          </w:p>
        </w:tc>
      </w:tr>
      <w:tr w:rsidR="008071AB" w:rsidRPr="008071AB" w14:paraId="4D784AC9"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55A1A3A8" w14:textId="04387B77" w:rsidR="008071AB" w:rsidRPr="008071AB" w:rsidRDefault="008071AB" w:rsidP="008071AB">
            <w:pPr>
              <w:rPr>
                <w:rFonts w:ascii="Arial" w:hAnsi="Arial" w:cs="Arial"/>
                <w:color w:val="000000"/>
                <w:lang w:val="en-IN" w:eastAsia="en-IN"/>
              </w:rPr>
            </w:pPr>
            <w:r w:rsidRPr="008071AB">
              <w:rPr>
                <w:rFonts w:ascii="Arial" w:hAnsi="Arial" w:cs="Arial"/>
                <w:color w:val="000000"/>
              </w:rPr>
              <w:t>NBP Field</w:t>
            </w:r>
          </w:p>
        </w:tc>
        <w:tc>
          <w:tcPr>
            <w:tcW w:w="8006" w:type="dxa"/>
            <w:tcBorders>
              <w:top w:val="nil"/>
              <w:left w:val="nil"/>
              <w:bottom w:val="single" w:sz="4" w:space="0" w:color="auto"/>
              <w:right w:val="single" w:sz="4" w:space="0" w:color="auto"/>
            </w:tcBorders>
            <w:shd w:val="clear" w:color="auto" w:fill="auto"/>
            <w:noWrap/>
            <w:vAlign w:val="bottom"/>
            <w:hideMark/>
          </w:tcPr>
          <w:p w14:paraId="35104D75" w14:textId="44AB3708" w:rsidR="008071AB" w:rsidRPr="008071AB" w:rsidRDefault="008071AB" w:rsidP="008071AB">
            <w:pPr>
              <w:rPr>
                <w:rFonts w:ascii="Arial" w:hAnsi="Arial" w:cs="Arial"/>
                <w:color w:val="000000"/>
                <w:lang w:val="en-IN" w:eastAsia="en-IN"/>
              </w:rPr>
            </w:pPr>
            <w:r w:rsidRPr="008071AB">
              <w:rPr>
                <w:rFonts w:ascii="Arial" w:hAnsi="Arial" w:cs="Arial"/>
                <w:color w:val="000000"/>
              </w:rPr>
              <w:t>NB Prasad Field</w:t>
            </w:r>
          </w:p>
        </w:tc>
      </w:tr>
      <w:tr w:rsidR="008071AB" w:rsidRPr="008071AB" w14:paraId="718A8781"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AD9CD39" w14:textId="5EEA0982" w:rsidR="008071AB" w:rsidRPr="008071AB" w:rsidRDefault="008071AB" w:rsidP="008071AB">
            <w:pPr>
              <w:rPr>
                <w:rFonts w:ascii="Arial" w:hAnsi="Arial" w:cs="Arial"/>
                <w:color w:val="000000"/>
                <w:lang w:val="en-IN" w:eastAsia="en-IN"/>
              </w:rPr>
            </w:pPr>
            <w:r w:rsidRPr="008071AB">
              <w:rPr>
                <w:rFonts w:ascii="Arial" w:hAnsi="Arial" w:cs="Arial"/>
                <w:color w:val="000000"/>
              </w:rPr>
              <w:t>OEM</w:t>
            </w:r>
          </w:p>
        </w:tc>
        <w:tc>
          <w:tcPr>
            <w:tcW w:w="8006" w:type="dxa"/>
            <w:tcBorders>
              <w:top w:val="nil"/>
              <w:left w:val="nil"/>
              <w:bottom w:val="single" w:sz="4" w:space="0" w:color="auto"/>
              <w:right w:val="single" w:sz="4" w:space="0" w:color="auto"/>
            </w:tcBorders>
            <w:shd w:val="clear" w:color="auto" w:fill="auto"/>
            <w:noWrap/>
            <w:vAlign w:val="bottom"/>
            <w:hideMark/>
          </w:tcPr>
          <w:p w14:paraId="30A2D322" w14:textId="0211A537" w:rsidR="008071AB" w:rsidRPr="008071AB" w:rsidRDefault="008071AB" w:rsidP="008071AB">
            <w:pPr>
              <w:rPr>
                <w:rFonts w:ascii="Arial" w:hAnsi="Arial" w:cs="Arial"/>
                <w:color w:val="000000"/>
                <w:lang w:val="en-IN" w:eastAsia="en-IN"/>
              </w:rPr>
            </w:pPr>
            <w:r w:rsidRPr="008071AB">
              <w:rPr>
                <w:rFonts w:ascii="Arial" w:hAnsi="Arial" w:cs="Arial"/>
                <w:color w:val="000000"/>
              </w:rPr>
              <w:t>Original Equipment Manufacturer</w:t>
            </w:r>
          </w:p>
        </w:tc>
      </w:tr>
      <w:tr w:rsidR="008071AB" w:rsidRPr="008071AB" w14:paraId="5A9F5172"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A7D5CFE" w14:textId="6501D6F6" w:rsidR="008071AB" w:rsidRPr="008071AB" w:rsidRDefault="008071AB" w:rsidP="008071AB">
            <w:pPr>
              <w:rPr>
                <w:rFonts w:ascii="Arial" w:hAnsi="Arial" w:cs="Arial"/>
                <w:color w:val="000000"/>
                <w:lang w:val="en-IN" w:eastAsia="en-IN"/>
              </w:rPr>
            </w:pPr>
            <w:r w:rsidRPr="008071AB">
              <w:rPr>
                <w:rFonts w:ascii="Arial" w:hAnsi="Arial" w:cs="Arial"/>
                <w:color w:val="000000"/>
              </w:rPr>
              <w:t>ONGC</w:t>
            </w:r>
          </w:p>
        </w:tc>
        <w:tc>
          <w:tcPr>
            <w:tcW w:w="8006" w:type="dxa"/>
            <w:tcBorders>
              <w:top w:val="nil"/>
              <w:left w:val="nil"/>
              <w:bottom w:val="single" w:sz="4" w:space="0" w:color="auto"/>
              <w:right w:val="single" w:sz="4" w:space="0" w:color="auto"/>
            </w:tcBorders>
            <w:shd w:val="clear" w:color="auto" w:fill="auto"/>
            <w:noWrap/>
            <w:vAlign w:val="bottom"/>
            <w:hideMark/>
          </w:tcPr>
          <w:p w14:paraId="6665634C" w14:textId="360A06E3" w:rsidR="008071AB" w:rsidRPr="008071AB" w:rsidRDefault="008071AB" w:rsidP="008071AB">
            <w:pPr>
              <w:rPr>
                <w:rFonts w:ascii="Arial" w:hAnsi="Arial" w:cs="Arial"/>
                <w:color w:val="000000"/>
                <w:lang w:val="en-IN" w:eastAsia="en-IN"/>
              </w:rPr>
            </w:pPr>
            <w:r w:rsidRPr="008071AB">
              <w:rPr>
                <w:rFonts w:ascii="Arial" w:hAnsi="Arial" w:cs="Arial"/>
                <w:color w:val="000000"/>
              </w:rPr>
              <w:t xml:space="preserve">Oil and Natural Gas Corporation Limited </w:t>
            </w:r>
          </w:p>
        </w:tc>
      </w:tr>
      <w:tr w:rsidR="008071AB" w:rsidRPr="008071AB" w14:paraId="541A1340"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3F6DF963" w14:textId="61ABF975" w:rsidR="008071AB" w:rsidRPr="008071AB" w:rsidRDefault="008071AB" w:rsidP="008071AB">
            <w:pPr>
              <w:rPr>
                <w:rFonts w:ascii="Arial" w:hAnsi="Arial" w:cs="Arial"/>
                <w:color w:val="000000"/>
                <w:lang w:val="en-IN" w:eastAsia="en-IN"/>
              </w:rPr>
            </w:pPr>
            <w:r w:rsidRPr="008071AB">
              <w:rPr>
                <w:rFonts w:ascii="Arial" w:hAnsi="Arial" w:cs="Arial"/>
                <w:color w:val="000000"/>
              </w:rPr>
              <w:t>PFD</w:t>
            </w:r>
          </w:p>
        </w:tc>
        <w:tc>
          <w:tcPr>
            <w:tcW w:w="8006" w:type="dxa"/>
            <w:tcBorders>
              <w:top w:val="nil"/>
              <w:left w:val="nil"/>
              <w:bottom w:val="single" w:sz="4" w:space="0" w:color="auto"/>
              <w:right w:val="single" w:sz="4" w:space="0" w:color="auto"/>
            </w:tcBorders>
            <w:shd w:val="clear" w:color="auto" w:fill="auto"/>
            <w:noWrap/>
            <w:vAlign w:val="bottom"/>
            <w:hideMark/>
          </w:tcPr>
          <w:p w14:paraId="79051C42" w14:textId="675707F2" w:rsidR="008071AB" w:rsidRPr="008071AB" w:rsidRDefault="008071AB" w:rsidP="008071AB">
            <w:pPr>
              <w:rPr>
                <w:rFonts w:ascii="Arial" w:hAnsi="Arial" w:cs="Arial"/>
                <w:color w:val="000000"/>
                <w:lang w:val="en-IN" w:eastAsia="en-IN"/>
              </w:rPr>
            </w:pPr>
            <w:r w:rsidRPr="008071AB">
              <w:rPr>
                <w:rFonts w:ascii="Arial" w:hAnsi="Arial" w:cs="Arial"/>
                <w:color w:val="000000"/>
              </w:rPr>
              <w:t>Process Flow Diagram</w:t>
            </w:r>
          </w:p>
        </w:tc>
      </w:tr>
      <w:tr w:rsidR="008071AB" w:rsidRPr="008071AB" w14:paraId="5C7654D0"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07616116" w14:textId="676950C2" w:rsidR="008071AB" w:rsidRPr="008071AB" w:rsidRDefault="008071AB" w:rsidP="008071AB">
            <w:pPr>
              <w:rPr>
                <w:rFonts w:ascii="Arial" w:hAnsi="Arial" w:cs="Arial"/>
                <w:color w:val="000000"/>
                <w:lang w:val="en-IN" w:eastAsia="en-IN"/>
              </w:rPr>
            </w:pPr>
            <w:r w:rsidRPr="008071AB">
              <w:rPr>
                <w:rFonts w:ascii="Arial" w:hAnsi="Arial" w:cs="Arial"/>
                <w:color w:val="000000"/>
              </w:rPr>
              <w:t>PLC</w:t>
            </w:r>
          </w:p>
        </w:tc>
        <w:tc>
          <w:tcPr>
            <w:tcW w:w="8006" w:type="dxa"/>
            <w:tcBorders>
              <w:top w:val="nil"/>
              <w:left w:val="nil"/>
              <w:bottom w:val="single" w:sz="4" w:space="0" w:color="auto"/>
              <w:right w:val="single" w:sz="4" w:space="0" w:color="auto"/>
            </w:tcBorders>
            <w:shd w:val="clear" w:color="auto" w:fill="auto"/>
            <w:noWrap/>
            <w:vAlign w:val="bottom"/>
            <w:hideMark/>
          </w:tcPr>
          <w:p w14:paraId="3DD62C82" w14:textId="598AC281" w:rsidR="008071AB" w:rsidRPr="008071AB" w:rsidRDefault="008071AB" w:rsidP="008071AB">
            <w:pPr>
              <w:rPr>
                <w:rFonts w:ascii="Arial" w:hAnsi="Arial" w:cs="Arial"/>
                <w:color w:val="000000"/>
                <w:lang w:val="en-IN" w:eastAsia="en-IN"/>
              </w:rPr>
            </w:pPr>
            <w:r w:rsidRPr="008071AB">
              <w:rPr>
                <w:rFonts w:ascii="Arial" w:hAnsi="Arial" w:cs="Arial"/>
                <w:color w:val="000000"/>
              </w:rPr>
              <w:t>Program Logic Control</w:t>
            </w:r>
          </w:p>
        </w:tc>
      </w:tr>
      <w:tr w:rsidR="008071AB" w:rsidRPr="008071AB" w14:paraId="55BCC312"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42A08462" w14:textId="39D31352" w:rsidR="008071AB" w:rsidRPr="008071AB" w:rsidRDefault="008071AB" w:rsidP="008071AB">
            <w:pPr>
              <w:rPr>
                <w:rFonts w:ascii="Arial" w:hAnsi="Arial" w:cs="Arial"/>
                <w:color w:val="000000"/>
                <w:lang w:val="en-IN" w:eastAsia="en-IN"/>
              </w:rPr>
            </w:pPr>
            <w:r w:rsidRPr="008071AB">
              <w:rPr>
                <w:rFonts w:ascii="Arial" w:hAnsi="Arial" w:cs="Arial"/>
                <w:color w:val="000000"/>
              </w:rPr>
              <w:t>PLEM</w:t>
            </w:r>
          </w:p>
        </w:tc>
        <w:tc>
          <w:tcPr>
            <w:tcW w:w="8006" w:type="dxa"/>
            <w:tcBorders>
              <w:top w:val="nil"/>
              <w:left w:val="nil"/>
              <w:bottom w:val="single" w:sz="4" w:space="0" w:color="auto"/>
              <w:right w:val="single" w:sz="4" w:space="0" w:color="auto"/>
            </w:tcBorders>
            <w:shd w:val="clear" w:color="auto" w:fill="auto"/>
            <w:noWrap/>
            <w:vAlign w:val="bottom"/>
            <w:hideMark/>
          </w:tcPr>
          <w:p w14:paraId="23036EC2" w14:textId="186486B7" w:rsidR="008071AB" w:rsidRPr="008071AB" w:rsidRDefault="008071AB" w:rsidP="008071AB">
            <w:pPr>
              <w:rPr>
                <w:rFonts w:ascii="Arial" w:hAnsi="Arial" w:cs="Arial"/>
                <w:color w:val="000000"/>
                <w:lang w:val="en-IN" w:eastAsia="en-IN"/>
              </w:rPr>
            </w:pPr>
            <w:r w:rsidRPr="008071AB">
              <w:rPr>
                <w:rFonts w:ascii="Arial" w:hAnsi="Arial" w:cs="Arial"/>
                <w:color w:val="000000"/>
              </w:rPr>
              <w:t>Pipeline End Manifold</w:t>
            </w:r>
          </w:p>
        </w:tc>
      </w:tr>
      <w:tr w:rsidR="008071AB" w:rsidRPr="008071AB" w14:paraId="266EF1C0"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5D38D8F4" w14:textId="0E708182" w:rsidR="008071AB" w:rsidRPr="008071AB" w:rsidRDefault="008071AB" w:rsidP="008071AB">
            <w:pPr>
              <w:rPr>
                <w:rFonts w:ascii="Arial" w:hAnsi="Arial" w:cs="Arial"/>
                <w:color w:val="000000"/>
                <w:lang w:val="en-IN" w:eastAsia="en-IN"/>
              </w:rPr>
            </w:pPr>
            <w:r w:rsidRPr="008071AB">
              <w:rPr>
                <w:rFonts w:ascii="Arial" w:hAnsi="Arial" w:cs="Arial"/>
                <w:color w:val="000000"/>
              </w:rPr>
              <w:t>PSV</w:t>
            </w:r>
          </w:p>
        </w:tc>
        <w:tc>
          <w:tcPr>
            <w:tcW w:w="8006" w:type="dxa"/>
            <w:tcBorders>
              <w:top w:val="nil"/>
              <w:left w:val="nil"/>
              <w:bottom w:val="single" w:sz="4" w:space="0" w:color="auto"/>
              <w:right w:val="single" w:sz="4" w:space="0" w:color="auto"/>
            </w:tcBorders>
            <w:shd w:val="clear" w:color="auto" w:fill="auto"/>
            <w:noWrap/>
            <w:vAlign w:val="bottom"/>
            <w:hideMark/>
          </w:tcPr>
          <w:p w14:paraId="68E7FA01" w14:textId="6086D256" w:rsidR="008071AB" w:rsidRPr="008071AB" w:rsidRDefault="008071AB" w:rsidP="008071AB">
            <w:pPr>
              <w:rPr>
                <w:rFonts w:ascii="Arial" w:hAnsi="Arial" w:cs="Arial"/>
                <w:color w:val="000000"/>
                <w:lang w:val="en-IN" w:eastAsia="en-IN"/>
              </w:rPr>
            </w:pPr>
            <w:r w:rsidRPr="008071AB">
              <w:rPr>
                <w:rFonts w:ascii="Arial" w:hAnsi="Arial" w:cs="Arial"/>
                <w:color w:val="000000"/>
              </w:rPr>
              <w:t>Pressure Safety Valve</w:t>
            </w:r>
          </w:p>
        </w:tc>
      </w:tr>
      <w:tr w:rsidR="008071AB" w:rsidRPr="008071AB" w14:paraId="47EBDBFB"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093D101F" w14:textId="4B530923" w:rsidR="008071AB" w:rsidRPr="008071AB" w:rsidRDefault="008071AB" w:rsidP="008071AB">
            <w:pPr>
              <w:rPr>
                <w:rFonts w:ascii="Arial" w:hAnsi="Arial" w:cs="Arial"/>
                <w:color w:val="000000"/>
                <w:lang w:val="en-IN" w:eastAsia="en-IN"/>
              </w:rPr>
            </w:pPr>
            <w:r w:rsidRPr="008071AB">
              <w:rPr>
                <w:rFonts w:ascii="Arial" w:hAnsi="Arial" w:cs="Arial"/>
                <w:color w:val="000000"/>
              </w:rPr>
              <w:t>QRA</w:t>
            </w:r>
          </w:p>
        </w:tc>
        <w:tc>
          <w:tcPr>
            <w:tcW w:w="8006" w:type="dxa"/>
            <w:tcBorders>
              <w:top w:val="nil"/>
              <w:left w:val="nil"/>
              <w:bottom w:val="single" w:sz="4" w:space="0" w:color="auto"/>
              <w:right w:val="single" w:sz="4" w:space="0" w:color="auto"/>
            </w:tcBorders>
            <w:shd w:val="clear" w:color="auto" w:fill="auto"/>
            <w:noWrap/>
            <w:vAlign w:val="bottom"/>
            <w:hideMark/>
          </w:tcPr>
          <w:p w14:paraId="06A01FAD" w14:textId="4C0740A2" w:rsidR="008071AB" w:rsidRPr="008071AB" w:rsidRDefault="008071AB" w:rsidP="008071AB">
            <w:pPr>
              <w:rPr>
                <w:rFonts w:ascii="Arial" w:hAnsi="Arial" w:cs="Arial"/>
                <w:color w:val="000000"/>
                <w:lang w:val="en-IN" w:eastAsia="en-IN"/>
              </w:rPr>
            </w:pPr>
            <w:r w:rsidRPr="008071AB">
              <w:rPr>
                <w:rFonts w:ascii="Arial" w:hAnsi="Arial" w:cs="Arial"/>
                <w:color w:val="000000"/>
              </w:rPr>
              <w:t>Quantitative Risk Assessment</w:t>
            </w:r>
          </w:p>
        </w:tc>
      </w:tr>
      <w:tr w:rsidR="008071AB" w:rsidRPr="008071AB" w14:paraId="0593D05B"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3E630580" w14:textId="46AB7418" w:rsidR="008071AB" w:rsidRPr="008071AB" w:rsidRDefault="008071AB" w:rsidP="008071AB">
            <w:pPr>
              <w:rPr>
                <w:rFonts w:ascii="Arial" w:hAnsi="Arial" w:cs="Arial"/>
                <w:color w:val="000000"/>
                <w:lang w:val="en-IN" w:eastAsia="en-IN"/>
              </w:rPr>
            </w:pPr>
            <w:r w:rsidRPr="008071AB">
              <w:rPr>
                <w:rFonts w:ascii="Arial" w:hAnsi="Arial" w:cs="Arial"/>
                <w:color w:val="000000"/>
              </w:rPr>
              <w:t>SLD</w:t>
            </w:r>
          </w:p>
        </w:tc>
        <w:tc>
          <w:tcPr>
            <w:tcW w:w="8006" w:type="dxa"/>
            <w:tcBorders>
              <w:top w:val="nil"/>
              <w:left w:val="nil"/>
              <w:bottom w:val="single" w:sz="4" w:space="0" w:color="auto"/>
              <w:right w:val="single" w:sz="4" w:space="0" w:color="auto"/>
            </w:tcBorders>
            <w:shd w:val="clear" w:color="auto" w:fill="auto"/>
            <w:noWrap/>
            <w:vAlign w:val="bottom"/>
            <w:hideMark/>
          </w:tcPr>
          <w:p w14:paraId="77D6C6C1" w14:textId="0C04DF36" w:rsidR="008071AB" w:rsidRPr="008071AB" w:rsidRDefault="008071AB" w:rsidP="008071AB">
            <w:pPr>
              <w:rPr>
                <w:rFonts w:ascii="Arial" w:hAnsi="Arial" w:cs="Arial"/>
                <w:color w:val="000000"/>
                <w:lang w:val="en-IN" w:eastAsia="en-IN"/>
              </w:rPr>
            </w:pPr>
            <w:r w:rsidRPr="008071AB">
              <w:rPr>
                <w:rFonts w:ascii="Arial" w:hAnsi="Arial" w:cs="Arial"/>
                <w:color w:val="000000"/>
              </w:rPr>
              <w:t>Single Line Diagram</w:t>
            </w:r>
          </w:p>
        </w:tc>
      </w:tr>
      <w:tr w:rsidR="008071AB" w:rsidRPr="008071AB" w14:paraId="5749EFFF"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2ACD873" w14:textId="78BC4C22" w:rsidR="008071AB" w:rsidRPr="008071AB" w:rsidRDefault="008071AB" w:rsidP="008071AB">
            <w:pPr>
              <w:rPr>
                <w:rFonts w:ascii="Arial" w:hAnsi="Arial" w:cs="Arial"/>
                <w:color w:val="000000"/>
                <w:lang w:val="en-IN" w:eastAsia="en-IN"/>
              </w:rPr>
            </w:pPr>
            <w:r w:rsidRPr="008071AB">
              <w:rPr>
                <w:rFonts w:ascii="Arial" w:hAnsi="Arial" w:cs="Arial"/>
                <w:color w:val="000000"/>
              </w:rPr>
              <w:t>SPAOG</w:t>
            </w:r>
          </w:p>
        </w:tc>
        <w:tc>
          <w:tcPr>
            <w:tcW w:w="8006" w:type="dxa"/>
            <w:tcBorders>
              <w:top w:val="nil"/>
              <w:left w:val="nil"/>
              <w:bottom w:val="single" w:sz="4" w:space="0" w:color="auto"/>
              <w:right w:val="single" w:sz="4" w:space="0" w:color="auto"/>
            </w:tcBorders>
            <w:shd w:val="clear" w:color="auto" w:fill="auto"/>
            <w:noWrap/>
            <w:vAlign w:val="bottom"/>
            <w:hideMark/>
          </w:tcPr>
          <w:p w14:paraId="0BF87FC2" w14:textId="233E6883" w:rsidR="008071AB" w:rsidRPr="008071AB" w:rsidRDefault="008071AB" w:rsidP="008071AB">
            <w:pPr>
              <w:rPr>
                <w:rFonts w:ascii="Arial" w:hAnsi="Arial" w:cs="Arial"/>
                <w:color w:val="000000"/>
                <w:lang w:val="en-IN" w:eastAsia="en-IN"/>
              </w:rPr>
            </w:pPr>
            <w:r w:rsidRPr="008071AB">
              <w:rPr>
                <w:rFonts w:ascii="Arial" w:hAnsi="Arial" w:cs="Arial"/>
                <w:color w:val="000000"/>
              </w:rPr>
              <w:t xml:space="preserve">Shapoorji Pallonji Armada Oil and Gas Services Private Limited </w:t>
            </w:r>
          </w:p>
        </w:tc>
      </w:tr>
      <w:tr w:rsidR="008071AB" w:rsidRPr="008071AB" w14:paraId="6FBEDB6C"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4A88DE28" w14:textId="1B1F70BC" w:rsidR="008071AB" w:rsidRPr="008071AB" w:rsidRDefault="008071AB" w:rsidP="008071AB">
            <w:pPr>
              <w:rPr>
                <w:rFonts w:ascii="Arial" w:hAnsi="Arial" w:cs="Arial"/>
                <w:color w:val="000000"/>
                <w:lang w:val="en-IN" w:eastAsia="en-IN"/>
              </w:rPr>
            </w:pPr>
            <w:r w:rsidRPr="008071AB">
              <w:rPr>
                <w:rFonts w:ascii="Arial" w:hAnsi="Arial" w:cs="Arial"/>
                <w:color w:val="000000"/>
              </w:rPr>
              <w:t>TBE</w:t>
            </w:r>
          </w:p>
        </w:tc>
        <w:tc>
          <w:tcPr>
            <w:tcW w:w="8006" w:type="dxa"/>
            <w:tcBorders>
              <w:top w:val="nil"/>
              <w:left w:val="nil"/>
              <w:bottom w:val="single" w:sz="4" w:space="0" w:color="auto"/>
              <w:right w:val="single" w:sz="4" w:space="0" w:color="auto"/>
            </w:tcBorders>
            <w:shd w:val="clear" w:color="auto" w:fill="auto"/>
            <w:noWrap/>
            <w:vAlign w:val="bottom"/>
            <w:hideMark/>
          </w:tcPr>
          <w:p w14:paraId="7FBF7A2C" w14:textId="56EE1201" w:rsidR="008071AB" w:rsidRPr="008071AB" w:rsidRDefault="008071AB" w:rsidP="008071AB">
            <w:pPr>
              <w:rPr>
                <w:rFonts w:ascii="Arial" w:hAnsi="Arial" w:cs="Arial"/>
                <w:color w:val="000000"/>
                <w:lang w:val="en-IN" w:eastAsia="en-IN"/>
              </w:rPr>
            </w:pPr>
            <w:r>
              <w:rPr>
                <w:rFonts w:ascii="Arial" w:hAnsi="Arial" w:cs="Arial"/>
                <w:color w:val="000000"/>
                <w:lang w:val="en-IN" w:eastAsia="en-IN"/>
              </w:rPr>
              <w:t>Technical Bid Evaluation</w:t>
            </w:r>
          </w:p>
        </w:tc>
      </w:tr>
      <w:tr w:rsidR="008071AB" w:rsidRPr="008071AB" w14:paraId="44434A3F"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07F4BEBD" w14:textId="65380ABE" w:rsidR="008071AB" w:rsidRPr="008071AB" w:rsidRDefault="008071AB" w:rsidP="008071AB">
            <w:pPr>
              <w:rPr>
                <w:rFonts w:ascii="Arial" w:hAnsi="Arial" w:cs="Arial"/>
                <w:color w:val="000000"/>
                <w:lang w:val="en-IN" w:eastAsia="en-IN"/>
              </w:rPr>
            </w:pPr>
            <w:r w:rsidRPr="008071AB">
              <w:rPr>
                <w:rFonts w:ascii="Arial" w:hAnsi="Arial" w:cs="Arial"/>
                <w:color w:val="000000"/>
              </w:rPr>
              <w:t>TG</w:t>
            </w:r>
          </w:p>
        </w:tc>
        <w:tc>
          <w:tcPr>
            <w:tcW w:w="8006" w:type="dxa"/>
            <w:tcBorders>
              <w:top w:val="nil"/>
              <w:left w:val="nil"/>
              <w:bottom w:val="single" w:sz="4" w:space="0" w:color="auto"/>
              <w:right w:val="single" w:sz="4" w:space="0" w:color="auto"/>
            </w:tcBorders>
            <w:shd w:val="clear" w:color="auto" w:fill="auto"/>
            <w:noWrap/>
            <w:vAlign w:val="bottom"/>
            <w:hideMark/>
          </w:tcPr>
          <w:p w14:paraId="53461FEB" w14:textId="6CCF50A6" w:rsidR="008071AB" w:rsidRPr="008071AB" w:rsidRDefault="008071AB" w:rsidP="008071AB">
            <w:pPr>
              <w:rPr>
                <w:rFonts w:ascii="Arial" w:hAnsi="Arial" w:cs="Arial"/>
                <w:color w:val="000000"/>
                <w:lang w:val="en-IN" w:eastAsia="en-IN"/>
              </w:rPr>
            </w:pPr>
            <w:r w:rsidRPr="008071AB">
              <w:rPr>
                <w:rFonts w:ascii="Arial" w:hAnsi="Arial" w:cs="Arial"/>
                <w:color w:val="000000"/>
              </w:rPr>
              <w:t>Turbine Generator</w:t>
            </w:r>
          </w:p>
        </w:tc>
      </w:tr>
      <w:tr w:rsidR="008071AB" w:rsidRPr="008071AB" w14:paraId="721CF7CC"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25F5EFC" w14:textId="6EF1D09F" w:rsidR="008071AB" w:rsidRPr="008071AB" w:rsidRDefault="008071AB" w:rsidP="008071AB">
            <w:pPr>
              <w:rPr>
                <w:rFonts w:ascii="Arial" w:hAnsi="Arial" w:cs="Arial"/>
                <w:color w:val="000000"/>
                <w:lang w:val="en-IN" w:eastAsia="en-IN"/>
              </w:rPr>
            </w:pPr>
            <w:r w:rsidRPr="008071AB">
              <w:rPr>
                <w:rFonts w:ascii="Arial" w:hAnsi="Arial" w:cs="Arial"/>
                <w:color w:val="000000"/>
              </w:rPr>
              <w:t>WF</w:t>
            </w:r>
          </w:p>
        </w:tc>
        <w:tc>
          <w:tcPr>
            <w:tcW w:w="8006" w:type="dxa"/>
            <w:tcBorders>
              <w:top w:val="nil"/>
              <w:left w:val="nil"/>
              <w:bottom w:val="single" w:sz="4" w:space="0" w:color="auto"/>
              <w:right w:val="single" w:sz="4" w:space="0" w:color="auto"/>
            </w:tcBorders>
            <w:shd w:val="clear" w:color="auto" w:fill="auto"/>
            <w:noWrap/>
            <w:vAlign w:val="bottom"/>
            <w:hideMark/>
          </w:tcPr>
          <w:p w14:paraId="6FCBA244" w14:textId="413CAD4F" w:rsidR="008071AB" w:rsidRPr="008071AB" w:rsidRDefault="008071AB" w:rsidP="008071AB">
            <w:pPr>
              <w:rPr>
                <w:rFonts w:ascii="Arial" w:hAnsi="Arial" w:cs="Arial"/>
                <w:color w:val="000000"/>
                <w:lang w:val="en-IN" w:eastAsia="en-IN"/>
              </w:rPr>
            </w:pPr>
            <w:r w:rsidRPr="008071AB">
              <w:rPr>
                <w:rFonts w:ascii="Arial" w:hAnsi="Arial" w:cs="Arial"/>
                <w:color w:val="000000"/>
              </w:rPr>
              <w:t>Well Fluid</w:t>
            </w:r>
          </w:p>
        </w:tc>
      </w:tr>
      <w:tr w:rsidR="008071AB" w:rsidRPr="008071AB" w14:paraId="557AAE4C" w14:textId="77777777" w:rsidTr="008071AB">
        <w:trPr>
          <w:trHeight w:val="318"/>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5C5B38EE" w14:textId="3317F602" w:rsidR="008071AB" w:rsidRPr="008071AB" w:rsidRDefault="008071AB" w:rsidP="008071AB">
            <w:pPr>
              <w:rPr>
                <w:rFonts w:ascii="Arial" w:hAnsi="Arial" w:cs="Arial"/>
                <w:color w:val="000000"/>
                <w:lang w:val="en-IN" w:eastAsia="en-IN"/>
              </w:rPr>
            </w:pPr>
            <w:r w:rsidRPr="008071AB">
              <w:rPr>
                <w:rFonts w:ascii="Arial" w:hAnsi="Arial" w:cs="Arial"/>
                <w:color w:val="000000"/>
              </w:rPr>
              <w:t>WHP</w:t>
            </w:r>
          </w:p>
        </w:tc>
        <w:tc>
          <w:tcPr>
            <w:tcW w:w="8006" w:type="dxa"/>
            <w:tcBorders>
              <w:top w:val="nil"/>
              <w:left w:val="nil"/>
              <w:bottom w:val="single" w:sz="4" w:space="0" w:color="auto"/>
              <w:right w:val="single" w:sz="4" w:space="0" w:color="auto"/>
            </w:tcBorders>
            <w:shd w:val="clear" w:color="auto" w:fill="auto"/>
            <w:noWrap/>
            <w:vAlign w:val="bottom"/>
            <w:hideMark/>
          </w:tcPr>
          <w:p w14:paraId="32A3EAFD" w14:textId="36D11054" w:rsidR="008071AB" w:rsidRPr="008071AB" w:rsidRDefault="008071AB" w:rsidP="008071AB">
            <w:pPr>
              <w:rPr>
                <w:rFonts w:ascii="Arial" w:hAnsi="Arial" w:cs="Arial"/>
                <w:color w:val="000000"/>
                <w:lang w:val="en-IN" w:eastAsia="en-IN"/>
              </w:rPr>
            </w:pPr>
            <w:r w:rsidRPr="008071AB">
              <w:rPr>
                <w:rFonts w:ascii="Arial" w:hAnsi="Arial" w:cs="Arial"/>
                <w:color w:val="000000"/>
              </w:rPr>
              <w:t>Wellhead Platform</w:t>
            </w:r>
          </w:p>
        </w:tc>
      </w:tr>
    </w:tbl>
    <w:p w14:paraId="1C49945F" w14:textId="77777777" w:rsidR="00971E58" w:rsidRDefault="00971E58" w:rsidP="008071AB">
      <w:pPr>
        <w:ind w:left="142"/>
      </w:pPr>
    </w:p>
    <w:p w14:paraId="4004179D" w14:textId="77777777" w:rsidR="009110A4" w:rsidRDefault="009110A4" w:rsidP="008071AB">
      <w:pPr>
        <w:ind w:left="142"/>
      </w:pPr>
    </w:p>
    <w:p w14:paraId="5D2883FE" w14:textId="77777777" w:rsidR="009110A4" w:rsidRDefault="009110A4" w:rsidP="008071AB">
      <w:pPr>
        <w:ind w:left="142"/>
      </w:pPr>
    </w:p>
    <w:p w14:paraId="1CDF3AEF" w14:textId="77777777" w:rsidR="009110A4" w:rsidRPr="00971E58" w:rsidRDefault="009110A4" w:rsidP="008071AB">
      <w:pPr>
        <w:ind w:left="142"/>
      </w:pPr>
    </w:p>
    <w:p w14:paraId="3A96EEB8" w14:textId="4F000FFF" w:rsidR="00FB3D5D" w:rsidRPr="00C64FD9" w:rsidRDefault="00FB3D5D" w:rsidP="00D16F4B">
      <w:pPr>
        <w:pStyle w:val="Heading1"/>
        <w:numPr>
          <w:ilvl w:val="0"/>
          <w:numId w:val="5"/>
        </w:numPr>
        <w:spacing w:before="120" w:after="120"/>
        <w:ind w:left="142" w:hanging="568"/>
        <w:rPr>
          <w:rFonts w:ascii="Arial" w:eastAsia="Times New Roman" w:hAnsi="Arial" w:cs="Arial"/>
          <w:caps/>
          <w:sz w:val="28"/>
          <w:szCs w:val="36"/>
          <w:lang w:val="en-IN" w:eastAsia="en-GB"/>
        </w:rPr>
      </w:pPr>
      <w:bookmarkStart w:id="6" w:name="_Toc135313146"/>
      <w:r w:rsidRPr="00C64FD9">
        <w:rPr>
          <w:rFonts w:ascii="Arial" w:eastAsia="Times New Roman" w:hAnsi="Arial" w:cs="Arial"/>
          <w:caps/>
          <w:sz w:val="28"/>
          <w:szCs w:val="36"/>
          <w:lang w:val="en-IN" w:eastAsia="en-GB"/>
        </w:rPr>
        <w:lastRenderedPageBreak/>
        <w:t>SCOPE</w:t>
      </w:r>
      <w:bookmarkEnd w:id="1"/>
      <w:bookmarkEnd w:id="6"/>
    </w:p>
    <w:p w14:paraId="4B50CA68" w14:textId="77777777" w:rsidR="00FB3D5D" w:rsidRPr="00C64FD9" w:rsidRDefault="00FB3D5D" w:rsidP="00FB3D5D">
      <w:pPr>
        <w:spacing w:before="10" w:line="100" w:lineRule="exact"/>
        <w:rPr>
          <w:rFonts w:ascii="Arial" w:hAnsi="Arial" w:cs="Arial"/>
          <w:sz w:val="11"/>
          <w:szCs w:val="11"/>
        </w:rPr>
      </w:pPr>
    </w:p>
    <w:p w14:paraId="7571CF25" w14:textId="77777777" w:rsidR="00FB3D5D" w:rsidRPr="00C64FD9" w:rsidRDefault="00FB3D5D" w:rsidP="00FB3D5D">
      <w:pPr>
        <w:spacing w:before="7" w:line="120" w:lineRule="exact"/>
        <w:rPr>
          <w:rFonts w:ascii="Arial" w:hAnsi="Arial" w:cs="Arial"/>
          <w:sz w:val="12"/>
          <w:szCs w:val="12"/>
        </w:rPr>
      </w:pPr>
    </w:p>
    <w:p w14:paraId="2A24B6B4" w14:textId="0D05A328" w:rsidR="00FB3D5D" w:rsidRPr="00C64FD9" w:rsidRDefault="00FB3D5D" w:rsidP="00D3666F">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The scope of services is performing detail engineering for the supply installation and commissioning of LP compressor package and hook up with existing system at </w:t>
      </w:r>
      <w:r w:rsidR="00803217">
        <w:rPr>
          <w:rFonts w:ascii="Arial" w:eastAsia="Arial" w:hAnsi="Arial" w:cs="Arial"/>
          <w:spacing w:val="-1"/>
          <w:sz w:val="22"/>
          <w:szCs w:val="22"/>
        </w:rPr>
        <w:t xml:space="preserve">NBP (D1) field </w:t>
      </w:r>
      <w:r w:rsidRPr="00C64FD9">
        <w:rPr>
          <w:rFonts w:ascii="Arial" w:eastAsia="Arial" w:hAnsi="Arial" w:cs="Arial"/>
          <w:spacing w:val="-1"/>
          <w:sz w:val="22"/>
          <w:szCs w:val="22"/>
        </w:rPr>
        <w:t>FPSO</w:t>
      </w:r>
      <w:r w:rsidR="00803217">
        <w:rPr>
          <w:rFonts w:ascii="Arial" w:eastAsia="Arial" w:hAnsi="Arial" w:cs="Arial"/>
          <w:spacing w:val="-1"/>
          <w:sz w:val="22"/>
          <w:szCs w:val="22"/>
        </w:rPr>
        <w:t xml:space="preserve"> Armada Sterling.</w:t>
      </w:r>
      <w:r w:rsidRPr="00C64FD9">
        <w:rPr>
          <w:rFonts w:ascii="Arial" w:eastAsia="Arial" w:hAnsi="Arial" w:cs="Arial"/>
          <w:spacing w:val="-1"/>
          <w:sz w:val="22"/>
          <w:szCs w:val="22"/>
        </w:rPr>
        <w:t xml:space="preserve"> </w:t>
      </w:r>
      <w:proofErr w:type="gramStart"/>
      <w:r w:rsidRPr="00C64FD9">
        <w:rPr>
          <w:rFonts w:ascii="Arial" w:eastAsia="Arial" w:hAnsi="Arial" w:cs="Arial"/>
          <w:spacing w:val="-1"/>
          <w:sz w:val="22"/>
          <w:szCs w:val="22"/>
        </w:rPr>
        <w:t>In order to</w:t>
      </w:r>
      <w:proofErr w:type="gramEnd"/>
      <w:r w:rsidRPr="00C64FD9">
        <w:rPr>
          <w:rFonts w:ascii="Arial" w:eastAsia="Arial" w:hAnsi="Arial" w:cs="Arial"/>
          <w:spacing w:val="-1"/>
          <w:sz w:val="22"/>
          <w:szCs w:val="22"/>
        </w:rPr>
        <w:t xml:space="preserve"> complete the project of LP gas </w:t>
      </w:r>
      <w:r w:rsidR="00803217">
        <w:rPr>
          <w:rFonts w:ascii="Arial" w:eastAsia="Arial" w:hAnsi="Arial" w:cs="Arial"/>
          <w:spacing w:val="-1"/>
          <w:sz w:val="22"/>
          <w:szCs w:val="22"/>
        </w:rPr>
        <w:t>m</w:t>
      </w:r>
      <w:r w:rsidRPr="00C64FD9">
        <w:rPr>
          <w:rFonts w:ascii="Arial" w:eastAsia="Arial" w:hAnsi="Arial" w:cs="Arial"/>
          <w:spacing w:val="-1"/>
          <w:sz w:val="22"/>
          <w:szCs w:val="22"/>
        </w:rPr>
        <w:t xml:space="preserve">onetization for FPSO </w:t>
      </w:r>
      <w:r w:rsidR="00C64FD9" w:rsidRPr="00C64FD9">
        <w:rPr>
          <w:rFonts w:ascii="Arial" w:eastAsia="Arial" w:hAnsi="Arial" w:cs="Arial"/>
          <w:spacing w:val="-1"/>
          <w:sz w:val="22"/>
          <w:szCs w:val="22"/>
        </w:rPr>
        <w:t>engineering Contractor</w:t>
      </w:r>
      <w:r w:rsidRPr="00C64FD9">
        <w:rPr>
          <w:rFonts w:ascii="Arial" w:eastAsia="Arial" w:hAnsi="Arial" w:cs="Arial"/>
          <w:spacing w:val="-1"/>
          <w:sz w:val="22"/>
          <w:szCs w:val="22"/>
        </w:rPr>
        <w:t xml:space="preserve"> shall perform below engineering activities under the detail engineering,</w:t>
      </w:r>
    </w:p>
    <w:p w14:paraId="5D81DF65" w14:textId="77777777" w:rsidR="00FB3D5D" w:rsidRPr="00C64FD9" w:rsidRDefault="00FB3D5D" w:rsidP="00FB3D5D">
      <w:pPr>
        <w:spacing w:before="8" w:line="120" w:lineRule="exact"/>
        <w:rPr>
          <w:rFonts w:ascii="Arial" w:hAnsi="Arial" w:cs="Arial"/>
          <w:sz w:val="12"/>
          <w:szCs w:val="12"/>
        </w:rPr>
      </w:pPr>
    </w:p>
    <w:p w14:paraId="4C821138" w14:textId="620FF94D"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Conce</w:t>
      </w:r>
      <w:r w:rsidRPr="00C64FD9">
        <w:rPr>
          <w:rFonts w:ascii="Arial" w:eastAsia="Arial" w:hAnsi="Arial" w:cs="Arial"/>
          <w:spacing w:val="-1"/>
          <w:sz w:val="22"/>
          <w:szCs w:val="22"/>
        </w:rPr>
        <w:t>p</w:t>
      </w:r>
      <w:r w:rsidRPr="00C64FD9">
        <w:rPr>
          <w:rFonts w:ascii="Arial" w:eastAsia="Arial" w:hAnsi="Arial" w:cs="Arial"/>
          <w:spacing w:val="2"/>
          <w:sz w:val="22"/>
          <w:szCs w:val="22"/>
        </w:rPr>
        <w:t>t</w:t>
      </w:r>
      <w:r w:rsidRPr="00C64FD9">
        <w:rPr>
          <w:rFonts w:ascii="Arial" w:eastAsia="Arial" w:hAnsi="Arial" w:cs="Arial"/>
          <w:sz w:val="22"/>
          <w:szCs w:val="22"/>
        </w:rPr>
        <w:t>u</w:t>
      </w:r>
      <w:r w:rsidRPr="00C64FD9">
        <w:rPr>
          <w:rFonts w:ascii="Arial" w:eastAsia="Arial" w:hAnsi="Arial" w:cs="Arial"/>
          <w:spacing w:val="1"/>
          <w:sz w:val="22"/>
          <w:szCs w:val="22"/>
        </w:rPr>
        <w:t>a</w:t>
      </w:r>
      <w:r w:rsidRPr="00C64FD9">
        <w:rPr>
          <w:rFonts w:ascii="Arial" w:eastAsia="Arial" w:hAnsi="Arial" w:cs="Arial"/>
          <w:spacing w:val="-1"/>
          <w:sz w:val="22"/>
          <w:szCs w:val="22"/>
        </w:rPr>
        <w:t>li</w:t>
      </w:r>
      <w:r w:rsidRPr="00C64FD9">
        <w:rPr>
          <w:rFonts w:ascii="Arial" w:eastAsia="Arial" w:hAnsi="Arial" w:cs="Arial"/>
          <w:spacing w:val="1"/>
          <w:sz w:val="22"/>
          <w:szCs w:val="22"/>
        </w:rPr>
        <w:t>z</w:t>
      </w:r>
      <w:r w:rsidRPr="00C64FD9">
        <w:rPr>
          <w:rFonts w:ascii="Arial" w:eastAsia="Arial" w:hAnsi="Arial" w:cs="Arial"/>
          <w:sz w:val="22"/>
          <w:szCs w:val="22"/>
        </w:rPr>
        <w:t>a</w:t>
      </w:r>
      <w:r w:rsidRPr="00C64FD9">
        <w:rPr>
          <w:rFonts w:ascii="Arial" w:eastAsia="Arial" w:hAnsi="Arial" w:cs="Arial"/>
          <w:spacing w:val="2"/>
          <w:sz w:val="22"/>
          <w:szCs w:val="22"/>
        </w:rPr>
        <w:t>t</w:t>
      </w:r>
      <w:r w:rsidRPr="00C64FD9">
        <w:rPr>
          <w:rFonts w:ascii="Arial" w:eastAsia="Arial" w:hAnsi="Arial" w:cs="Arial"/>
          <w:spacing w:val="-1"/>
          <w:sz w:val="22"/>
          <w:szCs w:val="22"/>
        </w:rPr>
        <w:t>i</w:t>
      </w:r>
      <w:r w:rsidRPr="00C64FD9">
        <w:rPr>
          <w:rFonts w:ascii="Arial" w:eastAsia="Arial" w:hAnsi="Arial" w:cs="Arial"/>
          <w:spacing w:val="2"/>
          <w:sz w:val="22"/>
          <w:szCs w:val="22"/>
        </w:rPr>
        <w:t>o</w:t>
      </w:r>
      <w:r w:rsidRPr="00C64FD9">
        <w:rPr>
          <w:rFonts w:ascii="Arial" w:eastAsia="Arial" w:hAnsi="Arial" w:cs="Arial"/>
          <w:sz w:val="22"/>
          <w:szCs w:val="22"/>
        </w:rPr>
        <w:t>n</w:t>
      </w:r>
      <w:r w:rsidRPr="00C64FD9">
        <w:rPr>
          <w:rFonts w:ascii="Arial" w:eastAsia="Arial" w:hAnsi="Arial" w:cs="Arial"/>
          <w:spacing w:val="53"/>
          <w:sz w:val="22"/>
          <w:szCs w:val="22"/>
        </w:rPr>
        <w:t xml:space="preserve"> </w:t>
      </w:r>
      <w:r w:rsidRPr="00C64FD9">
        <w:rPr>
          <w:rFonts w:ascii="Arial" w:eastAsia="Arial" w:hAnsi="Arial" w:cs="Arial"/>
          <w:sz w:val="22"/>
          <w:szCs w:val="22"/>
        </w:rPr>
        <w:t xml:space="preserve">of </w:t>
      </w:r>
      <w:r w:rsidR="00D3666F" w:rsidRPr="00C64FD9">
        <w:rPr>
          <w:rFonts w:ascii="Arial" w:eastAsia="Arial" w:hAnsi="Arial" w:cs="Arial"/>
          <w:spacing w:val="11"/>
          <w:sz w:val="22"/>
          <w:szCs w:val="22"/>
        </w:rPr>
        <w:t>scheme</w:t>
      </w:r>
      <w:r w:rsidR="00D3666F" w:rsidRPr="00C64FD9">
        <w:rPr>
          <w:rFonts w:ascii="Arial" w:eastAsia="Arial" w:hAnsi="Arial" w:cs="Arial"/>
          <w:sz w:val="22"/>
          <w:szCs w:val="22"/>
        </w:rPr>
        <w:t xml:space="preserve"> </w:t>
      </w:r>
      <w:r w:rsidR="00D3666F" w:rsidRPr="00C64FD9">
        <w:rPr>
          <w:rFonts w:ascii="Arial" w:eastAsia="Arial" w:hAnsi="Arial" w:cs="Arial"/>
          <w:spacing w:val="6"/>
          <w:sz w:val="22"/>
          <w:szCs w:val="22"/>
        </w:rPr>
        <w:t>/</w:t>
      </w:r>
      <w:r w:rsidR="00D3666F" w:rsidRPr="00C64FD9">
        <w:rPr>
          <w:rFonts w:ascii="Arial" w:eastAsia="Arial" w:hAnsi="Arial" w:cs="Arial"/>
          <w:sz w:val="22"/>
          <w:szCs w:val="22"/>
        </w:rPr>
        <w:t xml:space="preserve"> </w:t>
      </w:r>
      <w:r w:rsidR="00D3666F" w:rsidRPr="00C64FD9">
        <w:rPr>
          <w:rFonts w:ascii="Arial" w:eastAsia="Arial" w:hAnsi="Arial" w:cs="Arial"/>
          <w:spacing w:val="13"/>
          <w:sz w:val="22"/>
          <w:szCs w:val="22"/>
        </w:rPr>
        <w:t>study</w:t>
      </w:r>
      <w:r w:rsidR="00D3666F" w:rsidRPr="00C64FD9">
        <w:rPr>
          <w:rFonts w:ascii="Arial" w:eastAsia="Arial" w:hAnsi="Arial" w:cs="Arial"/>
          <w:sz w:val="22"/>
          <w:szCs w:val="22"/>
        </w:rPr>
        <w:t xml:space="preserve"> </w:t>
      </w:r>
      <w:r w:rsidR="00C64FD9" w:rsidRPr="00C64FD9">
        <w:rPr>
          <w:rFonts w:ascii="Arial" w:eastAsia="Arial" w:hAnsi="Arial" w:cs="Arial"/>
          <w:spacing w:val="9"/>
          <w:sz w:val="22"/>
          <w:szCs w:val="22"/>
        </w:rPr>
        <w:t>for</w:t>
      </w:r>
      <w:r w:rsidR="00C64FD9" w:rsidRPr="00C64FD9">
        <w:rPr>
          <w:rFonts w:ascii="Arial" w:eastAsia="Arial" w:hAnsi="Arial" w:cs="Arial"/>
          <w:sz w:val="22"/>
          <w:szCs w:val="22"/>
        </w:rPr>
        <w:t xml:space="preserve"> </w:t>
      </w:r>
      <w:r w:rsidR="00803217" w:rsidRPr="00C64FD9">
        <w:rPr>
          <w:rFonts w:ascii="Arial" w:eastAsia="Arial" w:hAnsi="Arial" w:cs="Arial"/>
          <w:spacing w:val="12"/>
          <w:sz w:val="22"/>
          <w:szCs w:val="22"/>
        </w:rPr>
        <w:t>revamp</w:t>
      </w:r>
      <w:r w:rsidR="00803217" w:rsidRPr="00C64FD9">
        <w:rPr>
          <w:rFonts w:ascii="Arial" w:eastAsia="Arial" w:hAnsi="Arial" w:cs="Arial"/>
          <w:sz w:val="22"/>
          <w:szCs w:val="22"/>
        </w:rPr>
        <w:t xml:space="preserve"> </w:t>
      </w:r>
      <w:r w:rsidR="00803217" w:rsidRPr="00C64FD9">
        <w:rPr>
          <w:rFonts w:ascii="Arial" w:eastAsia="Arial" w:hAnsi="Arial" w:cs="Arial"/>
          <w:spacing w:val="6"/>
          <w:sz w:val="22"/>
          <w:szCs w:val="22"/>
        </w:rPr>
        <w:t>/</w:t>
      </w:r>
      <w:r w:rsidR="00803217" w:rsidRPr="00C64FD9">
        <w:rPr>
          <w:rFonts w:ascii="Arial" w:eastAsia="Arial" w:hAnsi="Arial" w:cs="Arial"/>
          <w:spacing w:val="1"/>
          <w:sz w:val="22"/>
          <w:szCs w:val="22"/>
        </w:rPr>
        <w:t>r</w:t>
      </w:r>
      <w:r w:rsidR="00803217" w:rsidRPr="00C64FD9">
        <w:rPr>
          <w:rFonts w:ascii="Arial" w:eastAsia="Arial" w:hAnsi="Arial" w:cs="Arial"/>
          <w:sz w:val="22"/>
          <w:szCs w:val="22"/>
        </w:rPr>
        <w:t>ef</w:t>
      </w:r>
      <w:r w:rsidR="00803217" w:rsidRPr="00C64FD9">
        <w:rPr>
          <w:rFonts w:ascii="Arial" w:eastAsia="Arial" w:hAnsi="Arial" w:cs="Arial"/>
          <w:spacing w:val="-1"/>
          <w:sz w:val="22"/>
          <w:szCs w:val="22"/>
        </w:rPr>
        <w:t>u</w:t>
      </w:r>
      <w:r w:rsidR="00803217" w:rsidRPr="00C64FD9">
        <w:rPr>
          <w:rFonts w:ascii="Arial" w:eastAsia="Arial" w:hAnsi="Arial" w:cs="Arial"/>
          <w:spacing w:val="1"/>
          <w:sz w:val="22"/>
          <w:szCs w:val="22"/>
        </w:rPr>
        <w:t>r</w:t>
      </w:r>
      <w:r w:rsidR="00803217" w:rsidRPr="00C64FD9">
        <w:rPr>
          <w:rFonts w:ascii="Arial" w:eastAsia="Arial" w:hAnsi="Arial" w:cs="Arial"/>
          <w:sz w:val="22"/>
          <w:szCs w:val="22"/>
        </w:rPr>
        <w:t>b</w:t>
      </w:r>
      <w:r w:rsidR="00803217" w:rsidRPr="00C64FD9">
        <w:rPr>
          <w:rFonts w:ascii="Arial" w:eastAsia="Arial" w:hAnsi="Arial" w:cs="Arial"/>
          <w:spacing w:val="-1"/>
          <w:sz w:val="22"/>
          <w:szCs w:val="22"/>
        </w:rPr>
        <w:t>i</w:t>
      </w:r>
      <w:r w:rsidR="00803217" w:rsidRPr="00C64FD9">
        <w:rPr>
          <w:rFonts w:ascii="Arial" w:eastAsia="Arial" w:hAnsi="Arial" w:cs="Arial"/>
          <w:spacing w:val="1"/>
          <w:sz w:val="22"/>
          <w:szCs w:val="22"/>
        </w:rPr>
        <w:t>s</w:t>
      </w:r>
      <w:r w:rsidR="00803217" w:rsidRPr="00C64FD9">
        <w:rPr>
          <w:rFonts w:ascii="Arial" w:eastAsia="Arial" w:hAnsi="Arial" w:cs="Arial"/>
          <w:spacing w:val="2"/>
          <w:sz w:val="22"/>
          <w:szCs w:val="22"/>
        </w:rPr>
        <w:t>h</w:t>
      </w:r>
      <w:r w:rsidR="00803217" w:rsidRPr="00C64FD9">
        <w:rPr>
          <w:rFonts w:ascii="Arial" w:eastAsia="Arial" w:hAnsi="Arial" w:cs="Arial"/>
          <w:sz w:val="22"/>
          <w:szCs w:val="22"/>
        </w:rPr>
        <w:t>m</w:t>
      </w:r>
      <w:r w:rsidR="00803217" w:rsidRPr="00C64FD9">
        <w:rPr>
          <w:rFonts w:ascii="Arial" w:eastAsia="Arial" w:hAnsi="Arial" w:cs="Arial"/>
          <w:spacing w:val="2"/>
          <w:sz w:val="22"/>
          <w:szCs w:val="22"/>
        </w:rPr>
        <w:t>e</w:t>
      </w:r>
      <w:r w:rsidR="00803217" w:rsidRPr="00C64FD9">
        <w:rPr>
          <w:rFonts w:ascii="Arial" w:eastAsia="Arial" w:hAnsi="Arial" w:cs="Arial"/>
          <w:sz w:val="22"/>
          <w:szCs w:val="22"/>
        </w:rPr>
        <w:t>nt</w:t>
      </w:r>
      <w:r w:rsidR="00803217" w:rsidRPr="00C64FD9">
        <w:rPr>
          <w:rFonts w:ascii="Arial" w:eastAsia="Arial" w:hAnsi="Arial" w:cs="Arial"/>
          <w:spacing w:val="1"/>
          <w:sz w:val="22"/>
          <w:szCs w:val="22"/>
        </w:rPr>
        <w:t>/</w:t>
      </w:r>
      <w:r w:rsidR="00D3666F" w:rsidRPr="00C64FD9">
        <w:rPr>
          <w:rFonts w:ascii="Arial" w:eastAsia="Arial" w:hAnsi="Arial" w:cs="Arial"/>
          <w:spacing w:val="13"/>
          <w:sz w:val="22"/>
          <w:szCs w:val="22"/>
        </w:rPr>
        <w:t>r</w:t>
      </w:r>
      <w:r w:rsidRPr="00C64FD9">
        <w:rPr>
          <w:rFonts w:ascii="Arial" w:eastAsia="Arial" w:hAnsi="Arial" w:cs="Arial"/>
          <w:spacing w:val="2"/>
          <w:sz w:val="22"/>
          <w:szCs w:val="22"/>
        </w:rPr>
        <w:t>e</w:t>
      </w:r>
      <w:r w:rsidRPr="00C64FD9">
        <w:rPr>
          <w:rFonts w:ascii="Arial" w:eastAsia="Arial" w:hAnsi="Arial" w:cs="Arial"/>
          <w:sz w:val="22"/>
          <w:szCs w:val="22"/>
        </w:rPr>
        <w:t>p</w:t>
      </w:r>
      <w:r w:rsidRPr="00C64FD9">
        <w:rPr>
          <w:rFonts w:ascii="Arial" w:eastAsia="Arial" w:hAnsi="Arial" w:cs="Arial"/>
          <w:spacing w:val="1"/>
          <w:sz w:val="22"/>
          <w:szCs w:val="22"/>
        </w:rPr>
        <w:t>l</w:t>
      </w:r>
      <w:r w:rsidRPr="00C64FD9">
        <w:rPr>
          <w:rFonts w:ascii="Arial" w:eastAsia="Arial" w:hAnsi="Arial" w:cs="Arial"/>
          <w:sz w:val="22"/>
          <w:szCs w:val="22"/>
        </w:rPr>
        <w:t>a</w:t>
      </w:r>
      <w:r w:rsidRPr="00C64FD9">
        <w:rPr>
          <w:rFonts w:ascii="Arial" w:eastAsia="Arial" w:hAnsi="Arial" w:cs="Arial"/>
          <w:spacing w:val="1"/>
          <w:sz w:val="22"/>
          <w:szCs w:val="22"/>
        </w:rPr>
        <w:t>c</w:t>
      </w:r>
      <w:r w:rsidRPr="00C64FD9">
        <w:rPr>
          <w:rFonts w:ascii="Arial" w:eastAsia="Arial" w:hAnsi="Arial" w:cs="Arial"/>
          <w:spacing w:val="2"/>
          <w:sz w:val="22"/>
          <w:szCs w:val="22"/>
        </w:rPr>
        <w:t>e</w:t>
      </w:r>
      <w:r w:rsidRPr="00C64FD9">
        <w:rPr>
          <w:rFonts w:ascii="Arial" w:eastAsia="Arial" w:hAnsi="Arial" w:cs="Arial"/>
          <w:sz w:val="22"/>
          <w:szCs w:val="22"/>
        </w:rPr>
        <w:t>m</w:t>
      </w:r>
      <w:r w:rsidRPr="00C64FD9">
        <w:rPr>
          <w:rFonts w:ascii="Arial" w:eastAsia="Arial" w:hAnsi="Arial" w:cs="Arial"/>
          <w:spacing w:val="-1"/>
          <w:sz w:val="22"/>
          <w:szCs w:val="22"/>
        </w:rPr>
        <w:t>e</w:t>
      </w:r>
      <w:r w:rsidRPr="00C64FD9">
        <w:rPr>
          <w:rFonts w:ascii="Arial" w:eastAsia="Arial" w:hAnsi="Arial" w:cs="Arial"/>
          <w:sz w:val="22"/>
          <w:szCs w:val="22"/>
        </w:rPr>
        <w:t>nt</w:t>
      </w:r>
      <w:r w:rsidR="00D3666F" w:rsidRPr="00C64FD9">
        <w:rPr>
          <w:rFonts w:ascii="Arial" w:eastAsia="Arial" w:hAnsi="Arial" w:cs="Arial"/>
          <w:sz w:val="22"/>
          <w:szCs w:val="22"/>
        </w:rPr>
        <w:t xml:space="preserve"> </w:t>
      </w:r>
      <w:r w:rsidRPr="00C64FD9">
        <w:rPr>
          <w:rFonts w:ascii="Arial" w:eastAsia="Arial" w:hAnsi="Arial" w:cs="Arial"/>
          <w:w w:val="99"/>
          <w:sz w:val="22"/>
          <w:szCs w:val="22"/>
        </w:rPr>
        <w:t>/ d</w:t>
      </w:r>
      <w:r w:rsidRPr="00C64FD9">
        <w:rPr>
          <w:rFonts w:ascii="Arial" w:eastAsia="Arial" w:hAnsi="Arial" w:cs="Arial"/>
          <w:spacing w:val="-1"/>
          <w:w w:val="99"/>
          <w:sz w:val="22"/>
          <w:szCs w:val="22"/>
        </w:rPr>
        <w:t>e</w:t>
      </w:r>
      <w:r w:rsidRPr="00C64FD9">
        <w:rPr>
          <w:rFonts w:ascii="Arial" w:eastAsia="Arial" w:hAnsi="Arial" w:cs="Arial"/>
          <w:spacing w:val="2"/>
          <w:w w:val="99"/>
          <w:sz w:val="22"/>
          <w:szCs w:val="22"/>
        </w:rPr>
        <w:t>b</w:t>
      </w:r>
      <w:r w:rsidRPr="00C64FD9">
        <w:rPr>
          <w:rFonts w:ascii="Arial" w:eastAsia="Arial" w:hAnsi="Arial" w:cs="Arial"/>
          <w:w w:val="99"/>
          <w:sz w:val="22"/>
          <w:szCs w:val="22"/>
        </w:rPr>
        <w:t>ot</w:t>
      </w:r>
      <w:r w:rsidRPr="00C64FD9">
        <w:rPr>
          <w:rFonts w:ascii="Arial" w:eastAsia="Arial" w:hAnsi="Arial" w:cs="Arial"/>
          <w:spacing w:val="-1"/>
          <w:w w:val="99"/>
          <w:sz w:val="22"/>
          <w:szCs w:val="22"/>
        </w:rPr>
        <w:t>t</w:t>
      </w:r>
      <w:r w:rsidRPr="00C64FD9">
        <w:rPr>
          <w:rFonts w:ascii="Arial" w:eastAsia="Arial" w:hAnsi="Arial" w:cs="Arial"/>
          <w:spacing w:val="1"/>
          <w:w w:val="99"/>
          <w:sz w:val="22"/>
          <w:szCs w:val="22"/>
        </w:rPr>
        <w:t>l</w:t>
      </w:r>
      <w:r w:rsidRPr="00C64FD9">
        <w:rPr>
          <w:rFonts w:ascii="Arial" w:eastAsia="Arial" w:hAnsi="Arial" w:cs="Arial"/>
          <w:w w:val="99"/>
          <w:sz w:val="22"/>
          <w:szCs w:val="22"/>
        </w:rPr>
        <w:t>e</w:t>
      </w:r>
      <w:r w:rsidRPr="00C64FD9">
        <w:rPr>
          <w:rFonts w:ascii="Arial" w:eastAsia="Arial" w:hAnsi="Arial" w:cs="Arial"/>
          <w:spacing w:val="-1"/>
          <w:w w:val="99"/>
          <w:sz w:val="22"/>
          <w:szCs w:val="22"/>
        </w:rPr>
        <w:t>n</w:t>
      </w:r>
      <w:r w:rsidRPr="00C64FD9">
        <w:rPr>
          <w:rFonts w:ascii="Arial" w:eastAsia="Arial" w:hAnsi="Arial" w:cs="Arial"/>
          <w:w w:val="99"/>
          <w:sz w:val="22"/>
          <w:szCs w:val="22"/>
        </w:rPr>
        <w:t>e</w:t>
      </w:r>
      <w:r w:rsidRPr="00C64FD9">
        <w:rPr>
          <w:rFonts w:ascii="Arial" w:eastAsia="Arial" w:hAnsi="Arial" w:cs="Arial"/>
          <w:spacing w:val="1"/>
          <w:w w:val="99"/>
          <w:sz w:val="22"/>
          <w:szCs w:val="22"/>
        </w:rPr>
        <w:t>cki</w:t>
      </w:r>
      <w:r w:rsidRPr="00C64FD9">
        <w:rPr>
          <w:rFonts w:ascii="Arial" w:eastAsia="Arial" w:hAnsi="Arial" w:cs="Arial"/>
          <w:w w:val="99"/>
          <w:sz w:val="22"/>
          <w:szCs w:val="22"/>
        </w:rPr>
        <w:t>n</w:t>
      </w:r>
      <w:r w:rsidRPr="00C64FD9">
        <w:rPr>
          <w:rFonts w:ascii="Arial" w:eastAsia="Arial" w:hAnsi="Arial" w:cs="Arial"/>
          <w:spacing w:val="-1"/>
          <w:w w:val="99"/>
          <w:sz w:val="22"/>
          <w:szCs w:val="22"/>
        </w:rPr>
        <w:t>g</w:t>
      </w:r>
      <w:r w:rsidRPr="00C64FD9">
        <w:rPr>
          <w:rFonts w:ascii="Arial" w:eastAsia="Arial" w:hAnsi="Arial" w:cs="Arial"/>
          <w:w w:val="99"/>
          <w:sz w:val="22"/>
          <w:szCs w:val="22"/>
        </w:rPr>
        <w:t>,</w:t>
      </w:r>
      <w:r w:rsidRPr="00C64FD9">
        <w:rPr>
          <w:rFonts w:ascii="Arial" w:eastAsia="Arial" w:hAnsi="Arial" w:cs="Arial"/>
          <w:spacing w:val="-9"/>
          <w:w w:val="99"/>
          <w:sz w:val="22"/>
          <w:szCs w:val="22"/>
        </w:rPr>
        <w:t xml:space="preserve"> </w:t>
      </w:r>
      <w:r w:rsidRPr="00C64FD9">
        <w:rPr>
          <w:rFonts w:ascii="Arial" w:eastAsia="Arial" w:hAnsi="Arial" w:cs="Arial"/>
          <w:w w:val="99"/>
          <w:sz w:val="22"/>
          <w:szCs w:val="22"/>
        </w:rPr>
        <w:t>o</w:t>
      </w:r>
      <w:r w:rsidRPr="00C64FD9">
        <w:rPr>
          <w:rFonts w:ascii="Arial" w:eastAsia="Arial" w:hAnsi="Arial" w:cs="Arial"/>
          <w:spacing w:val="-1"/>
          <w:w w:val="99"/>
          <w:sz w:val="22"/>
          <w:szCs w:val="22"/>
        </w:rPr>
        <w:t>p</w:t>
      </w:r>
      <w:r w:rsidRPr="00C64FD9">
        <w:rPr>
          <w:rFonts w:ascii="Arial" w:eastAsia="Arial" w:hAnsi="Arial" w:cs="Arial"/>
          <w:spacing w:val="2"/>
          <w:w w:val="99"/>
          <w:sz w:val="22"/>
          <w:szCs w:val="22"/>
        </w:rPr>
        <w:t>t</w:t>
      </w:r>
      <w:r w:rsidRPr="00C64FD9">
        <w:rPr>
          <w:rFonts w:ascii="Arial" w:eastAsia="Arial" w:hAnsi="Arial" w:cs="Arial"/>
          <w:spacing w:val="-1"/>
          <w:w w:val="99"/>
          <w:sz w:val="22"/>
          <w:szCs w:val="22"/>
        </w:rPr>
        <w:t>i</w:t>
      </w:r>
      <w:r w:rsidRPr="00C64FD9">
        <w:rPr>
          <w:rFonts w:ascii="Arial" w:eastAsia="Arial" w:hAnsi="Arial" w:cs="Arial"/>
          <w:spacing w:val="2"/>
          <w:w w:val="99"/>
          <w:sz w:val="22"/>
          <w:szCs w:val="22"/>
        </w:rPr>
        <w:t>m</w:t>
      </w:r>
      <w:r w:rsidRPr="00C64FD9">
        <w:rPr>
          <w:rFonts w:ascii="Arial" w:eastAsia="Arial" w:hAnsi="Arial" w:cs="Arial"/>
          <w:spacing w:val="-1"/>
          <w:w w:val="99"/>
          <w:sz w:val="22"/>
          <w:szCs w:val="22"/>
        </w:rPr>
        <w:t>i</w:t>
      </w:r>
      <w:r w:rsidRPr="00C64FD9">
        <w:rPr>
          <w:rFonts w:ascii="Arial" w:eastAsia="Arial" w:hAnsi="Arial" w:cs="Arial"/>
          <w:spacing w:val="1"/>
          <w:w w:val="99"/>
          <w:sz w:val="22"/>
          <w:szCs w:val="22"/>
        </w:rPr>
        <w:t>z</w:t>
      </w:r>
      <w:r w:rsidRPr="00C64FD9">
        <w:rPr>
          <w:rFonts w:ascii="Arial" w:eastAsia="Arial" w:hAnsi="Arial" w:cs="Arial"/>
          <w:w w:val="99"/>
          <w:sz w:val="22"/>
          <w:szCs w:val="22"/>
        </w:rPr>
        <w:t>at</w:t>
      </w:r>
      <w:r w:rsidRPr="00C64FD9">
        <w:rPr>
          <w:rFonts w:ascii="Arial" w:eastAsia="Arial" w:hAnsi="Arial" w:cs="Arial"/>
          <w:spacing w:val="1"/>
          <w:w w:val="99"/>
          <w:sz w:val="22"/>
          <w:szCs w:val="22"/>
        </w:rPr>
        <w:t>i</w:t>
      </w:r>
      <w:r w:rsidRPr="00C64FD9">
        <w:rPr>
          <w:rFonts w:ascii="Arial" w:eastAsia="Arial" w:hAnsi="Arial" w:cs="Arial"/>
          <w:w w:val="99"/>
          <w:sz w:val="22"/>
          <w:szCs w:val="22"/>
        </w:rPr>
        <w:t>on</w:t>
      </w:r>
      <w:r w:rsidRPr="00C64FD9">
        <w:rPr>
          <w:rFonts w:ascii="Arial" w:eastAsia="Arial" w:hAnsi="Arial" w:cs="Arial"/>
          <w:spacing w:val="-12"/>
          <w:w w:val="99"/>
          <w:sz w:val="22"/>
          <w:szCs w:val="22"/>
        </w:rPr>
        <w:t xml:space="preserve"> </w:t>
      </w:r>
      <w:r w:rsidRPr="00C64FD9">
        <w:rPr>
          <w:rFonts w:ascii="Arial" w:eastAsia="Arial" w:hAnsi="Arial" w:cs="Arial"/>
          <w:spacing w:val="2"/>
          <w:sz w:val="22"/>
          <w:szCs w:val="22"/>
        </w:rPr>
        <w:t>o</w:t>
      </w:r>
      <w:r w:rsidRPr="00C64FD9">
        <w:rPr>
          <w:rFonts w:ascii="Arial" w:eastAsia="Arial" w:hAnsi="Arial" w:cs="Arial"/>
          <w:sz w:val="22"/>
          <w:szCs w:val="22"/>
        </w:rPr>
        <w:t>f</w:t>
      </w:r>
      <w:r w:rsidRPr="00C64FD9">
        <w:rPr>
          <w:rFonts w:ascii="Arial" w:eastAsia="Arial" w:hAnsi="Arial" w:cs="Arial"/>
          <w:spacing w:val="-14"/>
          <w:sz w:val="22"/>
          <w:szCs w:val="22"/>
        </w:rPr>
        <w:t xml:space="preserve"> </w:t>
      </w:r>
      <w:r w:rsidRPr="00C64FD9">
        <w:rPr>
          <w:rFonts w:ascii="Arial" w:eastAsia="Arial" w:hAnsi="Arial" w:cs="Arial"/>
          <w:spacing w:val="-1"/>
          <w:sz w:val="22"/>
          <w:szCs w:val="22"/>
        </w:rPr>
        <w:t>P</w:t>
      </w:r>
      <w:r w:rsidRPr="00C64FD9">
        <w:rPr>
          <w:rFonts w:ascii="Arial" w:eastAsia="Arial" w:hAnsi="Arial" w:cs="Arial"/>
          <w:spacing w:val="1"/>
          <w:sz w:val="22"/>
          <w:szCs w:val="22"/>
        </w:rPr>
        <w:t>r</w:t>
      </w:r>
      <w:r w:rsidRPr="00C64FD9">
        <w:rPr>
          <w:rFonts w:ascii="Arial" w:eastAsia="Arial" w:hAnsi="Arial" w:cs="Arial"/>
          <w:sz w:val="22"/>
          <w:szCs w:val="22"/>
        </w:rPr>
        <w:t>o</w:t>
      </w:r>
      <w:r w:rsidRPr="00C64FD9">
        <w:rPr>
          <w:rFonts w:ascii="Arial" w:eastAsia="Arial" w:hAnsi="Arial" w:cs="Arial"/>
          <w:spacing w:val="3"/>
          <w:sz w:val="22"/>
          <w:szCs w:val="22"/>
        </w:rPr>
        <w:t>c</w:t>
      </w:r>
      <w:r w:rsidRPr="00C64FD9">
        <w:rPr>
          <w:rFonts w:ascii="Arial" w:eastAsia="Arial" w:hAnsi="Arial" w:cs="Arial"/>
          <w:sz w:val="22"/>
          <w:szCs w:val="22"/>
        </w:rPr>
        <w:t>e</w:t>
      </w:r>
      <w:r w:rsidRPr="00C64FD9">
        <w:rPr>
          <w:rFonts w:ascii="Arial" w:eastAsia="Arial" w:hAnsi="Arial" w:cs="Arial"/>
          <w:spacing w:val="1"/>
          <w:sz w:val="22"/>
          <w:szCs w:val="22"/>
        </w:rPr>
        <w:t>ss</w:t>
      </w:r>
      <w:r w:rsidRPr="00C64FD9">
        <w:rPr>
          <w:rFonts w:ascii="Arial" w:eastAsia="Arial" w:hAnsi="Arial" w:cs="Arial"/>
          <w:spacing w:val="-1"/>
          <w:sz w:val="22"/>
          <w:szCs w:val="22"/>
        </w:rPr>
        <w:t>i</w:t>
      </w:r>
      <w:r w:rsidRPr="00C64FD9">
        <w:rPr>
          <w:rFonts w:ascii="Arial" w:eastAsia="Arial" w:hAnsi="Arial" w:cs="Arial"/>
          <w:sz w:val="22"/>
          <w:szCs w:val="22"/>
        </w:rPr>
        <w:t>ng</w:t>
      </w:r>
      <w:r w:rsidRPr="00C64FD9">
        <w:rPr>
          <w:rFonts w:ascii="Arial" w:eastAsia="Arial" w:hAnsi="Arial" w:cs="Arial"/>
          <w:spacing w:val="-21"/>
          <w:sz w:val="22"/>
          <w:szCs w:val="22"/>
        </w:rPr>
        <w:t xml:space="preserve"> </w:t>
      </w:r>
      <w:r w:rsidRPr="00C64FD9">
        <w:rPr>
          <w:rFonts w:ascii="Arial" w:eastAsia="Arial" w:hAnsi="Arial" w:cs="Arial"/>
          <w:sz w:val="22"/>
          <w:szCs w:val="22"/>
        </w:rPr>
        <w:t>fac</w:t>
      </w:r>
      <w:r w:rsidRPr="00C64FD9">
        <w:rPr>
          <w:rFonts w:ascii="Arial" w:eastAsia="Arial" w:hAnsi="Arial" w:cs="Arial"/>
          <w:spacing w:val="1"/>
          <w:sz w:val="22"/>
          <w:szCs w:val="22"/>
        </w:rPr>
        <w:t>i</w:t>
      </w:r>
      <w:r w:rsidRPr="00C64FD9">
        <w:rPr>
          <w:rFonts w:ascii="Arial" w:eastAsia="Arial" w:hAnsi="Arial" w:cs="Arial"/>
          <w:spacing w:val="-1"/>
          <w:sz w:val="22"/>
          <w:szCs w:val="22"/>
        </w:rPr>
        <w:t>li</w:t>
      </w:r>
      <w:r w:rsidRPr="00C64FD9">
        <w:rPr>
          <w:rFonts w:ascii="Arial" w:eastAsia="Arial" w:hAnsi="Arial" w:cs="Arial"/>
          <w:spacing w:val="2"/>
          <w:sz w:val="22"/>
          <w:szCs w:val="22"/>
        </w:rPr>
        <w:t>t</w:t>
      </w:r>
      <w:r w:rsidRPr="00C64FD9">
        <w:rPr>
          <w:rFonts w:ascii="Arial" w:eastAsia="Arial" w:hAnsi="Arial" w:cs="Arial"/>
          <w:spacing w:val="-1"/>
          <w:sz w:val="22"/>
          <w:szCs w:val="22"/>
        </w:rPr>
        <w:t>i</w:t>
      </w:r>
      <w:r w:rsidRPr="00C64FD9">
        <w:rPr>
          <w:rFonts w:ascii="Arial" w:eastAsia="Arial" w:hAnsi="Arial" w:cs="Arial"/>
          <w:sz w:val="22"/>
          <w:szCs w:val="22"/>
        </w:rPr>
        <w:t>e</w:t>
      </w:r>
      <w:r w:rsidRPr="00C64FD9">
        <w:rPr>
          <w:rFonts w:ascii="Arial" w:eastAsia="Arial" w:hAnsi="Arial" w:cs="Arial"/>
          <w:spacing w:val="1"/>
          <w:sz w:val="22"/>
          <w:szCs w:val="22"/>
        </w:rPr>
        <w:t>s</w:t>
      </w:r>
      <w:r w:rsidRPr="00C64FD9">
        <w:rPr>
          <w:rFonts w:ascii="Arial" w:eastAsia="Arial" w:hAnsi="Arial" w:cs="Arial"/>
          <w:sz w:val="22"/>
          <w:szCs w:val="22"/>
        </w:rPr>
        <w:t>,</w:t>
      </w:r>
      <w:r w:rsidRPr="00C64FD9">
        <w:rPr>
          <w:rFonts w:ascii="Arial" w:eastAsia="Arial" w:hAnsi="Arial" w:cs="Arial"/>
          <w:spacing w:val="-18"/>
          <w:sz w:val="22"/>
          <w:szCs w:val="22"/>
        </w:rPr>
        <w:t xml:space="preserve"> </w:t>
      </w:r>
      <w:r w:rsidRPr="00C64FD9">
        <w:rPr>
          <w:rFonts w:ascii="Arial" w:eastAsia="Arial" w:hAnsi="Arial" w:cs="Arial"/>
          <w:spacing w:val="1"/>
          <w:sz w:val="22"/>
          <w:szCs w:val="22"/>
        </w:rPr>
        <w:t>Pr</w:t>
      </w:r>
      <w:r w:rsidRPr="00C64FD9">
        <w:rPr>
          <w:rFonts w:ascii="Arial" w:eastAsia="Arial" w:hAnsi="Arial" w:cs="Arial"/>
          <w:sz w:val="22"/>
          <w:szCs w:val="22"/>
        </w:rPr>
        <w:t>o</w:t>
      </w:r>
      <w:r w:rsidRPr="00C64FD9">
        <w:rPr>
          <w:rFonts w:ascii="Arial" w:eastAsia="Arial" w:hAnsi="Arial" w:cs="Arial"/>
          <w:spacing w:val="-1"/>
          <w:sz w:val="22"/>
          <w:szCs w:val="22"/>
        </w:rPr>
        <w:t>d</w:t>
      </w:r>
      <w:r w:rsidRPr="00C64FD9">
        <w:rPr>
          <w:rFonts w:ascii="Arial" w:eastAsia="Arial" w:hAnsi="Arial" w:cs="Arial"/>
          <w:sz w:val="22"/>
          <w:szCs w:val="22"/>
        </w:rPr>
        <w:t>u</w:t>
      </w:r>
      <w:r w:rsidRPr="00C64FD9">
        <w:rPr>
          <w:rFonts w:ascii="Arial" w:eastAsia="Arial" w:hAnsi="Arial" w:cs="Arial"/>
          <w:spacing w:val="1"/>
          <w:sz w:val="22"/>
          <w:szCs w:val="22"/>
        </w:rPr>
        <w:t>c</w:t>
      </w:r>
      <w:r w:rsidRPr="00C64FD9">
        <w:rPr>
          <w:rFonts w:ascii="Arial" w:eastAsia="Arial" w:hAnsi="Arial" w:cs="Arial"/>
          <w:sz w:val="22"/>
          <w:szCs w:val="22"/>
        </w:rPr>
        <w:t>t</w:t>
      </w:r>
      <w:r w:rsidRPr="00C64FD9">
        <w:rPr>
          <w:rFonts w:ascii="Arial" w:eastAsia="Arial" w:hAnsi="Arial" w:cs="Arial"/>
          <w:spacing w:val="-1"/>
          <w:sz w:val="22"/>
          <w:szCs w:val="22"/>
        </w:rPr>
        <w:t>i</w:t>
      </w:r>
      <w:r w:rsidRPr="00C64FD9">
        <w:rPr>
          <w:rFonts w:ascii="Arial" w:eastAsia="Arial" w:hAnsi="Arial" w:cs="Arial"/>
          <w:spacing w:val="2"/>
          <w:sz w:val="22"/>
          <w:szCs w:val="22"/>
        </w:rPr>
        <w:t>o</w:t>
      </w:r>
      <w:r w:rsidRPr="00C64FD9">
        <w:rPr>
          <w:rFonts w:ascii="Arial" w:eastAsia="Arial" w:hAnsi="Arial" w:cs="Arial"/>
          <w:sz w:val="22"/>
          <w:szCs w:val="22"/>
        </w:rPr>
        <w:t>n</w:t>
      </w:r>
      <w:r w:rsidRPr="00C64FD9">
        <w:rPr>
          <w:rFonts w:ascii="Arial" w:eastAsia="Arial" w:hAnsi="Arial" w:cs="Arial"/>
          <w:spacing w:val="-20"/>
          <w:sz w:val="22"/>
          <w:szCs w:val="22"/>
        </w:rPr>
        <w:t xml:space="preserve"> </w:t>
      </w:r>
      <w:r w:rsidRPr="00C64FD9">
        <w:rPr>
          <w:rFonts w:ascii="Arial" w:eastAsia="Arial" w:hAnsi="Arial" w:cs="Arial"/>
          <w:spacing w:val="-1"/>
          <w:sz w:val="22"/>
          <w:szCs w:val="22"/>
        </w:rPr>
        <w:t>S</w:t>
      </w:r>
      <w:r w:rsidRPr="00C64FD9">
        <w:rPr>
          <w:rFonts w:ascii="Arial" w:eastAsia="Arial" w:hAnsi="Arial" w:cs="Arial"/>
          <w:spacing w:val="1"/>
          <w:sz w:val="22"/>
          <w:szCs w:val="22"/>
        </w:rPr>
        <w:t>ys</w:t>
      </w:r>
      <w:r w:rsidRPr="00C64FD9">
        <w:rPr>
          <w:rFonts w:ascii="Arial" w:eastAsia="Arial" w:hAnsi="Arial" w:cs="Arial"/>
          <w:sz w:val="22"/>
          <w:szCs w:val="22"/>
        </w:rPr>
        <w:t>tem</w:t>
      </w:r>
      <w:r w:rsidRPr="00C64FD9">
        <w:rPr>
          <w:rFonts w:ascii="Arial" w:eastAsia="Arial" w:hAnsi="Arial" w:cs="Arial"/>
          <w:spacing w:val="-20"/>
          <w:sz w:val="22"/>
          <w:szCs w:val="22"/>
        </w:rPr>
        <w:t xml:space="preserve"> </w:t>
      </w:r>
      <w:r w:rsidRPr="00C64FD9">
        <w:rPr>
          <w:rFonts w:ascii="Arial" w:eastAsia="Arial" w:hAnsi="Arial" w:cs="Arial"/>
          <w:spacing w:val="1"/>
          <w:sz w:val="22"/>
          <w:szCs w:val="22"/>
        </w:rPr>
        <w:t>c</w:t>
      </w:r>
      <w:r w:rsidRPr="00C64FD9">
        <w:rPr>
          <w:rFonts w:ascii="Arial" w:eastAsia="Arial" w:hAnsi="Arial" w:cs="Arial"/>
          <w:spacing w:val="2"/>
          <w:sz w:val="22"/>
          <w:szCs w:val="22"/>
        </w:rPr>
        <w:t>o</w:t>
      </w:r>
      <w:r w:rsidRPr="00C64FD9">
        <w:rPr>
          <w:rFonts w:ascii="Arial" w:eastAsia="Arial" w:hAnsi="Arial" w:cs="Arial"/>
          <w:sz w:val="22"/>
          <w:szCs w:val="22"/>
        </w:rPr>
        <w:t>nf</w:t>
      </w:r>
      <w:r w:rsidRPr="00C64FD9">
        <w:rPr>
          <w:rFonts w:ascii="Arial" w:eastAsia="Arial" w:hAnsi="Arial" w:cs="Arial"/>
          <w:spacing w:val="1"/>
          <w:sz w:val="22"/>
          <w:szCs w:val="22"/>
        </w:rPr>
        <w:t>i</w:t>
      </w:r>
      <w:r w:rsidRPr="00C64FD9">
        <w:rPr>
          <w:rFonts w:ascii="Arial" w:eastAsia="Arial" w:hAnsi="Arial" w:cs="Arial"/>
          <w:sz w:val="22"/>
          <w:szCs w:val="22"/>
        </w:rPr>
        <w:t>g</w:t>
      </w:r>
      <w:r w:rsidRPr="00C64FD9">
        <w:rPr>
          <w:rFonts w:ascii="Arial" w:eastAsia="Arial" w:hAnsi="Arial" w:cs="Arial"/>
          <w:spacing w:val="-1"/>
          <w:sz w:val="22"/>
          <w:szCs w:val="22"/>
        </w:rPr>
        <w:t>u</w:t>
      </w:r>
      <w:r w:rsidRPr="00C64FD9">
        <w:rPr>
          <w:rFonts w:ascii="Arial" w:eastAsia="Arial" w:hAnsi="Arial" w:cs="Arial"/>
          <w:spacing w:val="1"/>
          <w:sz w:val="22"/>
          <w:szCs w:val="22"/>
        </w:rPr>
        <w:t>r</w:t>
      </w:r>
      <w:r w:rsidRPr="00C64FD9">
        <w:rPr>
          <w:rFonts w:ascii="Arial" w:eastAsia="Arial" w:hAnsi="Arial" w:cs="Arial"/>
          <w:sz w:val="22"/>
          <w:szCs w:val="22"/>
        </w:rPr>
        <w:t>a</w:t>
      </w:r>
      <w:r w:rsidRPr="00C64FD9">
        <w:rPr>
          <w:rFonts w:ascii="Arial" w:eastAsia="Arial" w:hAnsi="Arial" w:cs="Arial"/>
          <w:spacing w:val="2"/>
          <w:sz w:val="22"/>
          <w:szCs w:val="22"/>
        </w:rPr>
        <w:t>t</w:t>
      </w:r>
      <w:r w:rsidRPr="00C64FD9">
        <w:rPr>
          <w:rFonts w:ascii="Arial" w:eastAsia="Arial" w:hAnsi="Arial" w:cs="Arial"/>
          <w:spacing w:val="-1"/>
          <w:sz w:val="22"/>
          <w:szCs w:val="22"/>
        </w:rPr>
        <w:t>i</w:t>
      </w:r>
      <w:r w:rsidRPr="00C64FD9">
        <w:rPr>
          <w:rFonts w:ascii="Arial" w:eastAsia="Arial" w:hAnsi="Arial" w:cs="Arial"/>
          <w:sz w:val="22"/>
          <w:szCs w:val="22"/>
        </w:rPr>
        <w:t>on a</w:t>
      </w:r>
      <w:r w:rsidRPr="00C64FD9">
        <w:rPr>
          <w:rFonts w:ascii="Arial" w:eastAsia="Arial" w:hAnsi="Arial" w:cs="Arial"/>
          <w:spacing w:val="-1"/>
          <w:sz w:val="22"/>
          <w:szCs w:val="22"/>
        </w:rPr>
        <w:t>n</w:t>
      </w:r>
      <w:r w:rsidRPr="00C64FD9">
        <w:rPr>
          <w:rFonts w:ascii="Arial" w:eastAsia="Arial" w:hAnsi="Arial" w:cs="Arial"/>
          <w:sz w:val="22"/>
          <w:szCs w:val="22"/>
        </w:rPr>
        <w:t>d</w:t>
      </w:r>
      <w:r w:rsidRPr="00C64FD9">
        <w:rPr>
          <w:rFonts w:ascii="Arial" w:eastAsia="Arial" w:hAnsi="Arial" w:cs="Arial"/>
          <w:spacing w:val="-1"/>
          <w:sz w:val="22"/>
          <w:szCs w:val="22"/>
        </w:rPr>
        <w:t xml:space="preserve"> </w:t>
      </w:r>
      <w:r w:rsidRPr="00C64FD9">
        <w:rPr>
          <w:rFonts w:ascii="Arial" w:eastAsia="Arial" w:hAnsi="Arial" w:cs="Arial"/>
          <w:sz w:val="22"/>
          <w:szCs w:val="22"/>
        </w:rPr>
        <w:t>prepar</w:t>
      </w:r>
      <w:r w:rsidRPr="00C64FD9">
        <w:rPr>
          <w:rFonts w:ascii="Arial" w:eastAsia="Arial" w:hAnsi="Arial" w:cs="Arial"/>
          <w:spacing w:val="2"/>
          <w:sz w:val="22"/>
          <w:szCs w:val="22"/>
        </w:rPr>
        <w:t>a</w:t>
      </w:r>
      <w:r w:rsidRPr="00C64FD9">
        <w:rPr>
          <w:rFonts w:ascii="Arial" w:eastAsia="Arial" w:hAnsi="Arial" w:cs="Arial"/>
          <w:sz w:val="22"/>
          <w:szCs w:val="22"/>
        </w:rPr>
        <w:t>t</w:t>
      </w:r>
      <w:r w:rsidRPr="00C64FD9">
        <w:rPr>
          <w:rFonts w:ascii="Arial" w:eastAsia="Arial" w:hAnsi="Arial" w:cs="Arial"/>
          <w:spacing w:val="-1"/>
          <w:sz w:val="22"/>
          <w:szCs w:val="22"/>
        </w:rPr>
        <w:t>i</w:t>
      </w:r>
      <w:r w:rsidRPr="00C64FD9">
        <w:rPr>
          <w:rFonts w:ascii="Arial" w:eastAsia="Arial" w:hAnsi="Arial" w:cs="Arial"/>
          <w:spacing w:val="2"/>
          <w:sz w:val="22"/>
          <w:szCs w:val="22"/>
        </w:rPr>
        <w:t>o</w:t>
      </w:r>
      <w:r w:rsidRPr="00C64FD9">
        <w:rPr>
          <w:rFonts w:ascii="Arial" w:eastAsia="Arial" w:hAnsi="Arial" w:cs="Arial"/>
          <w:sz w:val="22"/>
          <w:szCs w:val="22"/>
        </w:rPr>
        <w:t>n</w:t>
      </w:r>
      <w:r w:rsidRPr="00C64FD9">
        <w:rPr>
          <w:rFonts w:ascii="Arial" w:eastAsia="Arial" w:hAnsi="Arial" w:cs="Arial"/>
          <w:spacing w:val="-9"/>
          <w:sz w:val="22"/>
          <w:szCs w:val="22"/>
        </w:rPr>
        <w:t xml:space="preserve"> </w:t>
      </w:r>
      <w:r w:rsidRPr="00C64FD9">
        <w:rPr>
          <w:rFonts w:ascii="Arial" w:eastAsia="Arial" w:hAnsi="Arial" w:cs="Arial"/>
          <w:sz w:val="22"/>
          <w:szCs w:val="22"/>
        </w:rPr>
        <w:t xml:space="preserve">of </w:t>
      </w:r>
      <w:r w:rsidRPr="00C64FD9">
        <w:rPr>
          <w:rFonts w:ascii="Arial" w:eastAsia="Arial" w:hAnsi="Arial" w:cs="Arial"/>
          <w:spacing w:val="-1"/>
          <w:sz w:val="22"/>
          <w:szCs w:val="22"/>
        </w:rPr>
        <w:t>P</w:t>
      </w:r>
      <w:r w:rsidRPr="00C64FD9">
        <w:rPr>
          <w:rFonts w:ascii="Arial" w:eastAsia="Arial" w:hAnsi="Arial" w:cs="Arial"/>
          <w:spacing w:val="1"/>
          <w:sz w:val="22"/>
          <w:szCs w:val="22"/>
        </w:rPr>
        <w:t>r</w:t>
      </w:r>
      <w:r w:rsidRPr="00C64FD9">
        <w:rPr>
          <w:rFonts w:ascii="Arial" w:eastAsia="Arial" w:hAnsi="Arial" w:cs="Arial"/>
          <w:sz w:val="22"/>
          <w:szCs w:val="22"/>
        </w:rPr>
        <w:t>o</w:t>
      </w:r>
      <w:r w:rsidRPr="00C64FD9">
        <w:rPr>
          <w:rFonts w:ascii="Arial" w:eastAsia="Arial" w:hAnsi="Arial" w:cs="Arial"/>
          <w:spacing w:val="1"/>
          <w:sz w:val="22"/>
          <w:szCs w:val="22"/>
        </w:rPr>
        <w:t>j</w:t>
      </w:r>
      <w:r w:rsidRPr="00C64FD9">
        <w:rPr>
          <w:rFonts w:ascii="Arial" w:eastAsia="Arial" w:hAnsi="Arial" w:cs="Arial"/>
          <w:sz w:val="22"/>
          <w:szCs w:val="22"/>
        </w:rPr>
        <w:t>e</w:t>
      </w:r>
      <w:r w:rsidRPr="00C64FD9">
        <w:rPr>
          <w:rFonts w:ascii="Arial" w:eastAsia="Arial" w:hAnsi="Arial" w:cs="Arial"/>
          <w:spacing w:val="1"/>
          <w:sz w:val="22"/>
          <w:szCs w:val="22"/>
        </w:rPr>
        <w:t>c</w:t>
      </w:r>
      <w:r w:rsidRPr="00C64FD9">
        <w:rPr>
          <w:rFonts w:ascii="Arial" w:eastAsia="Arial" w:hAnsi="Arial" w:cs="Arial"/>
          <w:sz w:val="22"/>
          <w:szCs w:val="22"/>
        </w:rPr>
        <w:t>t</w:t>
      </w:r>
      <w:r w:rsidRPr="00C64FD9">
        <w:rPr>
          <w:rFonts w:ascii="Arial" w:eastAsia="Arial" w:hAnsi="Arial" w:cs="Arial"/>
          <w:spacing w:val="-5"/>
          <w:sz w:val="22"/>
          <w:szCs w:val="22"/>
        </w:rPr>
        <w:t xml:space="preserve"> </w:t>
      </w:r>
      <w:r w:rsidRPr="00C64FD9">
        <w:rPr>
          <w:rFonts w:ascii="Arial" w:eastAsia="Arial" w:hAnsi="Arial" w:cs="Arial"/>
          <w:spacing w:val="3"/>
          <w:sz w:val="22"/>
          <w:szCs w:val="22"/>
        </w:rPr>
        <w:t>r</w:t>
      </w:r>
      <w:r w:rsidRPr="00C64FD9">
        <w:rPr>
          <w:rFonts w:ascii="Arial" w:eastAsia="Arial" w:hAnsi="Arial" w:cs="Arial"/>
          <w:sz w:val="22"/>
          <w:szCs w:val="22"/>
        </w:rPr>
        <w:t>e</w:t>
      </w:r>
      <w:r w:rsidRPr="00C64FD9">
        <w:rPr>
          <w:rFonts w:ascii="Arial" w:eastAsia="Arial" w:hAnsi="Arial" w:cs="Arial"/>
          <w:spacing w:val="-1"/>
          <w:sz w:val="22"/>
          <w:szCs w:val="22"/>
        </w:rPr>
        <w:t>p</w:t>
      </w:r>
      <w:r w:rsidRPr="00C64FD9">
        <w:rPr>
          <w:rFonts w:ascii="Arial" w:eastAsia="Arial" w:hAnsi="Arial" w:cs="Arial"/>
          <w:sz w:val="22"/>
          <w:szCs w:val="22"/>
        </w:rPr>
        <w:t>ort</w:t>
      </w:r>
    </w:p>
    <w:p w14:paraId="62D0C30B" w14:textId="59B09262"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Pre engineering survey to ascertain exact scope of work for the specific project after ascertaining adequacy checks of existing facilities, if any like engineering and system integration with existing systems / facilities</w:t>
      </w:r>
    </w:p>
    <w:p w14:paraId="4BDFE23F" w14:textId="62BEDDC2" w:rsidR="00FB3D5D" w:rsidRPr="005A0635" w:rsidRDefault="00FB3D5D" w:rsidP="00D3666F">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Complete design and engineering of all the modifications in accordance</w:t>
      </w:r>
      <w:r w:rsidR="00DD0B18" w:rsidRPr="005A0635">
        <w:rPr>
          <w:rFonts w:ascii="Arial" w:eastAsia="Arial" w:hAnsi="Arial" w:cs="Arial"/>
          <w:sz w:val="22"/>
          <w:szCs w:val="22"/>
        </w:rPr>
        <w:t xml:space="preserve"> with</w:t>
      </w:r>
      <w:r w:rsidRPr="005A0635">
        <w:rPr>
          <w:rFonts w:ascii="Arial" w:eastAsia="Arial" w:hAnsi="Arial" w:cs="Arial"/>
          <w:sz w:val="22"/>
          <w:szCs w:val="22"/>
        </w:rPr>
        <w:t xml:space="preserve"> Feasibility </w:t>
      </w:r>
      <w:proofErr w:type="gramStart"/>
      <w:r w:rsidRPr="005A0635">
        <w:rPr>
          <w:rFonts w:ascii="Arial" w:eastAsia="Arial" w:hAnsi="Arial" w:cs="Arial"/>
          <w:sz w:val="22"/>
          <w:szCs w:val="22"/>
        </w:rPr>
        <w:t xml:space="preserve">study  </w:t>
      </w:r>
      <w:r w:rsidR="007C5616" w:rsidRPr="005A0635">
        <w:rPr>
          <w:rFonts w:ascii="Arial" w:eastAsia="Arial" w:hAnsi="Arial" w:cs="Arial"/>
          <w:sz w:val="22"/>
          <w:szCs w:val="22"/>
        </w:rPr>
        <w:t>provided</w:t>
      </w:r>
      <w:proofErr w:type="gramEnd"/>
      <w:r w:rsidR="007C5616" w:rsidRPr="005A0635">
        <w:rPr>
          <w:rFonts w:ascii="Arial" w:eastAsia="Arial" w:hAnsi="Arial" w:cs="Arial"/>
          <w:sz w:val="22"/>
          <w:szCs w:val="22"/>
        </w:rPr>
        <w:t xml:space="preserve"> by FPSO company </w:t>
      </w:r>
      <w:r w:rsidRPr="005A0635">
        <w:rPr>
          <w:rFonts w:ascii="Arial" w:eastAsia="Arial" w:hAnsi="Arial" w:cs="Arial"/>
          <w:sz w:val="22"/>
          <w:szCs w:val="22"/>
        </w:rPr>
        <w:t>and  as  per  requirement for  installation and  commissioning of  compressor package</w:t>
      </w:r>
    </w:p>
    <w:p w14:paraId="3C757E85" w14:textId="5B80E221" w:rsidR="00FB3D5D" w:rsidRPr="005A0635" w:rsidRDefault="00FB3D5D" w:rsidP="00D3666F">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 xml:space="preserve">Development of </w:t>
      </w:r>
      <w:r w:rsidR="007C5616" w:rsidRPr="005A0635">
        <w:rPr>
          <w:rFonts w:ascii="Arial" w:eastAsia="Arial" w:hAnsi="Arial" w:cs="Arial"/>
          <w:sz w:val="22"/>
          <w:szCs w:val="22"/>
        </w:rPr>
        <w:t xml:space="preserve">Construction design &amp; drawings, </w:t>
      </w:r>
      <w:r w:rsidRPr="005A0635">
        <w:rPr>
          <w:rFonts w:ascii="Arial" w:eastAsia="Arial" w:hAnsi="Arial" w:cs="Arial"/>
          <w:sz w:val="22"/>
          <w:szCs w:val="22"/>
        </w:rPr>
        <w:t xml:space="preserve">PFD, HMB, P &amp; ID, Package data </w:t>
      </w:r>
      <w:proofErr w:type="gramStart"/>
      <w:r w:rsidRPr="005A0635">
        <w:rPr>
          <w:rFonts w:ascii="Arial" w:eastAsia="Arial" w:hAnsi="Arial" w:cs="Arial"/>
          <w:sz w:val="22"/>
          <w:szCs w:val="22"/>
        </w:rPr>
        <w:t>sheet</w:t>
      </w:r>
      <w:r w:rsidR="007C5616" w:rsidRPr="005A0635">
        <w:rPr>
          <w:rFonts w:ascii="Arial" w:eastAsia="Arial" w:hAnsi="Arial" w:cs="Arial"/>
          <w:sz w:val="22"/>
          <w:szCs w:val="22"/>
        </w:rPr>
        <w:t xml:space="preserve">, </w:t>
      </w:r>
      <w:r w:rsidRPr="005A0635">
        <w:rPr>
          <w:rFonts w:ascii="Arial" w:eastAsia="Arial" w:hAnsi="Arial" w:cs="Arial"/>
          <w:sz w:val="22"/>
          <w:szCs w:val="22"/>
        </w:rPr>
        <w:t xml:space="preserve"> cause</w:t>
      </w:r>
      <w:proofErr w:type="gramEnd"/>
      <w:r w:rsidRPr="005A0635">
        <w:rPr>
          <w:rFonts w:ascii="Arial" w:eastAsia="Arial" w:hAnsi="Arial" w:cs="Arial"/>
          <w:sz w:val="22"/>
          <w:szCs w:val="22"/>
        </w:rPr>
        <w:t xml:space="preserve"> </w:t>
      </w:r>
      <w:r w:rsidR="005A0635">
        <w:rPr>
          <w:rFonts w:ascii="Arial" w:eastAsia="Arial" w:hAnsi="Arial" w:cs="Arial"/>
          <w:sz w:val="22"/>
          <w:szCs w:val="22"/>
        </w:rPr>
        <w:t>&amp;</w:t>
      </w:r>
      <w:r w:rsidRPr="005A0635">
        <w:rPr>
          <w:rFonts w:ascii="Arial" w:eastAsia="Arial" w:hAnsi="Arial" w:cs="Arial"/>
          <w:sz w:val="22"/>
          <w:szCs w:val="22"/>
        </w:rPr>
        <w:t xml:space="preserve"> effect and other process deliverables</w:t>
      </w:r>
    </w:p>
    <w:p w14:paraId="0D162576" w14:textId="77777777" w:rsidR="007C5616" w:rsidRPr="005A0635" w:rsidRDefault="007C5616" w:rsidP="007C5616">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 xml:space="preserve">If needed, visit FPSO facility to finalize detailed design / spool drawings / fabrication drawings, as required by fabrication contractor. </w:t>
      </w:r>
    </w:p>
    <w:p w14:paraId="20C27001" w14:textId="77777777" w:rsidR="007C5616" w:rsidRPr="005A0635" w:rsidRDefault="00FB3D5D" w:rsidP="007C5616">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To check the adequacy of existing flare header and sizing</w:t>
      </w:r>
      <w:r w:rsidR="007C5616" w:rsidRPr="005A0635">
        <w:rPr>
          <w:rFonts w:ascii="Arial" w:eastAsia="Arial" w:hAnsi="Arial" w:cs="Arial"/>
          <w:sz w:val="22"/>
          <w:szCs w:val="22"/>
        </w:rPr>
        <w:t xml:space="preserve">. Fire protection and loss prevention as required to be done. </w:t>
      </w:r>
    </w:p>
    <w:p w14:paraId="5E4FAAF5" w14:textId="77777777" w:rsidR="007C5616" w:rsidRPr="005A0635" w:rsidRDefault="007C5616" w:rsidP="007C5616">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 xml:space="preserve">Fire &amp; Gas study for coverage has to be </w:t>
      </w:r>
      <w:proofErr w:type="gramStart"/>
      <w:r w:rsidRPr="005A0635">
        <w:rPr>
          <w:rFonts w:ascii="Arial" w:eastAsia="Arial" w:hAnsi="Arial" w:cs="Arial"/>
          <w:sz w:val="22"/>
          <w:szCs w:val="22"/>
        </w:rPr>
        <w:t>included</w:t>
      </w:r>
      <w:proofErr w:type="gramEnd"/>
      <w:r w:rsidRPr="005A0635">
        <w:rPr>
          <w:rFonts w:ascii="Arial" w:eastAsia="Arial" w:hAnsi="Arial" w:cs="Arial"/>
          <w:sz w:val="22"/>
          <w:szCs w:val="22"/>
        </w:rPr>
        <w:t xml:space="preserve"> </w:t>
      </w:r>
    </w:p>
    <w:p w14:paraId="315E559E" w14:textId="77777777" w:rsidR="007C5616" w:rsidRPr="005A0635" w:rsidRDefault="007C5616" w:rsidP="007C5616">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 xml:space="preserve">Fire water system design and </w:t>
      </w:r>
      <w:proofErr w:type="spellStart"/>
      <w:r w:rsidRPr="005A0635">
        <w:rPr>
          <w:rFonts w:ascii="Arial" w:eastAsia="Arial" w:hAnsi="Arial" w:cs="Arial"/>
          <w:sz w:val="22"/>
          <w:szCs w:val="22"/>
        </w:rPr>
        <w:t>drg</w:t>
      </w:r>
      <w:proofErr w:type="spellEnd"/>
      <w:r w:rsidRPr="005A0635">
        <w:rPr>
          <w:rFonts w:ascii="Arial" w:eastAsia="Arial" w:hAnsi="Arial" w:cs="Arial"/>
          <w:sz w:val="22"/>
          <w:szCs w:val="22"/>
        </w:rPr>
        <w:t xml:space="preserve"> </w:t>
      </w:r>
      <w:proofErr w:type="gramStart"/>
      <w:r w:rsidRPr="005A0635">
        <w:rPr>
          <w:rFonts w:ascii="Arial" w:eastAsia="Arial" w:hAnsi="Arial" w:cs="Arial"/>
          <w:sz w:val="22"/>
          <w:szCs w:val="22"/>
        </w:rPr>
        <w:t>( deluge</w:t>
      </w:r>
      <w:proofErr w:type="gramEnd"/>
      <w:r w:rsidRPr="005A0635">
        <w:rPr>
          <w:rFonts w:ascii="Arial" w:eastAsia="Arial" w:hAnsi="Arial" w:cs="Arial"/>
          <w:sz w:val="22"/>
          <w:szCs w:val="22"/>
        </w:rPr>
        <w:t xml:space="preserve"> , Fire water demand </w:t>
      </w:r>
      <w:proofErr w:type="spellStart"/>
      <w:r w:rsidRPr="005A0635">
        <w:rPr>
          <w:rFonts w:ascii="Arial" w:eastAsia="Arial" w:hAnsi="Arial" w:cs="Arial"/>
          <w:sz w:val="22"/>
          <w:szCs w:val="22"/>
        </w:rPr>
        <w:t>etc</w:t>
      </w:r>
      <w:proofErr w:type="spellEnd"/>
      <w:r w:rsidRPr="005A0635">
        <w:rPr>
          <w:rFonts w:ascii="Arial" w:eastAsia="Arial" w:hAnsi="Arial" w:cs="Arial"/>
          <w:sz w:val="22"/>
          <w:szCs w:val="22"/>
        </w:rPr>
        <w:t xml:space="preserve"> to be update )</w:t>
      </w:r>
    </w:p>
    <w:p w14:paraId="0881CDC8" w14:textId="0B07555C" w:rsidR="00FB3D5D" w:rsidRPr="005A0635" w:rsidRDefault="007C5616" w:rsidP="007C5616">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RAM Study to be conducted (Can be by method of differences with respect to current RAM Study)</w:t>
      </w:r>
    </w:p>
    <w:p w14:paraId="438E7B54" w14:textId="61C6994D" w:rsidR="00FB3D5D" w:rsidRPr="005A0635" w:rsidRDefault="00FB3D5D" w:rsidP="00D3666F">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All process Sizing calculations such as PSV sizing</w:t>
      </w:r>
    </w:p>
    <w:p w14:paraId="3B29F1C8" w14:textId="7A6FE66C" w:rsidR="00FB3D5D" w:rsidRPr="005A0635" w:rsidRDefault="00FB3D5D" w:rsidP="00D3666F">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Update of Existing utilities deliverables</w:t>
      </w:r>
      <w:r w:rsidR="007C5616" w:rsidRPr="005A0635">
        <w:rPr>
          <w:rFonts w:ascii="Arial" w:eastAsia="Arial" w:hAnsi="Arial" w:cs="Arial"/>
          <w:sz w:val="22"/>
          <w:szCs w:val="22"/>
        </w:rPr>
        <w:t xml:space="preserve">, as required not limited to Adequacy check and </w:t>
      </w:r>
      <w:proofErr w:type="gramStart"/>
      <w:r w:rsidR="007C5616" w:rsidRPr="005A0635">
        <w:rPr>
          <w:rFonts w:ascii="Arial" w:eastAsia="Arial" w:hAnsi="Arial" w:cs="Arial"/>
          <w:sz w:val="22"/>
          <w:szCs w:val="22"/>
        </w:rPr>
        <w:t>reports</w:t>
      </w:r>
      <w:proofErr w:type="gramEnd"/>
    </w:p>
    <w:p w14:paraId="0EFA59B5" w14:textId="62EF003C"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Utility requirement list</w:t>
      </w:r>
    </w:p>
    <w:p w14:paraId="617FD5F2" w14:textId="0292A667"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Preparation / review of Hazardous Area Classification Drawings Technology scouting and recommending adoption of upgraded technology, material selection, etc. following worldwide industry trend.</w:t>
      </w:r>
    </w:p>
    <w:p w14:paraId="2166E756" w14:textId="18D9CDFF" w:rsidR="00FB3D5D" w:rsidRPr="005A0635" w:rsidRDefault="00FB3D5D" w:rsidP="00D3666F">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Study of Safety and Safety Systems related to the Projects.</w:t>
      </w:r>
    </w:p>
    <w:p w14:paraId="4D19785D" w14:textId="07B815BB" w:rsidR="00FB3D5D" w:rsidRPr="005A0635" w:rsidRDefault="00FB3D5D" w:rsidP="00D3666F">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Development of Equipment layout and Piping Layout</w:t>
      </w:r>
      <w:r w:rsidR="008F616E" w:rsidRPr="005A0635">
        <w:rPr>
          <w:rFonts w:ascii="Arial" w:eastAsia="Arial" w:hAnsi="Arial" w:cs="Arial"/>
          <w:sz w:val="22"/>
          <w:szCs w:val="22"/>
        </w:rPr>
        <w:t xml:space="preserve"> along with piping support design and drawings, including Stress analysis. </w:t>
      </w:r>
    </w:p>
    <w:p w14:paraId="4E18F41B" w14:textId="0D4E2055" w:rsidR="00FB3D5D" w:rsidRPr="005A0635" w:rsidRDefault="00FB3D5D" w:rsidP="00D3666F">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Development of PMS and VMS</w:t>
      </w:r>
    </w:p>
    <w:p w14:paraId="3ADD442B" w14:textId="093B0A70"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Piping stress analysis</w:t>
      </w:r>
    </w:p>
    <w:p w14:paraId="558CFD5C" w14:textId="77777777" w:rsidR="00FB3D5D"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Structural analysis of Deck, pipe support, process columns, modules, etc.</w:t>
      </w:r>
    </w:p>
    <w:p w14:paraId="23BCD39B" w14:textId="27E15400" w:rsidR="005A0635" w:rsidRPr="00C64FD9" w:rsidRDefault="005A0635" w:rsidP="00D3666F">
      <w:pPr>
        <w:pStyle w:val="ListParagraph"/>
        <w:numPr>
          <w:ilvl w:val="0"/>
          <w:numId w:val="4"/>
        </w:numPr>
        <w:spacing w:line="360" w:lineRule="auto"/>
        <w:jc w:val="both"/>
        <w:rPr>
          <w:rFonts w:ascii="Arial" w:eastAsia="Arial" w:hAnsi="Arial" w:cs="Arial"/>
          <w:sz w:val="22"/>
          <w:szCs w:val="22"/>
        </w:rPr>
      </w:pPr>
      <w:proofErr w:type="gramStart"/>
      <w:r>
        <w:rPr>
          <w:rFonts w:ascii="Arial" w:eastAsia="Arial" w:hAnsi="Arial" w:cs="Arial"/>
          <w:sz w:val="22"/>
          <w:szCs w:val="22"/>
        </w:rPr>
        <w:lastRenderedPageBreak/>
        <w:t>Table top</w:t>
      </w:r>
      <w:proofErr w:type="gramEnd"/>
      <w:r>
        <w:rPr>
          <w:rFonts w:ascii="Arial" w:eastAsia="Arial" w:hAnsi="Arial" w:cs="Arial"/>
          <w:sz w:val="22"/>
          <w:szCs w:val="22"/>
        </w:rPr>
        <w:t xml:space="preserve"> design / stool base for skid installation. </w:t>
      </w:r>
    </w:p>
    <w:p w14:paraId="7179A995" w14:textId="390C2EF3"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Suitability assessment regarding Vendor / Service Provider / Construction Equipment etc.</w:t>
      </w:r>
    </w:p>
    <w:p w14:paraId="3361C9B4" w14:textId="17C144EF"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Instrumentation sizing calculations</w:t>
      </w:r>
    </w:p>
    <w:p w14:paraId="6030D671" w14:textId="05974F8D" w:rsidR="00FB3D5D" w:rsidRPr="0005148E" w:rsidRDefault="00FB3D5D" w:rsidP="00D3666F">
      <w:pPr>
        <w:pStyle w:val="ListParagraph"/>
        <w:numPr>
          <w:ilvl w:val="0"/>
          <w:numId w:val="4"/>
        </w:numPr>
        <w:spacing w:line="360" w:lineRule="auto"/>
        <w:jc w:val="both"/>
        <w:rPr>
          <w:rFonts w:ascii="Arial" w:eastAsia="Arial" w:hAnsi="Arial" w:cs="Arial"/>
          <w:sz w:val="22"/>
          <w:szCs w:val="22"/>
        </w:rPr>
      </w:pPr>
      <w:r w:rsidRPr="0005148E">
        <w:rPr>
          <w:rFonts w:ascii="Arial" w:eastAsia="Arial" w:hAnsi="Arial" w:cs="Arial"/>
          <w:sz w:val="22"/>
          <w:szCs w:val="22"/>
        </w:rPr>
        <w:t xml:space="preserve">Development of </w:t>
      </w:r>
      <w:r w:rsidR="00840458" w:rsidRPr="0005148E">
        <w:rPr>
          <w:rFonts w:ascii="Arial" w:eastAsia="Arial" w:hAnsi="Arial" w:cs="Arial"/>
          <w:sz w:val="22"/>
          <w:szCs w:val="22"/>
        </w:rPr>
        <w:t xml:space="preserve">Cause &amp; </w:t>
      </w:r>
      <w:r w:rsidR="00285341" w:rsidRPr="0005148E">
        <w:rPr>
          <w:rFonts w:ascii="Arial" w:eastAsia="Arial" w:hAnsi="Arial" w:cs="Arial"/>
          <w:sz w:val="22"/>
          <w:szCs w:val="22"/>
        </w:rPr>
        <w:t>Effect</w:t>
      </w:r>
      <w:r w:rsidR="00840458" w:rsidRPr="0005148E">
        <w:rPr>
          <w:rFonts w:ascii="Arial" w:eastAsia="Arial" w:hAnsi="Arial" w:cs="Arial"/>
          <w:sz w:val="22"/>
          <w:szCs w:val="22"/>
        </w:rPr>
        <w:t xml:space="preserve"> Matrices</w:t>
      </w:r>
    </w:p>
    <w:p w14:paraId="231FDB4C" w14:textId="29DD35F8" w:rsidR="00FB3D5D" w:rsidRPr="0005148E" w:rsidRDefault="00FB3D5D" w:rsidP="00D3666F">
      <w:pPr>
        <w:pStyle w:val="ListParagraph"/>
        <w:numPr>
          <w:ilvl w:val="0"/>
          <w:numId w:val="4"/>
        </w:numPr>
        <w:spacing w:line="360" w:lineRule="auto"/>
        <w:jc w:val="both"/>
        <w:rPr>
          <w:rFonts w:ascii="Arial" w:eastAsia="Arial" w:hAnsi="Arial" w:cs="Arial"/>
          <w:sz w:val="22"/>
          <w:szCs w:val="22"/>
        </w:rPr>
      </w:pPr>
      <w:r w:rsidRPr="0005148E">
        <w:rPr>
          <w:rFonts w:ascii="Arial" w:eastAsia="Arial" w:hAnsi="Arial" w:cs="Arial"/>
          <w:sz w:val="22"/>
          <w:szCs w:val="22"/>
        </w:rPr>
        <w:t>Preparation of Material requisition and Purchase specification</w:t>
      </w:r>
    </w:p>
    <w:p w14:paraId="08675811" w14:textId="2DB69573" w:rsidR="00FB3D5D" w:rsidRPr="0005148E" w:rsidRDefault="00FB3D5D" w:rsidP="00D3666F">
      <w:pPr>
        <w:pStyle w:val="ListParagraph"/>
        <w:numPr>
          <w:ilvl w:val="0"/>
          <w:numId w:val="4"/>
        </w:numPr>
        <w:spacing w:line="360" w:lineRule="auto"/>
        <w:jc w:val="both"/>
        <w:rPr>
          <w:rFonts w:ascii="Arial" w:eastAsia="Arial" w:hAnsi="Arial" w:cs="Arial"/>
          <w:sz w:val="22"/>
          <w:szCs w:val="22"/>
        </w:rPr>
      </w:pPr>
      <w:r w:rsidRPr="0005148E">
        <w:rPr>
          <w:rFonts w:ascii="Arial" w:eastAsia="Arial" w:hAnsi="Arial" w:cs="Arial"/>
          <w:sz w:val="22"/>
          <w:szCs w:val="22"/>
        </w:rPr>
        <w:t>Development of Isometric drawing</w:t>
      </w:r>
    </w:p>
    <w:p w14:paraId="40E0AAEF" w14:textId="4504BBFF" w:rsidR="00FB3D5D" w:rsidRPr="0005148E" w:rsidRDefault="00FB3D5D" w:rsidP="00D3666F">
      <w:pPr>
        <w:pStyle w:val="ListParagraph"/>
        <w:numPr>
          <w:ilvl w:val="0"/>
          <w:numId w:val="4"/>
        </w:numPr>
        <w:spacing w:line="360" w:lineRule="auto"/>
        <w:jc w:val="both"/>
        <w:rPr>
          <w:rFonts w:ascii="Arial" w:eastAsia="Arial" w:hAnsi="Arial" w:cs="Arial"/>
          <w:sz w:val="22"/>
          <w:szCs w:val="22"/>
        </w:rPr>
      </w:pPr>
      <w:r w:rsidRPr="0005148E">
        <w:rPr>
          <w:rFonts w:ascii="Arial" w:eastAsia="Arial" w:hAnsi="Arial" w:cs="Arial"/>
          <w:sz w:val="22"/>
          <w:szCs w:val="22"/>
        </w:rPr>
        <w:t>Development of Project BOQs and MTO</w:t>
      </w:r>
    </w:p>
    <w:p w14:paraId="590306E9" w14:textId="61DFB0AE" w:rsidR="00FB3D5D" w:rsidRPr="0005148E" w:rsidRDefault="00FB3D5D" w:rsidP="00D3666F">
      <w:pPr>
        <w:pStyle w:val="ListParagraph"/>
        <w:numPr>
          <w:ilvl w:val="0"/>
          <w:numId w:val="4"/>
        </w:numPr>
        <w:spacing w:line="360" w:lineRule="auto"/>
        <w:jc w:val="both"/>
        <w:rPr>
          <w:rFonts w:ascii="Arial" w:eastAsia="Arial" w:hAnsi="Arial" w:cs="Arial"/>
          <w:sz w:val="22"/>
          <w:szCs w:val="22"/>
        </w:rPr>
      </w:pPr>
      <w:r w:rsidRPr="0005148E">
        <w:rPr>
          <w:rFonts w:ascii="Arial" w:eastAsia="Arial" w:hAnsi="Arial" w:cs="Arial"/>
          <w:sz w:val="22"/>
          <w:szCs w:val="22"/>
        </w:rPr>
        <w:t>Preparation of engineering architecture for DCS</w:t>
      </w:r>
      <w:r w:rsidR="00971E58" w:rsidRPr="0005148E">
        <w:rPr>
          <w:rFonts w:ascii="Arial" w:eastAsia="Arial" w:hAnsi="Arial" w:cs="Arial"/>
          <w:sz w:val="22"/>
          <w:szCs w:val="22"/>
        </w:rPr>
        <w:t xml:space="preserve"> </w:t>
      </w:r>
      <w:r w:rsidRPr="0005148E">
        <w:rPr>
          <w:rFonts w:ascii="Arial" w:eastAsia="Arial" w:hAnsi="Arial" w:cs="Arial"/>
          <w:sz w:val="22"/>
          <w:szCs w:val="22"/>
        </w:rPr>
        <w:t>/ESD PLC of control system (DCS up gradation/revamping.</w:t>
      </w:r>
    </w:p>
    <w:p w14:paraId="0197B418" w14:textId="5622BC40" w:rsidR="001C13DC" w:rsidRPr="0005148E" w:rsidRDefault="004B1912" w:rsidP="00D3666F">
      <w:pPr>
        <w:pStyle w:val="ListParagraph"/>
        <w:numPr>
          <w:ilvl w:val="0"/>
          <w:numId w:val="4"/>
        </w:numPr>
        <w:spacing w:line="360" w:lineRule="auto"/>
        <w:jc w:val="both"/>
        <w:rPr>
          <w:rFonts w:ascii="Arial" w:eastAsia="Arial" w:hAnsi="Arial" w:cs="Arial"/>
          <w:sz w:val="22"/>
          <w:szCs w:val="22"/>
        </w:rPr>
      </w:pPr>
      <w:r w:rsidRPr="0005148E">
        <w:rPr>
          <w:rFonts w:ascii="Arial" w:eastAsia="Arial" w:hAnsi="Arial" w:cs="Arial"/>
          <w:sz w:val="22"/>
          <w:szCs w:val="22"/>
        </w:rPr>
        <w:t xml:space="preserve">All Instrumentation and Telecom deliverables </w:t>
      </w:r>
      <w:r w:rsidR="00E85CB2" w:rsidRPr="0005148E">
        <w:rPr>
          <w:rFonts w:ascii="Arial" w:eastAsia="Arial" w:hAnsi="Arial" w:cs="Arial"/>
          <w:sz w:val="22"/>
          <w:szCs w:val="22"/>
        </w:rPr>
        <w:t xml:space="preserve">required for the defined </w:t>
      </w:r>
      <w:proofErr w:type="gramStart"/>
      <w:r w:rsidR="00E85CB2" w:rsidRPr="0005148E">
        <w:rPr>
          <w:rFonts w:ascii="Arial" w:eastAsia="Arial" w:hAnsi="Arial" w:cs="Arial"/>
          <w:sz w:val="22"/>
          <w:szCs w:val="22"/>
        </w:rPr>
        <w:t>scope</w:t>
      </w:r>
      <w:proofErr w:type="gramEnd"/>
    </w:p>
    <w:p w14:paraId="2E956BBC" w14:textId="427B3EFE"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Escape Route update at the location this new LP compressor package</w:t>
      </w:r>
    </w:p>
    <w:p w14:paraId="43F47203" w14:textId="22E497BE"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 xml:space="preserve">Fire Water Hydraulic and Transient </w:t>
      </w:r>
      <w:proofErr w:type="gramStart"/>
      <w:r w:rsidRPr="00C64FD9">
        <w:rPr>
          <w:rFonts w:ascii="Arial" w:eastAsia="Arial" w:hAnsi="Arial" w:cs="Arial"/>
          <w:sz w:val="22"/>
          <w:szCs w:val="22"/>
        </w:rPr>
        <w:t>Study</w:t>
      </w:r>
      <w:r w:rsidR="00DE2AFF">
        <w:rPr>
          <w:rFonts w:ascii="Arial" w:eastAsia="Arial" w:hAnsi="Arial" w:cs="Arial"/>
          <w:sz w:val="22"/>
          <w:szCs w:val="22"/>
        </w:rPr>
        <w:t>;</w:t>
      </w:r>
      <w:proofErr w:type="gramEnd"/>
    </w:p>
    <w:p w14:paraId="4B92410B" w14:textId="5A3FF30C"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Escape, Evacuation and Rescue Analysis (EERA) Update</w:t>
      </w:r>
    </w:p>
    <w:p w14:paraId="65F78595" w14:textId="75F47754"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Quantitative Risk Assessment (QRA) Update</w:t>
      </w:r>
    </w:p>
    <w:p w14:paraId="3BECCB31" w14:textId="4283E25B" w:rsidR="00FB3D5D" w:rsidRPr="005A0635" w:rsidRDefault="00FB3D5D" w:rsidP="00D3666F">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Electrical deliverables development</w:t>
      </w:r>
    </w:p>
    <w:p w14:paraId="62DF4614" w14:textId="77777777" w:rsidR="00DE2AFF" w:rsidRPr="005A0635" w:rsidRDefault="00DE2AFF" w:rsidP="00DE2AFF">
      <w:pPr>
        <w:pStyle w:val="ListParagraph"/>
        <w:numPr>
          <w:ilvl w:val="1"/>
          <w:numId w:val="4"/>
        </w:numPr>
        <w:spacing w:line="360" w:lineRule="auto"/>
        <w:jc w:val="both"/>
        <w:rPr>
          <w:rFonts w:ascii="Arial" w:eastAsia="Arial" w:hAnsi="Arial" w:cs="Arial"/>
          <w:sz w:val="22"/>
          <w:szCs w:val="22"/>
        </w:rPr>
      </w:pPr>
      <w:r w:rsidRPr="005A0635">
        <w:rPr>
          <w:rFonts w:ascii="Arial" w:eastAsia="Arial" w:hAnsi="Arial" w:cs="Arial"/>
          <w:sz w:val="22"/>
          <w:szCs w:val="22"/>
        </w:rPr>
        <w:t xml:space="preserve">Electrical load list to be updated, </w:t>
      </w:r>
    </w:p>
    <w:p w14:paraId="2A906A8C" w14:textId="77777777" w:rsidR="00DE2AFF" w:rsidRPr="005A0635" w:rsidRDefault="00DE2AFF" w:rsidP="00DE2AFF">
      <w:pPr>
        <w:pStyle w:val="ListParagraph"/>
        <w:numPr>
          <w:ilvl w:val="1"/>
          <w:numId w:val="4"/>
        </w:numPr>
        <w:spacing w:line="360" w:lineRule="auto"/>
        <w:jc w:val="both"/>
        <w:rPr>
          <w:rFonts w:ascii="Arial" w:eastAsia="Arial" w:hAnsi="Arial" w:cs="Arial"/>
          <w:sz w:val="22"/>
          <w:szCs w:val="22"/>
        </w:rPr>
      </w:pPr>
      <w:r w:rsidRPr="005A0635">
        <w:rPr>
          <w:rFonts w:ascii="Arial" w:eastAsia="Arial" w:hAnsi="Arial" w:cs="Arial"/>
          <w:sz w:val="22"/>
          <w:szCs w:val="22"/>
        </w:rPr>
        <w:t xml:space="preserve">Electrical load assessment to be </w:t>
      </w:r>
      <w:proofErr w:type="gramStart"/>
      <w:r w:rsidRPr="005A0635">
        <w:rPr>
          <w:rFonts w:ascii="Arial" w:eastAsia="Arial" w:hAnsi="Arial" w:cs="Arial"/>
          <w:sz w:val="22"/>
          <w:szCs w:val="22"/>
        </w:rPr>
        <w:t>updated</w:t>
      </w:r>
      <w:proofErr w:type="gramEnd"/>
    </w:p>
    <w:p w14:paraId="01544B50" w14:textId="77777777" w:rsidR="00DE2AFF" w:rsidRPr="005A0635" w:rsidRDefault="00DE2AFF" w:rsidP="00DE2AFF">
      <w:pPr>
        <w:pStyle w:val="ListParagraph"/>
        <w:numPr>
          <w:ilvl w:val="1"/>
          <w:numId w:val="4"/>
        </w:numPr>
        <w:spacing w:line="360" w:lineRule="auto"/>
        <w:jc w:val="both"/>
        <w:rPr>
          <w:rFonts w:ascii="Arial" w:eastAsia="Arial" w:hAnsi="Arial" w:cs="Arial"/>
          <w:sz w:val="22"/>
          <w:szCs w:val="22"/>
        </w:rPr>
      </w:pPr>
      <w:r w:rsidRPr="005A0635">
        <w:rPr>
          <w:rFonts w:ascii="Arial" w:eastAsia="Arial" w:hAnsi="Arial" w:cs="Arial"/>
          <w:sz w:val="22"/>
          <w:szCs w:val="22"/>
        </w:rPr>
        <w:t>New cable tray and supports will be provided for the routing near the skid.</w:t>
      </w:r>
    </w:p>
    <w:p w14:paraId="19D9F65C" w14:textId="77777777" w:rsidR="00DE2AFF" w:rsidRPr="005A0635" w:rsidRDefault="00DE2AFF" w:rsidP="00DE2AFF">
      <w:pPr>
        <w:spacing w:line="360" w:lineRule="auto"/>
        <w:ind w:left="720" w:hanging="720"/>
        <w:jc w:val="both"/>
        <w:rPr>
          <w:rFonts w:ascii="Arial" w:eastAsia="Arial" w:hAnsi="Arial" w:cs="Arial"/>
          <w:sz w:val="22"/>
          <w:szCs w:val="22"/>
        </w:rPr>
      </w:pPr>
      <w:r w:rsidRPr="005A0635">
        <w:rPr>
          <w:rFonts w:ascii="Arial" w:eastAsia="Arial" w:hAnsi="Arial" w:cs="Arial"/>
          <w:sz w:val="22"/>
          <w:szCs w:val="22"/>
        </w:rPr>
        <w:t xml:space="preserve">Note: </w:t>
      </w:r>
      <w:r w:rsidRPr="005A0635">
        <w:rPr>
          <w:rFonts w:ascii="Arial" w:eastAsia="Arial" w:hAnsi="Arial" w:cs="Arial"/>
          <w:sz w:val="22"/>
          <w:szCs w:val="22"/>
        </w:rPr>
        <w:tab/>
        <w:t xml:space="preserve">Existing spare feeders shall be checked. There are other auxiliaries for the compressor with drives and those shall be also checked. </w:t>
      </w:r>
    </w:p>
    <w:p w14:paraId="3DC8FEAF" w14:textId="59CCE709" w:rsidR="00DE2AFF" w:rsidRPr="00C64FD9" w:rsidRDefault="00DE2AFF" w:rsidP="00DE2AFF">
      <w:pPr>
        <w:pStyle w:val="ListParagraph"/>
        <w:spacing w:line="360" w:lineRule="auto"/>
        <w:jc w:val="both"/>
        <w:rPr>
          <w:rFonts w:ascii="Arial" w:eastAsia="Arial" w:hAnsi="Arial" w:cs="Arial"/>
          <w:sz w:val="22"/>
          <w:szCs w:val="22"/>
        </w:rPr>
      </w:pPr>
      <w:r w:rsidRPr="005A0635">
        <w:rPr>
          <w:rFonts w:ascii="Arial" w:eastAsia="Arial" w:hAnsi="Arial" w:cs="Arial"/>
          <w:sz w:val="22"/>
          <w:szCs w:val="22"/>
        </w:rPr>
        <w:t>Modifications to be carried out in the switchgear will be studied including relevant analysis of generator capacity, etc.</w:t>
      </w:r>
    </w:p>
    <w:p w14:paraId="4291AC03" w14:textId="6F60063C"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Feeder sizing and control loop diagram development</w:t>
      </w:r>
    </w:p>
    <w:p w14:paraId="0C0DEB1F" w14:textId="04186A34"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Preparation of scope of document for a specific project based on the latest technology after finalization of site / environmental data, design basis, criteria, sizing criteria, material of construction selection criteria, related functional specifications and scope of work and following international codes / standards and best in class practices complying with necessary statutory requirements for execution of the project on EPC, LSTK basis or any other manner.</w:t>
      </w:r>
    </w:p>
    <w:p w14:paraId="1222AD14" w14:textId="387400AF"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Preparation of Technical Evaluation Report based on Bid specification and Technical</w:t>
      </w:r>
      <w:r w:rsidR="00D3666F" w:rsidRPr="00C64FD9">
        <w:rPr>
          <w:rFonts w:ascii="Arial" w:eastAsia="Arial" w:hAnsi="Arial" w:cs="Arial"/>
          <w:sz w:val="22"/>
          <w:szCs w:val="22"/>
        </w:rPr>
        <w:t xml:space="preserve"> </w:t>
      </w:r>
      <w:r w:rsidRPr="00C64FD9">
        <w:rPr>
          <w:rFonts w:ascii="Arial" w:eastAsia="Arial" w:hAnsi="Arial" w:cs="Arial"/>
          <w:sz w:val="22"/>
          <w:szCs w:val="22"/>
        </w:rPr>
        <w:t>Bid Evaluation Criteria (if required).</w:t>
      </w:r>
    </w:p>
    <w:p w14:paraId="31ED7F26" w14:textId="44D02836"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Review and approval of OEM deliverables</w:t>
      </w:r>
    </w:p>
    <w:p w14:paraId="7AB77905" w14:textId="00A37291"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Development of execution methodology</w:t>
      </w:r>
    </w:p>
    <w:p w14:paraId="0BADB812" w14:textId="196EDB14"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Development of Shutdown Methodology</w:t>
      </w:r>
    </w:p>
    <w:p w14:paraId="6EE41BA8" w14:textId="4CD73CCC"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HAZOP Study</w:t>
      </w:r>
    </w:p>
    <w:p w14:paraId="3BD0936A" w14:textId="6C0CC8C4"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Assistance in preparing price schedule, Milestone payment formulae &amp; allotting weighted factors to project execution activities by LSTK contractor.</w:t>
      </w:r>
    </w:p>
    <w:p w14:paraId="564D1B11" w14:textId="4123B457"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lastRenderedPageBreak/>
        <w:t>Preparation of list of probable bidders and assistance in finalization of contractor qualification criteria (based on sound credential)</w:t>
      </w:r>
    </w:p>
    <w:p w14:paraId="0EFA7857" w14:textId="0D8B0226"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Review recommendation of qualification document on construction / installation</w:t>
      </w:r>
    </w:p>
    <w:p w14:paraId="39E76A49" w14:textId="77777777"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equipment’s.</w:t>
      </w:r>
    </w:p>
    <w:p w14:paraId="61C8EA6B" w14:textId="6E514895"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Supervision of field activities (during commissioning offshore) as well as Participation during Factory acceptance test (FAT)</w:t>
      </w:r>
    </w:p>
    <w:p w14:paraId="725A4D44" w14:textId="7894010B" w:rsidR="00FB3D5D" w:rsidRPr="00C64FD9" w:rsidRDefault="00FB3D5D" w:rsidP="00D3666F">
      <w:pPr>
        <w:pStyle w:val="ListParagraph"/>
        <w:numPr>
          <w:ilvl w:val="0"/>
          <w:numId w:val="4"/>
        </w:numPr>
        <w:spacing w:line="360" w:lineRule="auto"/>
        <w:jc w:val="both"/>
        <w:rPr>
          <w:rFonts w:ascii="Arial" w:eastAsia="Arial" w:hAnsi="Arial" w:cs="Arial"/>
          <w:sz w:val="22"/>
          <w:szCs w:val="22"/>
        </w:rPr>
      </w:pPr>
      <w:r w:rsidRPr="00C64FD9">
        <w:rPr>
          <w:rFonts w:ascii="Arial" w:eastAsia="Arial" w:hAnsi="Arial" w:cs="Arial"/>
          <w:sz w:val="22"/>
          <w:szCs w:val="22"/>
        </w:rPr>
        <w:t>Preparation of Project quality plan</w:t>
      </w:r>
    </w:p>
    <w:p w14:paraId="486A92D3" w14:textId="5F13ADE3" w:rsidR="00FB3D5D" w:rsidRPr="005A0635" w:rsidRDefault="00FB3D5D" w:rsidP="00D3666F">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Installation methodology development</w:t>
      </w:r>
      <w:r w:rsidR="00A00F6C" w:rsidRPr="005A0635">
        <w:rPr>
          <w:rFonts w:ascii="Arial" w:eastAsia="Arial" w:hAnsi="Arial" w:cs="Arial"/>
          <w:sz w:val="22"/>
          <w:szCs w:val="22"/>
        </w:rPr>
        <w:t xml:space="preserve"> </w:t>
      </w:r>
    </w:p>
    <w:p w14:paraId="14CAC99D" w14:textId="0A60396D" w:rsidR="00A00F6C" w:rsidRPr="005A0635" w:rsidRDefault="00A00F6C" w:rsidP="00A00F6C">
      <w:pPr>
        <w:pStyle w:val="ListParagraph"/>
        <w:numPr>
          <w:ilvl w:val="0"/>
          <w:numId w:val="4"/>
        </w:numPr>
        <w:spacing w:line="360" w:lineRule="auto"/>
        <w:jc w:val="both"/>
        <w:rPr>
          <w:rFonts w:ascii="Arial" w:eastAsia="Arial" w:hAnsi="Arial" w:cs="Arial"/>
          <w:sz w:val="22"/>
          <w:szCs w:val="22"/>
        </w:rPr>
      </w:pPr>
      <w:proofErr w:type="gramStart"/>
      <w:r w:rsidRPr="005A0635">
        <w:rPr>
          <w:rFonts w:ascii="Arial" w:eastAsia="Arial" w:hAnsi="Arial" w:cs="Arial"/>
          <w:sz w:val="22"/>
          <w:szCs w:val="22"/>
        </w:rPr>
        <w:t>Contractor</w:t>
      </w:r>
      <w:proofErr w:type="gramEnd"/>
      <w:r w:rsidRPr="005A0635">
        <w:rPr>
          <w:rFonts w:ascii="Arial" w:eastAsia="Arial" w:hAnsi="Arial" w:cs="Arial"/>
          <w:sz w:val="22"/>
          <w:szCs w:val="22"/>
        </w:rPr>
        <w:t xml:space="preserve"> shall be responsible for CLASS Design approval.</w:t>
      </w:r>
    </w:p>
    <w:p w14:paraId="42A5516B" w14:textId="64CF7ABB" w:rsidR="00A00F6C" w:rsidRPr="005A0635" w:rsidRDefault="00A00F6C" w:rsidP="00A00F6C">
      <w:pPr>
        <w:pStyle w:val="ListParagraph"/>
        <w:numPr>
          <w:ilvl w:val="0"/>
          <w:numId w:val="4"/>
        </w:numPr>
        <w:spacing w:line="360" w:lineRule="auto"/>
        <w:jc w:val="both"/>
        <w:rPr>
          <w:rFonts w:ascii="Arial" w:eastAsia="Arial" w:hAnsi="Arial" w:cs="Arial"/>
          <w:sz w:val="22"/>
          <w:szCs w:val="22"/>
        </w:rPr>
      </w:pPr>
      <w:r w:rsidRPr="005A0635">
        <w:rPr>
          <w:rFonts w:ascii="Arial" w:eastAsia="Arial" w:hAnsi="Arial" w:cs="Arial"/>
          <w:sz w:val="22"/>
          <w:szCs w:val="22"/>
        </w:rPr>
        <w:t xml:space="preserve">CRS (Comments Response sheet), meetings, CLASS Comments shall be EP Responsibility </w:t>
      </w:r>
    </w:p>
    <w:p w14:paraId="62EC0D65" w14:textId="200080F8" w:rsidR="00A00F6C" w:rsidRPr="005A0635" w:rsidRDefault="005A0635" w:rsidP="00A00F6C">
      <w:pPr>
        <w:pStyle w:val="ListParagraph"/>
        <w:numPr>
          <w:ilvl w:val="0"/>
          <w:numId w:val="4"/>
        </w:numPr>
        <w:spacing w:line="360" w:lineRule="auto"/>
        <w:jc w:val="both"/>
        <w:rPr>
          <w:rFonts w:ascii="Arial" w:eastAsia="Arial" w:hAnsi="Arial" w:cs="Arial"/>
          <w:sz w:val="22"/>
          <w:szCs w:val="22"/>
        </w:rPr>
      </w:pPr>
      <w:r>
        <w:rPr>
          <w:rFonts w:ascii="Arial" w:eastAsia="Arial" w:hAnsi="Arial" w:cs="Arial"/>
          <w:sz w:val="22"/>
          <w:szCs w:val="22"/>
        </w:rPr>
        <w:t>Contractor</w:t>
      </w:r>
      <w:r w:rsidR="00A00F6C" w:rsidRPr="005A0635">
        <w:rPr>
          <w:rFonts w:ascii="Arial" w:eastAsia="Arial" w:hAnsi="Arial" w:cs="Arial"/>
          <w:sz w:val="22"/>
          <w:szCs w:val="22"/>
        </w:rPr>
        <w:t xml:space="preserve"> to mobilize Engineers for Machineries and fabricated item Inspection as per Approved </w:t>
      </w:r>
      <w:proofErr w:type="spellStart"/>
      <w:r w:rsidR="00A00F6C" w:rsidRPr="005A0635">
        <w:rPr>
          <w:rFonts w:ascii="Arial" w:eastAsia="Arial" w:hAnsi="Arial" w:cs="Arial"/>
          <w:sz w:val="22"/>
          <w:szCs w:val="22"/>
        </w:rPr>
        <w:t>Drg</w:t>
      </w:r>
      <w:proofErr w:type="spellEnd"/>
      <w:r w:rsidR="00A00F6C" w:rsidRPr="005A0635">
        <w:rPr>
          <w:rFonts w:ascii="Arial" w:eastAsia="Arial" w:hAnsi="Arial" w:cs="Arial"/>
          <w:sz w:val="22"/>
          <w:szCs w:val="22"/>
        </w:rPr>
        <w:t xml:space="preserve"> at Vendor Facility as Optional Scope.</w:t>
      </w:r>
    </w:p>
    <w:p w14:paraId="305F1517" w14:textId="77777777" w:rsidR="00C64FD9" w:rsidRDefault="00C64FD9" w:rsidP="00FB3D5D">
      <w:pPr>
        <w:spacing w:line="220" w:lineRule="exact"/>
        <w:ind w:left="839"/>
        <w:rPr>
          <w:rFonts w:ascii="Arial" w:eastAsia="Arial" w:hAnsi="Arial" w:cs="Arial"/>
        </w:rPr>
      </w:pPr>
    </w:p>
    <w:p w14:paraId="6EFEBD6D" w14:textId="7900D7AE" w:rsidR="00E31318" w:rsidRDefault="00E31318" w:rsidP="00FB3D5D">
      <w:pPr>
        <w:spacing w:line="220" w:lineRule="exact"/>
        <w:ind w:left="839"/>
        <w:rPr>
          <w:rFonts w:ascii="Arial" w:eastAsia="Arial" w:hAnsi="Arial" w:cs="Arial"/>
        </w:rPr>
        <w:sectPr w:rsidR="00E31318" w:rsidSect="00803217">
          <w:pgSz w:w="11907" w:h="16840" w:code="9"/>
          <w:pgMar w:top="992" w:right="1100" w:bottom="851" w:left="1281" w:header="454" w:footer="488"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sectPr>
      </w:pPr>
    </w:p>
    <w:p w14:paraId="26F0E15F" w14:textId="3BD32631" w:rsidR="00FB3D5D" w:rsidRPr="00C64FD9" w:rsidRDefault="00D16F4B" w:rsidP="00D16F4B">
      <w:pPr>
        <w:pStyle w:val="Heading1"/>
        <w:numPr>
          <w:ilvl w:val="0"/>
          <w:numId w:val="5"/>
        </w:numPr>
        <w:spacing w:before="120" w:after="120"/>
        <w:ind w:left="142" w:hanging="568"/>
        <w:rPr>
          <w:rFonts w:ascii="Arial" w:eastAsia="Times New Roman" w:hAnsi="Arial" w:cs="Arial"/>
          <w:caps/>
          <w:sz w:val="28"/>
          <w:szCs w:val="36"/>
          <w:lang w:val="en-IN" w:eastAsia="en-GB"/>
        </w:rPr>
      </w:pPr>
      <w:bookmarkStart w:id="7" w:name="_Toc134461127"/>
      <w:bookmarkStart w:id="8" w:name="_Toc135313147"/>
      <w:r w:rsidRPr="00C64FD9">
        <w:rPr>
          <w:rFonts w:ascii="Arial" w:eastAsia="Times New Roman" w:hAnsi="Arial" w:cs="Arial"/>
          <w:caps/>
          <w:sz w:val="28"/>
          <w:szCs w:val="36"/>
          <w:lang w:val="en-IN" w:eastAsia="en-GB"/>
        </w:rPr>
        <w:lastRenderedPageBreak/>
        <w:t>EXECUTION METHODOLOGY</w:t>
      </w:r>
      <w:bookmarkEnd w:id="7"/>
      <w:bookmarkEnd w:id="8"/>
    </w:p>
    <w:p w14:paraId="3F81ABBE" w14:textId="35D86436"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9" w:name="_Toc134461128"/>
      <w:bookmarkStart w:id="10" w:name="_Toc135313148"/>
      <w:r w:rsidRPr="00C64FD9">
        <w:rPr>
          <w:rFonts w:ascii="Arial" w:eastAsia="Times New Roman" w:hAnsi="Arial" w:cs="Arial"/>
          <w:i w:val="0"/>
          <w:iCs w:val="0"/>
          <w:caps/>
          <w:sz w:val="24"/>
          <w:szCs w:val="24"/>
        </w:rPr>
        <w:t>KICK OFF</w:t>
      </w:r>
      <w:bookmarkEnd w:id="9"/>
      <w:bookmarkEnd w:id="10"/>
    </w:p>
    <w:p w14:paraId="6CA66174" w14:textId="77777777" w:rsidR="00FB3D5D" w:rsidRPr="00C64FD9" w:rsidRDefault="00FB3D5D" w:rsidP="00FB3D5D">
      <w:pPr>
        <w:spacing w:before="9" w:line="100" w:lineRule="exact"/>
        <w:rPr>
          <w:rFonts w:ascii="Arial" w:hAnsi="Arial" w:cs="Arial"/>
          <w:sz w:val="11"/>
          <w:szCs w:val="11"/>
        </w:rPr>
      </w:pPr>
    </w:p>
    <w:p w14:paraId="45F59048" w14:textId="77777777" w:rsidR="00FB3D5D" w:rsidRPr="00C64FD9" w:rsidRDefault="00FB3D5D" w:rsidP="00D3666F">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Project Kick Off Meeting shall be carried out with CLIENT for discussion in detail post receipt of CLIENT inputs.</w:t>
      </w:r>
    </w:p>
    <w:p w14:paraId="1FB73CB0" w14:textId="5B965D77"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11" w:name="_Toc134461129"/>
      <w:bookmarkStart w:id="12" w:name="_Toc135313149"/>
      <w:r w:rsidRPr="00C64FD9">
        <w:rPr>
          <w:rFonts w:ascii="Arial" w:eastAsia="Times New Roman" w:hAnsi="Arial" w:cs="Arial"/>
          <w:i w:val="0"/>
          <w:iCs w:val="0"/>
          <w:caps/>
          <w:sz w:val="24"/>
          <w:szCs w:val="24"/>
        </w:rPr>
        <w:t>DETAIL ENGINEERING</w:t>
      </w:r>
      <w:bookmarkEnd w:id="11"/>
      <w:bookmarkEnd w:id="12"/>
    </w:p>
    <w:p w14:paraId="3A1913CC" w14:textId="7A2EC879" w:rsidR="00FB3D5D" w:rsidRPr="00C64FD9" w:rsidRDefault="00E90D56" w:rsidP="00D3666F">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Contractor</w:t>
      </w:r>
      <w:r w:rsidR="00FB3D5D" w:rsidRPr="00C64FD9">
        <w:rPr>
          <w:rFonts w:ascii="Arial" w:eastAsia="Arial" w:hAnsi="Arial" w:cs="Arial"/>
          <w:spacing w:val="-1"/>
          <w:sz w:val="22"/>
          <w:szCs w:val="22"/>
        </w:rPr>
        <w:t xml:space="preserve"> shall develop all </w:t>
      </w:r>
      <w:r w:rsidR="00FB3D5D" w:rsidRPr="0005148E">
        <w:rPr>
          <w:rFonts w:ascii="Arial" w:eastAsia="Arial" w:hAnsi="Arial" w:cs="Arial"/>
          <w:spacing w:val="-1"/>
          <w:sz w:val="22"/>
          <w:szCs w:val="22"/>
        </w:rPr>
        <w:t>engineering deliverables as per attached Deliverable list for completeness of engineering activities for procurement and installation commissioning and hook up of LP compressor package at FPSOs.</w:t>
      </w:r>
      <w:r w:rsidR="007E5B38" w:rsidRPr="0005148E">
        <w:rPr>
          <w:rFonts w:ascii="Arial" w:eastAsia="Arial" w:hAnsi="Arial" w:cs="Arial"/>
          <w:spacing w:val="-1"/>
          <w:sz w:val="22"/>
          <w:szCs w:val="22"/>
        </w:rPr>
        <w:t xml:space="preserve"> To include </w:t>
      </w:r>
      <w:r w:rsidR="00C51A5B" w:rsidRPr="0005148E">
        <w:rPr>
          <w:rFonts w:ascii="Arial" w:eastAsia="Arial" w:hAnsi="Arial" w:cs="Arial"/>
          <w:spacing w:val="-1"/>
          <w:sz w:val="22"/>
          <w:szCs w:val="22"/>
        </w:rPr>
        <w:t xml:space="preserve">TBE, </w:t>
      </w:r>
      <w:r w:rsidR="007E5B38" w:rsidRPr="0005148E">
        <w:rPr>
          <w:rFonts w:ascii="Arial" w:eastAsia="Arial" w:hAnsi="Arial" w:cs="Arial"/>
          <w:spacing w:val="-1"/>
          <w:sz w:val="22"/>
          <w:szCs w:val="22"/>
        </w:rPr>
        <w:t>VDR, VDI and As-built portion</w:t>
      </w:r>
      <w:r w:rsidR="007A0A20" w:rsidRPr="0005148E">
        <w:rPr>
          <w:rFonts w:ascii="Arial" w:eastAsia="Arial" w:hAnsi="Arial" w:cs="Arial"/>
          <w:spacing w:val="-1"/>
          <w:sz w:val="22"/>
          <w:szCs w:val="22"/>
        </w:rPr>
        <w:t>.</w:t>
      </w:r>
    </w:p>
    <w:p w14:paraId="6F195F02" w14:textId="77777777" w:rsidR="00FB3D5D" w:rsidRPr="00C64FD9" w:rsidRDefault="00FB3D5D" w:rsidP="00D16F4B">
      <w:pPr>
        <w:spacing w:line="276" w:lineRule="auto"/>
        <w:ind w:left="119" w:right="28"/>
        <w:jc w:val="both"/>
        <w:rPr>
          <w:rFonts w:ascii="Arial" w:eastAsia="Arial" w:hAnsi="Arial" w:cs="Arial"/>
          <w:spacing w:val="-1"/>
          <w:sz w:val="22"/>
          <w:szCs w:val="22"/>
        </w:rPr>
      </w:pPr>
    </w:p>
    <w:p w14:paraId="3B5ED121" w14:textId="77777777" w:rsidR="00FB3D5D" w:rsidRPr="00EC380B" w:rsidRDefault="00FB3D5D" w:rsidP="00D16F4B">
      <w:pPr>
        <w:spacing w:line="276" w:lineRule="auto"/>
        <w:ind w:left="119" w:right="28"/>
        <w:jc w:val="both"/>
        <w:rPr>
          <w:rFonts w:ascii="Arial" w:eastAsia="Arial" w:hAnsi="Arial" w:cs="Arial"/>
          <w:b/>
          <w:bCs/>
          <w:spacing w:val="-1"/>
          <w:sz w:val="24"/>
          <w:szCs w:val="24"/>
        </w:rPr>
      </w:pPr>
      <w:r w:rsidRPr="00EC380B">
        <w:rPr>
          <w:rFonts w:ascii="Arial" w:eastAsia="Arial" w:hAnsi="Arial" w:cs="Arial"/>
          <w:b/>
          <w:bCs/>
          <w:spacing w:val="-1"/>
          <w:sz w:val="24"/>
          <w:szCs w:val="24"/>
        </w:rPr>
        <w:t>Exclusion:</w:t>
      </w:r>
    </w:p>
    <w:p w14:paraId="1BC8AD08" w14:textId="77777777" w:rsidR="00EC380B" w:rsidRDefault="00EC380B" w:rsidP="00D16F4B">
      <w:pPr>
        <w:spacing w:line="276" w:lineRule="auto"/>
        <w:ind w:left="119" w:right="28"/>
        <w:jc w:val="both"/>
        <w:rPr>
          <w:rFonts w:ascii="Cambria Math" w:eastAsia="Arial" w:hAnsi="Cambria Math" w:cs="Cambria Math"/>
          <w:spacing w:val="-1"/>
          <w:sz w:val="22"/>
          <w:szCs w:val="22"/>
        </w:rPr>
      </w:pPr>
    </w:p>
    <w:p w14:paraId="3F89AD24" w14:textId="7CA2C0E1" w:rsidR="00FB3D5D" w:rsidRPr="00EC380B" w:rsidRDefault="00FB3D5D" w:rsidP="00EC380B">
      <w:pPr>
        <w:pStyle w:val="ListParagraph"/>
        <w:numPr>
          <w:ilvl w:val="0"/>
          <w:numId w:val="19"/>
        </w:numPr>
        <w:spacing w:line="276" w:lineRule="auto"/>
        <w:ind w:left="567" w:right="28" w:hanging="425"/>
        <w:jc w:val="both"/>
        <w:rPr>
          <w:rFonts w:ascii="Arial" w:eastAsia="Arial" w:hAnsi="Arial" w:cs="Arial"/>
          <w:spacing w:val="-1"/>
          <w:sz w:val="22"/>
          <w:szCs w:val="22"/>
        </w:rPr>
      </w:pPr>
      <w:r w:rsidRPr="00EC380B">
        <w:rPr>
          <w:rFonts w:ascii="Arial" w:eastAsia="Arial" w:hAnsi="Arial" w:cs="Arial"/>
          <w:spacing w:val="-1"/>
          <w:sz w:val="22"/>
          <w:szCs w:val="22"/>
        </w:rPr>
        <w:t>Feasibility study for installation of package</w:t>
      </w:r>
    </w:p>
    <w:p w14:paraId="1FC402DD" w14:textId="77777777" w:rsidR="00FB3D5D" w:rsidRPr="00EC380B" w:rsidRDefault="00FB3D5D" w:rsidP="00EC380B">
      <w:pPr>
        <w:pStyle w:val="ListParagraph"/>
        <w:numPr>
          <w:ilvl w:val="0"/>
          <w:numId w:val="19"/>
        </w:numPr>
        <w:spacing w:line="276" w:lineRule="auto"/>
        <w:ind w:left="567" w:right="28" w:hanging="425"/>
        <w:jc w:val="both"/>
        <w:rPr>
          <w:rFonts w:ascii="Arial" w:eastAsia="Arial" w:hAnsi="Arial" w:cs="Arial"/>
          <w:spacing w:val="-1"/>
          <w:sz w:val="22"/>
          <w:szCs w:val="22"/>
        </w:rPr>
      </w:pPr>
      <w:r w:rsidRPr="00EC380B">
        <w:rPr>
          <w:rFonts w:ascii="Arial" w:eastAsia="Arial" w:hAnsi="Arial" w:cs="Arial"/>
          <w:spacing w:val="-1"/>
          <w:sz w:val="22"/>
          <w:szCs w:val="22"/>
        </w:rPr>
        <w:t>Overall FPSO stability analysis</w:t>
      </w:r>
    </w:p>
    <w:p w14:paraId="3DAEA862" w14:textId="5F0ADA42" w:rsidR="00FB3D5D" w:rsidRPr="00EC380B" w:rsidRDefault="00EC380B" w:rsidP="00EC380B">
      <w:pPr>
        <w:pStyle w:val="ListParagraph"/>
        <w:numPr>
          <w:ilvl w:val="0"/>
          <w:numId w:val="19"/>
        </w:numPr>
        <w:spacing w:line="276" w:lineRule="auto"/>
        <w:ind w:left="567" w:right="28" w:hanging="425"/>
        <w:jc w:val="both"/>
        <w:rPr>
          <w:rFonts w:ascii="Arial" w:eastAsia="Arial" w:hAnsi="Arial" w:cs="Arial"/>
          <w:spacing w:val="-1"/>
          <w:sz w:val="22"/>
          <w:szCs w:val="22"/>
        </w:rPr>
      </w:pPr>
      <w:r w:rsidRPr="00EC380B">
        <w:rPr>
          <w:rFonts w:ascii="Arial" w:eastAsia="Arial" w:hAnsi="Arial" w:cs="Arial"/>
          <w:spacing w:val="-1"/>
          <w:sz w:val="22"/>
          <w:szCs w:val="22"/>
        </w:rPr>
        <w:t>PDMS Admin Hours.3d Model Database Preparation Hours</w:t>
      </w:r>
    </w:p>
    <w:p w14:paraId="707E981B" w14:textId="45027616" w:rsidR="00FB3D5D" w:rsidRPr="00EC380B" w:rsidRDefault="00EC380B" w:rsidP="00EC380B">
      <w:pPr>
        <w:pStyle w:val="ListParagraph"/>
        <w:numPr>
          <w:ilvl w:val="0"/>
          <w:numId w:val="19"/>
        </w:numPr>
        <w:spacing w:line="276" w:lineRule="auto"/>
        <w:ind w:left="567" w:right="28" w:hanging="425"/>
        <w:jc w:val="both"/>
        <w:rPr>
          <w:rFonts w:ascii="Arial" w:eastAsia="Arial" w:hAnsi="Arial" w:cs="Arial"/>
          <w:spacing w:val="-1"/>
          <w:sz w:val="22"/>
          <w:szCs w:val="22"/>
        </w:rPr>
      </w:pPr>
      <w:r w:rsidRPr="00EC380B">
        <w:rPr>
          <w:rFonts w:ascii="Arial" w:eastAsia="Arial" w:hAnsi="Arial" w:cs="Arial"/>
          <w:spacing w:val="-1"/>
          <w:sz w:val="22"/>
          <w:szCs w:val="22"/>
        </w:rPr>
        <w:t>3d Modeling</w:t>
      </w:r>
    </w:p>
    <w:p w14:paraId="1EFECCAF" w14:textId="503B9438"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13" w:name="_Toc134461130"/>
      <w:bookmarkStart w:id="14" w:name="_Toc135313150"/>
      <w:r w:rsidRPr="00C64FD9">
        <w:rPr>
          <w:rFonts w:ascii="Arial" w:eastAsia="Times New Roman" w:hAnsi="Arial" w:cs="Arial"/>
          <w:i w:val="0"/>
          <w:iCs w:val="0"/>
          <w:caps/>
          <w:sz w:val="24"/>
          <w:szCs w:val="24"/>
        </w:rPr>
        <w:t>PROCUREMENT ASSISTANCE</w:t>
      </w:r>
      <w:bookmarkEnd w:id="13"/>
      <w:bookmarkEnd w:id="14"/>
    </w:p>
    <w:p w14:paraId="2FFF297F" w14:textId="77777777" w:rsidR="00FB3D5D" w:rsidRPr="00C64FD9" w:rsidRDefault="00FB3D5D" w:rsidP="00FB3D5D">
      <w:pPr>
        <w:spacing w:before="3" w:line="120" w:lineRule="exact"/>
        <w:rPr>
          <w:rFonts w:ascii="Arial" w:hAnsi="Arial" w:cs="Arial"/>
          <w:sz w:val="12"/>
          <w:szCs w:val="12"/>
        </w:rPr>
      </w:pPr>
    </w:p>
    <w:p w14:paraId="558D5BBD" w14:textId="222CE817" w:rsidR="00FB3D5D" w:rsidRPr="00C64FD9" w:rsidRDefault="00E90D56"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Contractor</w:t>
      </w:r>
      <w:r w:rsidR="00FB3D5D" w:rsidRPr="00C64FD9">
        <w:rPr>
          <w:rFonts w:ascii="Arial" w:eastAsia="Arial" w:hAnsi="Arial" w:cs="Arial"/>
          <w:spacing w:val="-1"/>
          <w:sz w:val="22"/>
          <w:szCs w:val="22"/>
        </w:rPr>
        <w:t xml:space="preserve"> shall assist to develop all the procurement deliverables including MR and Purchase specification for approval.</w:t>
      </w:r>
      <w:r w:rsidR="00312543">
        <w:rPr>
          <w:rFonts w:ascii="Arial" w:eastAsia="Arial" w:hAnsi="Arial" w:cs="Arial"/>
          <w:spacing w:val="-1"/>
          <w:sz w:val="22"/>
          <w:szCs w:val="22"/>
        </w:rPr>
        <w:t xml:space="preserve"> </w:t>
      </w:r>
    </w:p>
    <w:p w14:paraId="0260F3D5" w14:textId="5B09FE41"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15" w:name="_Toc134461131"/>
      <w:bookmarkStart w:id="16" w:name="_Toc135313151"/>
      <w:r w:rsidRPr="00C64FD9">
        <w:rPr>
          <w:rFonts w:ascii="Arial" w:eastAsia="Times New Roman" w:hAnsi="Arial" w:cs="Arial"/>
          <w:i w:val="0"/>
          <w:iCs w:val="0"/>
          <w:caps/>
          <w:sz w:val="24"/>
          <w:szCs w:val="24"/>
        </w:rPr>
        <w:t>COMMISSIONING ASSISTANCE</w:t>
      </w:r>
      <w:bookmarkEnd w:id="15"/>
      <w:bookmarkEnd w:id="16"/>
    </w:p>
    <w:p w14:paraId="5C76E04F" w14:textId="77777777" w:rsidR="00FB3D5D" w:rsidRPr="00C64FD9" w:rsidRDefault="00FB3D5D" w:rsidP="00FB3D5D">
      <w:pPr>
        <w:spacing w:before="9" w:line="100" w:lineRule="exact"/>
        <w:rPr>
          <w:rFonts w:ascii="Arial" w:hAnsi="Arial" w:cs="Arial"/>
          <w:sz w:val="11"/>
          <w:szCs w:val="11"/>
        </w:rPr>
      </w:pPr>
    </w:p>
    <w:p w14:paraId="57881DCD" w14:textId="6B3798D8" w:rsidR="00FB3D5D" w:rsidRPr="00C64FD9" w:rsidRDefault="00EC380B"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The Contractor</w:t>
      </w:r>
      <w:r w:rsidR="00FB3D5D" w:rsidRPr="00C64FD9">
        <w:rPr>
          <w:rFonts w:ascii="Arial" w:eastAsia="Arial" w:hAnsi="Arial" w:cs="Arial"/>
          <w:spacing w:val="-1"/>
          <w:sz w:val="22"/>
          <w:szCs w:val="22"/>
        </w:rPr>
        <w:t xml:space="preserve"> shall deploy engineering personnel as per client instruction to assist during commissioning and site installation.</w:t>
      </w:r>
    </w:p>
    <w:p w14:paraId="4EF71A2B" w14:textId="77777777" w:rsidR="00FB3D5D" w:rsidRPr="00C64FD9" w:rsidRDefault="00FB3D5D" w:rsidP="00FB3D5D">
      <w:pPr>
        <w:spacing w:line="200" w:lineRule="exact"/>
        <w:rPr>
          <w:rFonts w:ascii="Arial" w:hAnsi="Arial" w:cs="Arial"/>
        </w:rPr>
      </w:pPr>
    </w:p>
    <w:p w14:paraId="1BDB2590" w14:textId="62F95A6E" w:rsidR="00FB3D5D" w:rsidRPr="00C64FD9" w:rsidRDefault="00FB3D5D" w:rsidP="00D16F4B">
      <w:pPr>
        <w:pStyle w:val="Heading1"/>
        <w:numPr>
          <w:ilvl w:val="0"/>
          <w:numId w:val="5"/>
        </w:numPr>
        <w:spacing w:before="120" w:after="120"/>
        <w:ind w:left="142" w:hanging="568"/>
        <w:rPr>
          <w:rFonts w:ascii="Arial" w:eastAsia="Times New Roman" w:hAnsi="Arial" w:cs="Arial"/>
          <w:caps/>
          <w:sz w:val="28"/>
          <w:szCs w:val="36"/>
          <w:lang w:val="en-IN" w:eastAsia="en-GB"/>
        </w:rPr>
      </w:pPr>
      <w:bookmarkStart w:id="17" w:name="_Toc134461132"/>
      <w:bookmarkStart w:id="18" w:name="_Toc135313152"/>
      <w:r w:rsidRPr="00C64FD9">
        <w:rPr>
          <w:rFonts w:ascii="Arial" w:eastAsia="Times New Roman" w:hAnsi="Arial" w:cs="Arial"/>
          <w:caps/>
          <w:sz w:val="28"/>
          <w:szCs w:val="36"/>
          <w:lang w:val="en-IN" w:eastAsia="en-GB"/>
        </w:rPr>
        <w:t>ENGINEERING AND PROJECT MANAGEMENT</w:t>
      </w:r>
      <w:bookmarkEnd w:id="17"/>
      <w:bookmarkEnd w:id="18"/>
    </w:p>
    <w:p w14:paraId="5233876C" w14:textId="09CB14D8"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19" w:name="_Toc134461133"/>
      <w:bookmarkStart w:id="20" w:name="_Toc135313153"/>
      <w:r w:rsidRPr="00C64FD9">
        <w:rPr>
          <w:rFonts w:ascii="Arial" w:eastAsia="Times New Roman" w:hAnsi="Arial" w:cs="Arial"/>
          <w:i w:val="0"/>
          <w:iCs w:val="0"/>
          <w:caps/>
          <w:sz w:val="24"/>
          <w:szCs w:val="24"/>
        </w:rPr>
        <w:t>Project Management, Coordination and Control</w:t>
      </w:r>
      <w:bookmarkEnd w:id="19"/>
      <w:bookmarkEnd w:id="20"/>
    </w:p>
    <w:p w14:paraId="1DDF2D07" w14:textId="77777777" w:rsidR="00FB3D5D" w:rsidRPr="00C64FD9" w:rsidRDefault="00FB3D5D" w:rsidP="00FB3D5D">
      <w:pPr>
        <w:spacing w:before="4" w:line="120" w:lineRule="exact"/>
        <w:rPr>
          <w:rFonts w:ascii="Arial" w:hAnsi="Arial" w:cs="Arial"/>
          <w:sz w:val="12"/>
          <w:szCs w:val="12"/>
        </w:rPr>
      </w:pPr>
    </w:p>
    <w:p w14:paraId="15CF2383" w14:textId="77777777" w:rsidR="00FB3D5D" w:rsidRPr="00C64FD9" w:rsidRDefault="00FB3D5D"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An overall project management framework for successful completion of the service will be implemented to cover, among the others, the following areas:</w:t>
      </w:r>
    </w:p>
    <w:p w14:paraId="46921462" w14:textId="213F0C93" w:rsidR="00FB3D5D" w:rsidRPr="00C64FD9" w:rsidRDefault="00FB3D5D" w:rsidP="00D16F4B">
      <w:pPr>
        <w:pStyle w:val="ListParagraph"/>
        <w:numPr>
          <w:ilvl w:val="0"/>
          <w:numId w:val="6"/>
        </w:numPr>
        <w:spacing w:before="77" w:line="276" w:lineRule="auto"/>
        <w:rPr>
          <w:rFonts w:ascii="Arial" w:eastAsia="Arial" w:hAnsi="Arial" w:cs="Arial"/>
          <w:sz w:val="22"/>
          <w:szCs w:val="22"/>
        </w:rPr>
      </w:pPr>
      <w:r w:rsidRPr="00C64FD9">
        <w:rPr>
          <w:rFonts w:ascii="Arial" w:eastAsia="Arial" w:hAnsi="Arial" w:cs="Arial"/>
          <w:color w:val="000000"/>
          <w:sz w:val="22"/>
          <w:szCs w:val="22"/>
        </w:rPr>
        <w:t>De</w:t>
      </w:r>
      <w:r w:rsidRPr="00C64FD9">
        <w:rPr>
          <w:rFonts w:ascii="Arial" w:eastAsia="Arial" w:hAnsi="Arial" w:cs="Arial"/>
          <w:color w:val="000000"/>
          <w:spacing w:val="1"/>
          <w:sz w:val="22"/>
          <w:szCs w:val="22"/>
        </w:rPr>
        <w:t>tai</w:t>
      </w:r>
      <w:r w:rsidRPr="00C64FD9">
        <w:rPr>
          <w:rFonts w:ascii="Arial" w:eastAsia="Arial" w:hAnsi="Arial" w:cs="Arial"/>
          <w:color w:val="000000"/>
          <w:sz w:val="22"/>
          <w:szCs w:val="22"/>
        </w:rPr>
        <w:t>l</w:t>
      </w:r>
      <w:r w:rsidRPr="00C64FD9">
        <w:rPr>
          <w:rFonts w:ascii="Arial" w:eastAsia="Arial" w:hAnsi="Arial" w:cs="Arial"/>
          <w:color w:val="000000"/>
          <w:spacing w:val="-1"/>
          <w:sz w:val="22"/>
          <w:szCs w:val="22"/>
        </w:rPr>
        <w:t xml:space="preserve"> </w:t>
      </w:r>
      <w:r w:rsidRPr="00C64FD9">
        <w:rPr>
          <w:rFonts w:ascii="Arial" w:eastAsia="Arial" w:hAnsi="Arial" w:cs="Arial"/>
          <w:color w:val="000000"/>
          <w:spacing w:val="1"/>
          <w:sz w:val="22"/>
          <w:szCs w:val="22"/>
        </w:rPr>
        <w:t>de</w:t>
      </w:r>
      <w:r w:rsidRPr="00C64FD9">
        <w:rPr>
          <w:rFonts w:ascii="Arial" w:eastAsia="Arial" w:hAnsi="Arial" w:cs="Arial"/>
          <w:color w:val="000000"/>
          <w:spacing w:val="-1"/>
          <w:sz w:val="22"/>
          <w:szCs w:val="22"/>
        </w:rPr>
        <w:t>s</w:t>
      </w:r>
      <w:r w:rsidRPr="00C64FD9">
        <w:rPr>
          <w:rFonts w:ascii="Arial" w:eastAsia="Arial" w:hAnsi="Arial" w:cs="Arial"/>
          <w:color w:val="000000"/>
          <w:spacing w:val="1"/>
          <w:sz w:val="22"/>
          <w:szCs w:val="22"/>
        </w:rPr>
        <w:t>ig</w:t>
      </w:r>
      <w:r w:rsidRPr="00C64FD9">
        <w:rPr>
          <w:rFonts w:ascii="Arial" w:eastAsia="Arial" w:hAnsi="Arial" w:cs="Arial"/>
          <w:color w:val="000000"/>
          <w:sz w:val="22"/>
          <w:szCs w:val="22"/>
        </w:rPr>
        <w:t>n</w:t>
      </w:r>
      <w:r w:rsidRPr="00C64FD9">
        <w:rPr>
          <w:rFonts w:ascii="Arial" w:eastAsia="Arial" w:hAnsi="Arial" w:cs="Arial"/>
          <w:color w:val="000000"/>
          <w:spacing w:val="-1"/>
          <w:sz w:val="22"/>
          <w:szCs w:val="22"/>
        </w:rPr>
        <w:t xml:space="preserve"> </w:t>
      </w:r>
      <w:r w:rsidRPr="00C64FD9">
        <w:rPr>
          <w:rFonts w:ascii="Arial" w:eastAsia="Arial" w:hAnsi="Arial" w:cs="Arial"/>
          <w:color w:val="000000"/>
          <w:spacing w:val="1"/>
          <w:sz w:val="22"/>
          <w:szCs w:val="22"/>
        </w:rPr>
        <w:t>s</w:t>
      </w:r>
      <w:r w:rsidRPr="00C64FD9">
        <w:rPr>
          <w:rFonts w:ascii="Arial" w:eastAsia="Arial" w:hAnsi="Arial" w:cs="Arial"/>
          <w:color w:val="000000"/>
          <w:spacing w:val="-2"/>
          <w:sz w:val="22"/>
          <w:szCs w:val="22"/>
        </w:rPr>
        <w:t>u</w:t>
      </w:r>
      <w:r w:rsidRPr="00C64FD9">
        <w:rPr>
          <w:rFonts w:ascii="Arial" w:eastAsia="Arial" w:hAnsi="Arial" w:cs="Arial"/>
          <w:color w:val="000000"/>
          <w:spacing w:val="1"/>
          <w:sz w:val="22"/>
          <w:szCs w:val="22"/>
        </w:rPr>
        <w:t>pe</w:t>
      </w:r>
      <w:r w:rsidRPr="00C64FD9">
        <w:rPr>
          <w:rFonts w:ascii="Arial" w:eastAsia="Arial" w:hAnsi="Arial" w:cs="Arial"/>
          <w:color w:val="000000"/>
          <w:sz w:val="22"/>
          <w:szCs w:val="22"/>
        </w:rPr>
        <w:t>r</w:t>
      </w:r>
      <w:r w:rsidRPr="00C64FD9">
        <w:rPr>
          <w:rFonts w:ascii="Arial" w:eastAsia="Arial" w:hAnsi="Arial" w:cs="Arial"/>
          <w:color w:val="000000"/>
          <w:spacing w:val="-1"/>
          <w:sz w:val="22"/>
          <w:szCs w:val="22"/>
        </w:rPr>
        <w:t>v</w:t>
      </w:r>
      <w:r w:rsidRPr="00C64FD9">
        <w:rPr>
          <w:rFonts w:ascii="Arial" w:eastAsia="Arial" w:hAnsi="Arial" w:cs="Arial"/>
          <w:color w:val="000000"/>
          <w:spacing w:val="1"/>
          <w:sz w:val="22"/>
          <w:szCs w:val="22"/>
        </w:rPr>
        <w:t>i</w:t>
      </w:r>
      <w:r w:rsidRPr="00C64FD9">
        <w:rPr>
          <w:rFonts w:ascii="Arial" w:eastAsia="Arial" w:hAnsi="Arial" w:cs="Arial"/>
          <w:color w:val="000000"/>
          <w:spacing w:val="-1"/>
          <w:sz w:val="22"/>
          <w:szCs w:val="22"/>
        </w:rPr>
        <w:t>s</w:t>
      </w:r>
      <w:r w:rsidRPr="00C64FD9">
        <w:rPr>
          <w:rFonts w:ascii="Arial" w:eastAsia="Arial" w:hAnsi="Arial" w:cs="Arial"/>
          <w:color w:val="000000"/>
          <w:spacing w:val="1"/>
          <w:sz w:val="22"/>
          <w:szCs w:val="22"/>
        </w:rPr>
        <w:t>io</w:t>
      </w:r>
      <w:r w:rsidRPr="00C64FD9">
        <w:rPr>
          <w:rFonts w:ascii="Arial" w:eastAsia="Arial" w:hAnsi="Arial" w:cs="Arial"/>
          <w:color w:val="000000"/>
          <w:sz w:val="22"/>
          <w:szCs w:val="22"/>
        </w:rPr>
        <w:t>n</w:t>
      </w:r>
      <w:r w:rsidRPr="00C64FD9">
        <w:rPr>
          <w:rFonts w:ascii="Arial" w:eastAsia="Arial" w:hAnsi="Arial" w:cs="Arial"/>
          <w:color w:val="000000"/>
          <w:spacing w:val="-1"/>
          <w:sz w:val="22"/>
          <w:szCs w:val="22"/>
        </w:rPr>
        <w:t xml:space="preserve"> </w:t>
      </w:r>
      <w:r w:rsidRPr="00C64FD9">
        <w:rPr>
          <w:rFonts w:ascii="Arial" w:eastAsia="Arial" w:hAnsi="Arial" w:cs="Arial"/>
          <w:color w:val="000000"/>
          <w:spacing w:val="1"/>
          <w:sz w:val="22"/>
          <w:szCs w:val="22"/>
        </w:rPr>
        <w:t>an</w:t>
      </w:r>
      <w:r w:rsidRPr="00C64FD9">
        <w:rPr>
          <w:rFonts w:ascii="Arial" w:eastAsia="Arial" w:hAnsi="Arial" w:cs="Arial"/>
          <w:color w:val="000000"/>
          <w:sz w:val="22"/>
          <w:szCs w:val="22"/>
        </w:rPr>
        <w:t>d</w:t>
      </w:r>
      <w:r w:rsidRPr="00C64FD9">
        <w:rPr>
          <w:rFonts w:ascii="Arial" w:eastAsia="Arial" w:hAnsi="Arial" w:cs="Arial"/>
          <w:color w:val="000000"/>
          <w:spacing w:val="-1"/>
          <w:sz w:val="22"/>
          <w:szCs w:val="22"/>
        </w:rPr>
        <w:t xml:space="preserve"> </w:t>
      </w:r>
      <w:r w:rsidR="00EC380B" w:rsidRPr="00C64FD9">
        <w:rPr>
          <w:rFonts w:ascii="Arial" w:eastAsia="Arial" w:hAnsi="Arial" w:cs="Arial"/>
          <w:color w:val="000000"/>
          <w:spacing w:val="-2"/>
          <w:sz w:val="22"/>
          <w:szCs w:val="22"/>
        </w:rPr>
        <w:t>i</w:t>
      </w:r>
      <w:r w:rsidR="00EC380B" w:rsidRPr="00C64FD9">
        <w:rPr>
          <w:rFonts w:ascii="Arial" w:eastAsia="Arial" w:hAnsi="Arial" w:cs="Arial"/>
          <w:color w:val="000000"/>
          <w:spacing w:val="1"/>
          <w:sz w:val="22"/>
          <w:szCs w:val="22"/>
        </w:rPr>
        <w:t>n</w:t>
      </w:r>
      <w:r w:rsidR="00EC380B" w:rsidRPr="00C64FD9">
        <w:rPr>
          <w:rFonts w:ascii="Arial" w:eastAsia="Arial" w:hAnsi="Arial" w:cs="Arial"/>
          <w:color w:val="000000"/>
          <w:sz w:val="22"/>
          <w:szCs w:val="22"/>
        </w:rPr>
        <w:t>t</w:t>
      </w:r>
      <w:r w:rsidR="00EC380B" w:rsidRPr="00C64FD9">
        <w:rPr>
          <w:rFonts w:ascii="Arial" w:eastAsia="Arial" w:hAnsi="Arial" w:cs="Arial"/>
          <w:color w:val="000000"/>
          <w:spacing w:val="1"/>
          <w:sz w:val="22"/>
          <w:szCs w:val="22"/>
        </w:rPr>
        <w:t>e</w:t>
      </w:r>
      <w:r w:rsidR="00EC380B" w:rsidRPr="00C64FD9">
        <w:rPr>
          <w:rFonts w:ascii="Arial" w:eastAsia="Arial" w:hAnsi="Arial" w:cs="Arial"/>
          <w:color w:val="000000"/>
          <w:sz w:val="22"/>
          <w:szCs w:val="22"/>
        </w:rPr>
        <w:t>rf</w:t>
      </w:r>
      <w:r w:rsidR="00EC380B" w:rsidRPr="00C64FD9">
        <w:rPr>
          <w:rFonts w:ascii="Arial" w:eastAsia="Arial" w:hAnsi="Arial" w:cs="Arial"/>
          <w:color w:val="000000"/>
          <w:spacing w:val="-1"/>
          <w:sz w:val="22"/>
          <w:szCs w:val="22"/>
        </w:rPr>
        <w:t>a</w:t>
      </w:r>
      <w:r w:rsidR="00EC380B" w:rsidRPr="00C64FD9">
        <w:rPr>
          <w:rFonts w:ascii="Arial" w:eastAsia="Arial" w:hAnsi="Arial" w:cs="Arial"/>
          <w:color w:val="000000"/>
          <w:spacing w:val="1"/>
          <w:sz w:val="22"/>
          <w:szCs w:val="22"/>
        </w:rPr>
        <w:t>ci</w:t>
      </w:r>
      <w:r w:rsidR="00EC380B" w:rsidRPr="00C64FD9">
        <w:rPr>
          <w:rFonts w:ascii="Arial" w:eastAsia="Arial" w:hAnsi="Arial" w:cs="Arial"/>
          <w:color w:val="000000"/>
          <w:spacing w:val="-2"/>
          <w:sz w:val="22"/>
          <w:szCs w:val="22"/>
        </w:rPr>
        <w:t>n</w:t>
      </w:r>
      <w:r w:rsidR="00EC380B" w:rsidRPr="00C64FD9">
        <w:rPr>
          <w:rFonts w:ascii="Arial" w:eastAsia="Arial" w:hAnsi="Arial" w:cs="Arial"/>
          <w:color w:val="000000"/>
          <w:spacing w:val="1"/>
          <w:sz w:val="22"/>
          <w:szCs w:val="22"/>
        </w:rPr>
        <w:t>g</w:t>
      </w:r>
      <w:r w:rsidR="00EC380B" w:rsidRPr="00C64FD9">
        <w:rPr>
          <w:rFonts w:ascii="Arial" w:eastAsia="Arial" w:hAnsi="Arial" w:cs="Arial"/>
          <w:color w:val="000000"/>
          <w:sz w:val="22"/>
          <w:szCs w:val="22"/>
        </w:rPr>
        <w:t>.</w:t>
      </w:r>
    </w:p>
    <w:p w14:paraId="6D24CB7D" w14:textId="212C6421" w:rsidR="00FB3D5D" w:rsidRPr="00C64FD9" w:rsidRDefault="00FB3D5D" w:rsidP="00D16F4B">
      <w:pPr>
        <w:pStyle w:val="ListParagraph"/>
        <w:numPr>
          <w:ilvl w:val="0"/>
          <w:numId w:val="6"/>
        </w:numPr>
        <w:spacing w:before="57" w:line="276" w:lineRule="auto"/>
        <w:rPr>
          <w:rFonts w:ascii="Arial" w:eastAsia="Arial" w:hAnsi="Arial" w:cs="Arial"/>
          <w:sz w:val="22"/>
          <w:szCs w:val="22"/>
        </w:rPr>
      </w:pPr>
      <w:r w:rsidRPr="00C64FD9">
        <w:rPr>
          <w:rFonts w:ascii="Arial" w:eastAsia="Arial" w:hAnsi="Arial" w:cs="Arial"/>
          <w:color w:val="000000"/>
          <w:sz w:val="22"/>
          <w:szCs w:val="22"/>
        </w:rPr>
        <w:t>P</w:t>
      </w:r>
      <w:r w:rsidRPr="00C64FD9">
        <w:rPr>
          <w:rFonts w:ascii="Arial" w:eastAsia="Arial" w:hAnsi="Arial" w:cs="Arial"/>
          <w:color w:val="000000"/>
          <w:spacing w:val="1"/>
          <w:sz w:val="22"/>
          <w:szCs w:val="22"/>
        </w:rPr>
        <w:t>lann</w:t>
      </w:r>
      <w:r w:rsidRPr="00C64FD9">
        <w:rPr>
          <w:rFonts w:ascii="Arial" w:eastAsia="Arial" w:hAnsi="Arial" w:cs="Arial"/>
          <w:color w:val="000000"/>
          <w:spacing w:val="-2"/>
          <w:sz w:val="22"/>
          <w:szCs w:val="22"/>
        </w:rPr>
        <w:t>i</w:t>
      </w:r>
      <w:r w:rsidRPr="00C64FD9">
        <w:rPr>
          <w:rFonts w:ascii="Arial" w:eastAsia="Arial" w:hAnsi="Arial" w:cs="Arial"/>
          <w:color w:val="000000"/>
          <w:spacing w:val="1"/>
          <w:sz w:val="22"/>
          <w:szCs w:val="22"/>
        </w:rPr>
        <w:t>n</w:t>
      </w:r>
      <w:r w:rsidRPr="00C64FD9">
        <w:rPr>
          <w:rFonts w:ascii="Arial" w:eastAsia="Arial" w:hAnsi="Arial" w:cs="Arial"/>
          <w:color w:val="000000"/>
          <w:sz w:val="22"/>
          <w:szCs w:val="22"/>
        </w:rPr>
        <w:t>g</w:t>
      </w:r>
      <w:r w:rsidRPr="00C64FD9">
        <w:rPr>
          <w:rFonts w:ascii="Arial" w:eastAsia="Arial" w:hAnsi="Arial" w:cs="Arial"/>
          <w:color w:val="000000"/>
          <w:spacing w:val="-1"/>
          <w:sz w:val="22"/>
          <w:szCs w:val="22"/>
        </w:rPr>
        <w:t xml:space="preserve"> </w:t>
      </w:r>
      <w:r w:rsidRPr="00C64FD9">
        <w:rPr>
          <w:rFonts w:ascii="Arial" w:eastAsia="Arial" w:hAnsi="Arial" w:cs="Arial"/>
          <w:color w:val="000000"/>
          <w:spacing w:val="1"/>
          <w:sz w:val="22"/>
          <w:szCs w:val="22"/>
        </w:rPr>
        <w:t>an</w:t>
      </w:r>
      <w:r w:rsidRPr="00C64FD9">
        <w:rPr>
          <w:rFonts w:ascii="Arial" w:eastAsia="Arial" w:hAnsi="Arial" w:cs="Arial"/>
          <w:color w:val="000000"/>
          <w:sz w:val="22"/>
          <w:szCs w:val="22"/>
        </w:rPr>
        <w:t>d</w:t>
      </w:r>
      <w:r w:rsidRPr="00C64FD9">
        <w:rPr>
          <w:rFonts w:ascii="Arial" w:eastAsia="Arial" w:hAnsi="Arial" w:cs="Arial"/>
          <w:color w:val="000000"/>
          <w:spacing w:val="-1"/>
          <w:sz w:val="22"/>
          <w:szCs w:val="22"/>
        </w:rPr>
        <w:t xml:space="preserve"> </w:t>
      </w:r>
      <w:r w:rsidR="00EC380B" w:rsidRPr="00C64FD9">
        <w:rPr>
          <w:rFonts w:ascii="Arial" w:eastAsia="Arial" w:hAnsi="Arial" w:cs="Arial"/>
          <w:color w:val="000000"/>
          <w:spacing w:val="1"/>
          <w:sz w:val="22"/>
          <w:szCs w:val="22"/>
        </w:rPr>
        <w:t>s</w:t>
      </w:r>
      <w:r w:rsidR="00EC380B" w:rsidRPr="00C64FD9">
        <w:rPr>
          <w:rFonts w:ascii="Arial" w:eastAsia="Arial" w:hAnsi="Arial" w:cs="Arial"/>
          <w:color w:val="000000"/>
          <w:spacing w:val="-1"/>
          <w:sz w:val="22"/>
          <w:szCs w:val="22"/>
        </w:rPr>
        <w:t>c</w:t>
      </w:r>
      <w:r w:rsidR="00EC380B" w:rsidRPr="00C64FD9">
        <w:rPr>
          <w:rFonts w:ascii="Arial" w:eastAsia="Arial" w:hAnsi="Arial" w:cs="Arial"/>
          <w:color w:val="000000"/>
          <w:spacing w:val="1"/>
          <w:sz w:val="22"/>
          <w:szCs w:val="22"/>
        </w:rPr>
        <w:t>hed</w:t>
      </w:r>
      <w:r w:rsidR="00EC380B" w:rsidRPr="00C64FD9">
        <w:rPr>
          <w:rFonts w:ascii="Arial" w:eastAsia="Arial" w:hAnsi="Arial" w:cs="Arial"/>
          <w:color w:val="000000"/>
          <w:spacing w:val="-2"/>
          <w:sz w:val="22"/>
          <w:szCs w:val="22"/>
        </w:rPr>
        <w:t>u</w:t>
      </w:r>
      <w:r w:rsidR="00EC380B" w:rsidRPr="00C64FD9">
        <w:rPr>
          <w:rFonts w:ascii="Arial" w:eastAsia="Arial" w:hAnsi="Arial" w:cs="Arial"/>
          <w:color w:val="000000"/>
          <w:spacing w:val="1"/>
          <w:sz w:val="22"/>
          <w:szCs w:val="22"/>
        </w:rPr>
        <w:t>le</w:t>
      </w:r>
      <w:r w:rsidR="00EC380B" w:rsidRPr="00C64FD9">
        <w:rPr>
          <w:rFonts w:ascii="Arial" w:eastAsia="Arial" w:hAnsi="Arial" w:cs="Arial"/>
          <w:color w:val="000000"/>
          <w:sz w:val="22"/>
          <w:szCs w:val="22"/>
        </w:rPr>
        <w:t>.</w:t>
      </w:r>
    </w:p>
    <w:p w14:paraId="379F7D16" w14:textId="2C8EDCA5" w:rsidR="00FB3D5D" w:rsidRPr="00C64FD9" w:rsidRDefault="00FB3D5D" w:rsidP="00D16F4B">
      <w:pPr>
        <w:pStyle w:val="ListParagraph"/>
        <w:numPr>
          <w:ilvl w:val="0"/>
          <w:numId w:val="6"/>
        </w:numPr>
        <w:spacing w:before="54" w:line="276" w:lineRule="auto"/>
        <w:rPr>
          <w:rFonts w:ascii="Arial" w:eastAsia="Arial" w:hAnsi="Arial" w:cs="Arial"/>
          <w:sz w:val="22"/>
          <w:szCs w:val="22"/>
        </w:rPr>
      </w:pPr>
      <w:r w:rsidRPr="00C64FD9">
        <w:rPr>
          <w:rFonts w:ascii="Arial" w:eastAsia="Arial" w:hAnsi="Arial" w:cs="Arial"/>
          <w:color w:val="000000"/>
          <w:sz w:val="22"/>
          <w:szCs w:val="22"/>
        </w:rPr>
        <w:t>Do</w:t>
      </w:r>
      <w:r w:rsidRPr="00C64FD9">
        <w:rPr>
          <w:rFonts w:ascii="Arial" w:eastAsia="Arial" w:hAnsi="Arial" w:cs="Arial"/>
          <w:color w:val="000000"/>
          <w:spacing w:val="1"/>
          <w:sz w:val="22"/>
          <w:szCs w:val="22"/>
        </w:rPr>
        <w:t>cu</w:t>
      </w:r>
      <w:r w:rsidRPr="00C64FD9">
        <w:rPr>
          <w:rFonts w:ascii="Arial" w:eastAsia="Arial" w:hAnsi="Arial" w:cs="Arial"/>
          <w:color w:val="000000"/>
          <w:spacing w:val="-1"/>
          <w:sz w:val="22"/>
          <w:szCs w:val="22"/>
        </w:rPr>
        <w:t>m</w:t>
      </w:r>
      <w:r w:rsidRPr="00C64FD9">
        <w:rPr>
          <w:rFonts w:ascii="Arial" w:eastAsia="Arial" w:hAnsi="Arial" w:cs="Arial"/>
          <w:color w:val="000000"/>
          <w:spacing w:val="1"/>
          <w:sz w:val="22"/>
          <w:szCs w:val="22"/>
        </w:rPr>
        <w:t>en</w:t>
      </w:r>
      <w:r w:rsidRPr="00C64FD9">
        <w:rPr>
          <w:rFonts w:ascii="Arial" w:eastAsia="Arial" w:hAnsi="Arial" w:cs="Arial"/>
          <w:color w:val="000000"/>
          <w:sz w:val="22"/>
          <w:szCs w:val="22"/>
        </w:rPr>
        <w:t>t</w:t>
      </w:r>
      <w:r w:rsidRPr="00C64FD9">
        <w:rPr>
          <w:rFonts w:ascii="Arial" w:eastAsia="Arial" w:hAnsi="Arial" w:cs="Arial"/>
          <w:color w:val="000000"/>
          <w:spacing w:val="-1"/>
          <w:sz w:val="22"/>
          <w:szCs w:val="22"/>
        </w:rPr>
        <w:t xml:space="preserve"> </w:t>
      </w:r>
      <w:r w:rsidR="00EC380B" w:rsidRPr="00C64FD9">
        <w:rPr>
          <w:rFonts w:ascii="Arial" w:eastAsia="Arial" w:hAnsi="Arial" w:cs="Arial"/>
          <w:color w:val="000000"/>
          <w:spacing w:val="1"/>
          <w:sz w:val="22"/>
          <w:szCs w:val="22"/>
        </w:rPr>
        <w:t>co</w:t>
      </w:r>
      <w:r w:rsidR="00EC380B" w:rsidRPr="00C64FD9">
        <w:rPr>
          <w:rFonts w:ascii="Arial" w:eastAsia="Arial" w:hAnsi="Arial" w:cs="Arial"/>
          <w:color w:val="000000"/>
          <w:spacing w:val="-2"/>
          <w:sz w:val="22"/>
          <w:szCs w:val="22"/>
        </w:rPr>
        <w:t>n</w:t>
      </w:r>
      <w:r w:rsidR="00EC380B" w:rsidRPr="00C64FD9">
        <w:rPr>
          <w:rFonts w:ascii="Arial" w:eastAsia="Arial" w:hAnsi="Arial" w:cs="Arial"/>
          <w:color w:val="000000"/>
          <w:sz w:val="22"/>
          <w:szCs w:val="22"/>
        </w:rPr>
        <w:t>tr</w:t>
      </w:r>
      <w:r w:rsidR="00EC380B" w:rsidRPr="00C64FD9">
        <w:rPr>
          <w:rFonts w:ascii="Arial" w:eastAsia="Arial" w:hAnsi="Arial" w:cs="Arial"/>
          <w:color w:val="000000"/>
          <w:spacing w:val="1"/>
          <w:sz w:val="22"/>
          <w:szCs w:val="22"/>
        </w:rPr>
        <w:t>ol</w:t>
      </w:r>
      <w:r w:rsidR="00EC380B" w:rsidRPr="00C64FD9">
        <w:rPr>
          <w:rFonts w:ascii="Arial" w:eastAsia="Arial" w:hAnsi="Arial" w:cs="Arial"/>
          <w:color w:val="000000"/>
          <w:sz w:val="22"/>
          <w:szCs w:val="22"/>
        </w:rPr>
        <w:t>.</w:t>
      </w:r>
    </w:p>
    <w:p w14:paraId="7C8E8670" w14:textId="4D514BE2" w:rsidR="00FB3D5D" w:rsidRPr="00C64FD9" w:rsidRDefault="00FB3D5D" w:rsidP="00D16F4B">
      <w:pPr>
        <w:pStyle w:val="ListParagraph"/>
        <w:numPr>
          <w:ilvl w:val="0"/>
          <w:numId w:val="6"/>
        </w:numPr>
        <w:spacing w:before="54" w:line="276" w:lineRule="auto"/>
        <w:rPr>
          <w:rFonts w:ascii="Arial" w:eastAsia="Arial" w:hAnsi="Arial" w:cs="Arial"/>
          <w:sz w:val="22"/>
          <w:szCs w:val="22"/>
        </w:rPr>
      </w:pPr>
      <w:r w:rsidRPr="00C64FD9">
        <w:rPr>
          <w:rFonts w:ascii="Arial" w:eastAsia="Arial" w:hAnsi="Arial" w:cs="Arial"/>
          <w:color w:val="000000"/>
          <w:sz w:val="22"/>
          <w:szCs w:val="22"/>
        </w:rPr>
        <w:t>Pr</w:t>
      </w:r>
      <w:r w:rsidRPr="00C64FD9">
        <w:rPr>
          <w:rFonts w:ascii="Arial" w:eastAsia="Arial" w:hAnsi="Arial" w:cs="Arial"/>
          <w:color w:val="000000"/>
          <w:spacing w:val="1"/>
          <w:sz w:val="22"/>
          <w:szCs w:val="22"/>
        </w:rPr>
        <w:t>og</w:t>
      </w:r>
      <w:r w:rsidRPr="00C64FD9">
        <w:rPr>
          <w:rFonts w:ascii="Arial" w:eastAsia="Arial" w:hAnsi="Arial" w:cs="Arial"/>
          <w:color w:val="000000"/>
          <w:sz w:val="22"/>
          <w:szCs w:val="22"/>
        </w:rPr>
        <w:t>r</w:t>
      </w:r>
      <w:r w:rsidRPr="00C64FD9">
        <w:rPr>
          <w:rFonts w:ascii="Arial" w:eastAsia="Arial" w:hAnsi="Arial" w:cs="Arial"/>
          <w:color w:val="000000"/>
          <w:spacing w:val="1"/>
          <w:sz w:val="22"/>
          <w:szCs w:val="22"/>
        </w:rPr>
        <w:t>e</w:t>
      </w:r>
      <w:r w:rsidRPr="00C64FD9">
        <w:rPr>
          <w:rFonts w:ascii="Arial" w:eastAsia="Arial" w:hAnsi="Arial" w:cs="Arial"/>
          <w:color w:val="000000"/>
          <w:spacing w:val="-1"/>
          <w:sz w:val="22"/>
          <w:szCs w:val="22"/>
        </w:rPr>
        <w:t>s</w:t>
      </w:r>
      <w:r w:rsidRPr="00C64FD9">
        <w:rPr>
          <w:rFonts w:ascii="Arial" w:eastAsia="Arial" w:hAnsi="Arial" w:cs="Arial"/>
          <w:color w:val="000000"/>
          <w:sz w:val="22"/>
          <w:szCs w:val="22"/>
        </w:rPr>
        <w:t>s</w:t>
      </w:r>
      <w:r w:rsidRPr="00C64FD9">
        <w:rPr>
          <w:rFonts w:ascii="Arial" w:eastAsia="Arial" w:hAnsi="Arial" w:cs="Arial"/>
          <w:color w:val="000000"/>
          <w:spacing w:val="-1"/>
          <w:sz w:val="22"/>
          <w:szCs w:val="22"/>
        </w:rPr>
        <w:t xml:space="preserve"> </w:t>
      </w:r>
      <w:r w:rsidRPr="00C64FD9">
        <w:rPr>
          <w:rFonts w:ascii="Arial" w:eastAsia="Arial" w:hAnsi="Arial" w:cs="Arial"/>
          <w:color w:val="000000"/>
          <w:spacing w:val="1"/>
          <w:sz w:val="22"/>
          <w:szCs w:val="22"/>
        </w:rPr>
        <w:t>me</w:t>
      </w:r>
      <w:r w:rsidRPr="00C64FD9">
        <w:rPr>
          <w:rFonts w:ascii="Arial" w:eastAsia="Arial" w:hAnsi="Arial" w:cs="Arial"/>
          <w:color w:val="000000"/>
          <w:spacing w:val="-2"/>
          <w:sz w:val="22"/>
          <w:szCs w:val="22"/>
        </w:rPr>
        <w:t>a</w:t>
      </w:r>
      <w:r w:rsidRPr="00C64FD9">
        <w:rPr>
          <w:rFonts w:ascii="Arial" w:eastAsia="Arial" w:hAnsi="Arial" w:cs="Arial"/>
          <w:color w:val="000000"/>
          <w:spacing w:val="1"/>
          <w:sz w:val="22"/>
          <w:szCs w:val="22"/>
        </w:rPr>
        <w:t>su</w:t>
      </w:r>
      <w:r w:rsidRPr="00C64FD9">
        <w:rPr>
          <w:rFonts w:ascii="Arial" w:eastAsia="Arial" w:hAnsi="Arial" w:cs="Arial"/>
          <w:color w:val="000000"/>
          <w:sz w:val="22"/>
          <w:szCs w:val="22"/>
        </w:rPr>
        <w:t>r</w:t>
      </w:r>
      <w:r w:rsidRPr="00C64FD9">
        <w:rPr>
          <w:rFonts w:ascii="Arial" w:eastAsia="Arial" w:hAnsi="Arial" w:cs="Arial"/>
          <w:color w:val="000000"/>
          <w:spacing w:val="-2"/>
          <w:sz w:val="22"/>
          <w:szCs w:val="22"/>
        </w:rPr>
        <w:t>e</w:t>
      </w:r>
      <w:r w:rsidRPr="00C64FD9">
        <w:rPr>
          <w:rFonts w:ascii="Arial" w:eastAsia="Arial" w:hAnsi="Arial" w:cs="Arial"/>
          <w:color w:val="000000"/>
          <w:spacing w:val="1"/>
          <w:sz w:val="22"/>
          <w:szCs w:val="22"/>
        </w:rPr>
        <w:t>men</w:t>
      </w:r>
      <w:r w:rsidRPr="00C64FD9">
        <w:rPr>
          <w:rFonts w:ascii="Arial" w:eastAsia="Arial" w:hAnsi="Arial" w:cs="Arial"/>
          <w:color w:val="000000"/>
          <w:sz w:val="22"/>
          <w:szCs w:val="22"/>
        </w:rPr>
        <w:t>t</w:t>
      </w:r>
      <w:r w:rsidRPr="00C64FD9">
        <w:rPr>
          <w:rFonts w:ascii="Arial" w:eastAsia="Arial" w:hAnsi="Arial" w:cs="Arial"/>
          <w:color w:val="000000"/>
          <w:spacing w:val="-2"/>
          <w:sz w:val="22"/>
          <w:szCs w:val="22"/>
        </w:rPr>
        <w:t xml:space="preserve"> </w:t>
      </w:r>
      <w:r w:rsidRPr="00C64FD9">
        <w:rPr>
          <w:rFonts w:ascii="Arial" w:eastAsia="Arial" w:hAnsi="Arial" w:cs="Arial"/>
          <w:color w:val="000000"/>
          <w:spacing w:val="1"/>
          <w:sz w:val="22"/>
          <w:szCs w:val="22"/>
        </w:rPr>
        <w:t>an</w:t>
      </w:r>
      <w:r w:rsidRPr="00C64FD9">
        <w:rPr>
          <w:rFonts w:ascii="Arial" w:eastAsia="Arial" w:hAnsi="Arial" w:cs="Arial"/>
          <w:color w:val="000000"/>
          <w:sz w:val="22"/>
          <w:szCs w:val="22"/>
        </w:rPr>
        <w:t>d</w:t>
      </w:r>
      <w:r w:rsidRPr="00C64FD9">
        <w:rPr>
          <w:rFonts w:ascii="Arial" w:eastAsia="Arial" w:hAnsi="Arial" w:cs="Arial"/>
          <w:color w:val="000000"/>
          <w:spacing w:val="-1"/>
          <w:sz w:val="22"/>
          <w:szCs w:val="22"/>
        </w:rPr>
        <w:t xml:space="preserve"> </w:t>
      </w:r>
      <w:r w:rsidR="00EC380B" w:rsidRPr="00C64FD9">
        <w:rPr>
          <w:rFonts w:ascii="Arial" w:eastAsia="Arial" w:hAnsi="Arial" w:cs="Arial"/>
          <w:color w:val="000000"/>
          <w:spacing w:val="-1"/>
          <w:sz w:val="22"/>
          <w:szCs w:val="22"/>
        </w:rPr>
        <w:t>m</w:t>
      </w:r>
      <w:r w:rsidR="00EC380B" w:rsidRPr="00C64FD9">
        <w:rPr>
          <w:rFonts w:ascii="Arial" w:eastAsia="Arial" w:hAnsi="Arial" w:cs="Arial"/>
          <w:color w:val="000000"/>
          <w:spacing w:val="1"/>
          <w:sz w:val="22"/>
          <w:szCs w:val="22"/>
        </w:rPr>
        <w:t>oni</w:t>
      </w:r>
      <w:r w:rsidR="00EC380B" w:rsidRPr="00C64FD9">
        <w:rPr>
          <w:rFonts w:ascii="Arial" w:eastAsia="Arial" w:hAnsi="Arial" w:cs="Arial"/>
          <w:color w:val="000000"/>
          <w:sz w:val="22"/>
          <w:szCs w:val="22"/>
        </w:rPr>
        <w:t>t</w:t>
      </w:r>
      <w:r w:rsidR="00EC380B" w:rsidRPr="00C64FD9">
        <w:rPr>
          <w:rFonts w:ascii="Arial" w:eastAsia="Arial" w:hAnsi="Arial" w:cs="Arial"/>
          <w:color w:val="000000"/>
          <w:spacing w:val="1"/>
          <w:sz w:val="22"/>
          <w:szCs w:val="22"/>
        </w:rPr>
        <w:t>o</w:t>
      </w:r>
      <w:r w:rsidR="00EC380B" w:rsidRPr="00C64FD9">
        <w:rPr>
          <w:rFonts w:ascii="Arial" w:eastAsia="Arial" w:hAnsi="Arial" w:cs="Arial"/>
          <w:color w:val="000000"/>
          <w:spacing w:val="-2"/>
          <w:sz w:val="22"/>
          <w:szCs w:val="22"/>
        </w:rPr>
        <w:t>r</w:t>
      </w:r>
      <w:r w:rsidR="00EC380B" w:rsidRPr="00C64FD9">
        <w:rPr>
          <w:rFonts w:ascii="Arial" w:eastAsia="Arial" w:hAnsi="Arial" w:cs="Arial"/>
          <w:color w:val="000000"/>
          <w:spacing w:val="1"/>
          <w:sz w:val="22"/>
          <w:szCs w:val="22"/>
        </w:rPr>
        <w:t>ing</w:t>
      </w:r>
      <w:r w:rsidR="00EC380B" w:rsidRPr="00C64FD9">
        <w:rPr>
          <w:rFonts w:ascii="Arial" w:eastAsia="Arial" w:hAnsi="Arial" w:cs="Arial"/>
          <w:color w:val="000000"/>
          <w:sz w:val="22"/>
          <w:szCs w:val="22"/>
        </w:rPr>
        <w:t>.</w:t>
      </w:r>
    </w:p>
    <w:p w14:paraId="02C8618A" w14:textId="16F9B613" w:rsidR="00FB3D5D" w:rsidRPr="00C64FD9" w:rsidRDefault="00EC380B" w:rsidP="00D16F4B">
      <w:pPr>
        <w:pStyle w:val="ListParagraph"/>
        <w:numPr>
          <w:ilvl w:val="0"/>
          <w:numId w:val="6"/>
        </w:numPr>
        <w:spacing w:before="57" w:line="276" w:lineRule="auto"/>
        <w:rPr>
          <w:rFonts w:ascii="Arial" w:eastAsia="Arial" w:hAnsi="Arial" w:cs="Arial"/>
          <w:sz w:val="22"/>
          <w:szCs w:val="22"/>
        </w:rPr>
      </w:pPr>
      <w:r w:rsidRPr="00C64FD9">
        <w:rPr>
          <w:rFonts w:ascii="Arial" w:eastAsia="Arial" w:hAnsi="Arial" w:cs="Arial"/>
          <w:color w:val="000000"/>
          <w:sz w:val="22"/>
          <w:szCs w:val="22"/>
        </w:rPr>
        <w:t>HSE.</w:t>
      </w:r>
    </w:p>
    <w:p w14:paraId="5C529F82" w14:textId="735AE948" w:rsidR="00FB3D5D" w:rsidRPr="00C64FD9" w:rsidRDefault="00FB3D5D" w:rsidP="00D16F4B">
      <w:pPr>
        <w:pStyle w:val="ListParagraph"/>
        <w:numPr>
          <w:ilvl w:val="0"/>
          <w:numId w:val="6"/>
        </w:numPr>
        <w:spacing w:before="54" w:line="276" w:lineRule="auto"/>
        <w:rPr>
          <w:rFonts w:ascii="Arial" w:eastAsia="Arial" w:hAnsi="Arial" w:cs="Arial"/>
          <w:sz w:val="22"/>
          <w:szCs w:val="22"/>
        </w:rPr>
      </w:pPr>
      <w:r w:rsidRPr="00C64FD9">
        <w:rPr>
          <w:rFonts w:ascii="Arial" w:eastAsia="Arial" w:hAnsi="Arial" w:cs="Arial"/>
          <w:color w:val="000000"/>
          <w:sz w:val="22"/>
          <w:szCs w:val="22"/>
        </w:rPr>
        <w:t>Pr</w:t>
      </w:r>
      <w:r w:rsidRPr="00C64FD9">
        <w:rPr>
          <w:rFonts w:ascii="Arial" w:eastAsia="Arial" w:hAnsi="Arial" w:cs="Arial"/>
          <w:color w:val="000000"/>
          <w:spacing w:val="1"/>
          <w:sz w:val="22"/>
          <w:szCs w:val="22"/>
        </w:rPr>
        <w:t>epa</w:t>
      </w:r>
      <w:r w:rsidRPr="00C64FD9">
        <w:rPr>
          <w:rFonts w:ascii="Arial" w:eastAsia="Arial" w:hAnsi="Arial" w:cs="Arial"/>
          <w:color w:val="000000"/>
          <w:sz w:val="22"/>
          <w:szCs w:val="22"/>
        </w:rPr>
        <w:t>r</w:t>
      </w:r>
      <w:r w:rsidRPr="00C64FD9">
        <w:rPr>
          <w:rFonts w:ascii="Arial" w:eastAsia="Arial" w:hAnsi="Arial" w:cs="Arial"/>
          <w:color w:val="000000"/>
          <w:spacing w:val="1"/>
          <w:sz w:val="22"/>
          <w:szCs w:val="22"/>
        </w:rPr>
        <w:t>a</w:t>
      </w:r>
      <w:r w:rsidRPr="00C64FD9">
        <w:rPr>
          <w:rFonts w:ascii="Arial" w:eastAsia="Arial" w:hAnsi="Arial" w:cs="Arial"/>
          <w:color w:val="000000"/>
          <w:spacing w:val="-2"/>
          <w:sz w:val="22"/>
          <w:szCs w:val="22"/>
        </w:rPr>
        <w:t>t</w:t>
      </w:r>
      <w:r w:rsidRPr="00C64FD9">
        <w:rPr>
          <w:rFonts w:ascii="Arial" w:eastAsia="Arial" w:hAnsi="Arial" w:cs="Arial"/>
          <w:color w:val="000000"/>
          <w:spacing w:val="1"/>
          <w:sz w:val="22"/>
          <w:szCs w:val="22"/>
        </w:rPr>
        <w:t>io</w:t>
      </w:r>
      <w:r w:rsidRPr="00C64FD9">
        <w:rPr>
          <w:rFonts w:ascii="Arial" w:eastAsia="Arial" w:hAnsi="Arial" w:cs="Arial"/>
          <w:color w:val="000000"/>
          <w:sz w:val="22"/>
          <w:szCs w:val="22"/>
        </w:rPr>
        <w:t>n</w:t>
      </w:r>
      <w:r w:rsidRPr="00C64FD9">
        <w:rPr>
          <w:rFonts w:ascii="Arial" w:eastAsia="Arial" w:hAnsi="Arial" w:cs="Arial"/>
          <w:color w:val="000000"/>
          <w:spacing w:val="-1"/>
          <w:sz w:val="22"/>
          <w:szCs w:val="22"/>
        </w:rPr>
        <w:t xml:space="preserve"> </w:t>
      </w:r>
      <w:r w:rsidRPr="00C64FD9">
        <w:rPr>
          <w:rFonts w:ascii="Arial" w:eastAsia="Arial" w:hAnsi="Arial" w:cs="Arial"/>
          <w:color w:val="000000"/>
          <w:spacing w:val="1"/>
          <w:sz w:val="22"/>
          <w:szCs w:val="22"/>
        </w:rPr>
        <w:t>o</w:t>
      </w:r>
      <w:r w:rsidRPr="00C64FD9">
        <w:rPr>
          <w:rFonts w:ascii="Arial" w:eastAsia="Arial" w:hAnsi="Arial" w:cs="Arial"/>
          <w:color w:val="000000"/>
          <w:sz w:val="22"/>
          <w:szCs w:val="22"/>
        </w:rPr>
        <w:t>f</w:t>
      </w:r>
      <w:r w:rsidRPr="00C64FD9">
        <w:rPr>
          <w:rFonts w:ascii="Arial" w:eastAsia="Arial" w:hAnsi="Arial" w:cs="Arial"/>
          <w:color w:val="000000"/>
          <w:spacing w:val="1"/>
          <w:sz w:val="22"/>
          <w:szCs w:val="22"/>
        </w:rPr>
        <w:t xml:space="preserve"> p</w:t>
      </w:r>
      <w:r w:rsidRPr="00C64FD9">
        <w:rPr>
          <w:rFonts w:ascii="Arial" w:eastAsia="Arial" w:hAnsi="Arial" w:cs="Arial"/>
          <w:color w:val="000000"/>
          <w:spacing w:val="-2"/>
          <w:sz w:val="22"/>
          <w:szCs w:val="22"/>
        </w:rPr>
        <w:t>r</w:t>
      </w:r>
      <w:r w:rsidRPr="00C64FD9">
        <w:rPr>
          <w:rFonts w:ascii="Arial" w:eastAsia="Arial" w:hAnsi="Arial" w:cs="Arial"/>
          <w:color w:val="000000"/>
          <w:spacing w:val="1"/>
          <w:sz w:val="22"/>
          <w:szCs w:val="22"/>
        </w:rPr>
        <w:t>og</w:t>
      </w:r>
      <w:r w:rsidRPr="00C64FD9">
        <w:rPr>
          <w:rFonts w:ascii="Arial" w:eastAsia="Arial" w:hAnsi="Arial" w:cs="Arial"/>
          <w:color w:val="000000"/>
          <w:sz w:val="22"/>
          <w:szCs w:val="22"/>
        </w:rPr>
        <w:t>r</w:t>
      </w:r>
      <w:r w:rsidRPr="00C64FD9">
        <w:rPr>
          <w:rFonts w:ascii="Arial" w:eastAsia="Arial" w:hAnsi="Arial" w:cs="Arial"/>
          <w:color w:val="000000"/>
          <w:spacing w:val="-2"/>
          <w:sz w:val="22"/>
          <w:szCs w:val="22"/>
        </w:rPr>
        <w:t>e</w:t>
      </w:r>
      <w:r w:rsidRPr="00C64FD9">
        <w:rPr>
          <w:rFonts w:ascii="Arial" w:eastAsia="Arial" w:hAnsi="Arial" w:cs="Arial"/>
          <w:color w:val="000000"/>
          <w:spacing w:val="1"/>
          <w:sz w:val="22"/>
          <w:szCs w:val="22"/>
        </w:rPr>
        <w:t>s</w:t>
      </w:r>
      <w:r w:rsidRPr="00C64FD9">
        <w:rPr>
          <w:rFonts w:ascii="Arial" w:eastAsia="Arial" w:hAnsi="Arial" w:cs="Arial"/>
          <w:color w:val="000000"/>
          <w:sz w:val="22"/>
          <w:szCs w:val="22"/>
        </w:rPr>
        <w:t>s</w:t>
      </w:r>
      <w:r w:rsidRPr="00C64FD9">
        <w:rPr>
          <w:rFonts w:ascii="Arial" w:eastAsia="Arial" w:hAnsi="Arial" w:cs="Arial"/>
          <w:color w:val="000000"/>
          <w:spacing w:val="1"/>
          <w:sz w:val="22"/>
          <w:szCs w:val="22"/>
        </w:rPr>
        <w:t xml:space="preserve"> </w:t>
      </w:r>
      <w:r w:rsidR="00EC380B" w:rsidRPr="00C64FD9">
        <w:rPr>
          <w:rFonts w:ascii="Arial" w:eastAsia="Arial" w:hAnsi="Arial" w:cs="Arial"/>
          <w:color w:val="000000"/>
          <w:spacing w:val="-2"/>
          <w:sz w:val="22"/>
          <w:szCs w:val="22"/>
        </w:rPr>
        <w:t>r</w:t>
      </w:r>
      <w:r w:rsidR="00EC380B" w:rsidRPr="00C64FD9">
        <w:rPr>
          <w:rFonts w:ascii="Arial" w:eastAsia="Arial" w:hAnsi="Arial" w:cs="Arial"/>
          <w:color w:val="000000"/>
          <w:spacing w:val="1"/>
          <w:sz w:val="22"/>
          <w:szCs w:val="22"/>
        </w:rPr>
        <w:t>epo</w:t>
      </w:r>
      <w:r w:rsidR="00EC380B" w:rsidRPr="00C64FD9">
        <w:rPr>
          <w:rFonts w:ascii="Arial" w:eastAsia="Arial" w:hAnsi="Arial" w:cs="Arial"/>
          <w:color w:val="000000"/>
          <w:sz w:val="22"/>
          <w:szCs w:val="22"/>
        </w:rPr>
        <w:t>r</w:t>
      </w:r>
      <w:r w:rsidR="00EC380B" w:rsidRPr="00C64FD9">
        <w:rPr>
          <w:rFonts w:ascii="Arial" w:eastAsia="Arial" w:hAnsi="Arial" w:cs="Arial"/>
          <w:color w:val="000000"/>
          <w:spacing w:val="-2"/>
          <w:sz w:val="22"/>
          <w:szCs w:val="22"/>
        </w:rPr>
        <w:t>t</w:t>
      </w:r>
      <w:r w:rsidR="00EC380B" w:rsidRPr="00C64FD9">
        <w:rPr>
          <w:rFonts w:ascii="Arial" w:eastAsia="Arial" w:hAnsi="Arial" w:cs="Arial"/>
          <w:color w:val="000000"/>
          <w:spacing w:val="1"/>
          <w:sz w:val="22"/>
          <w:szCs w:val="22"/>
        </w:rPr>
        <w:t>s</w:t>
      </w:r>
      <w:r w:rsidR="00EC380B" w:rsidRPr="00C64FD9">
        <w:rPr>
          <w:rFonts w:ascii="Arial" w:eastAsia="Arial" w:hAnsi="Arial" w:cs="Arial"/>
          <w:color w:val="000000"/>
          <w:sz w:val="22"/>
          <w:szCs w:val="22"/>
        </w:rPr>
        <w:t>.</w:t>
      </w:r>
    </w:p>
    <w:p w14:paraId="68BE16CB" w14:textId="7515A654" w:rsidR="00FB3D5D" w:rsidRPr="00C64FD9" w:rsidRDefault="00FB3D5D" w:rsidP="00D16F4B">
      <w:pPr>
        <w:pStyle w:val="ListParagraph"/>
        <w:numPr>
          <w:ilvl w:val="0"/>
          <w:numId w:val="6"/>
        </w:numPr>
        <w:spacing w:before="54" w:line="276" w:lineRule="auto"/>
        <w:rPr>
          <w:rFonts w:ascii="Arial" w:eastAsia="Arial" w:hAnsi="Arial" w:cs="Arial"/>
          <w:sz w:val="22"/>
          <w:szCs w:val="22"/>
        </w:rPr>
      </w:pPr>
      <w:r w:rsidRPr="00C64FD9">
        <w:rPr>
          <w:rFonts w:ascii="Arial" w:eastAsia="Arial" w:hAnsi="Arial" w:cs="Arial"/>
          <w:color w:val="000000"/>
          <w:spacing w:val="1"/>
          <w:sz w:val="22"/>
          <w:szCs w:val="22"/>
        </w:rPr>
        <w:t>Log</w:t>
      </w:r>
      <w:r w:rsidRPr="00C64FD9">
        <w:rPr>
          <w:rFonts w:ascii="Arial" w:eastAsia="Arial" w:hAnsi="Arial" w:cs="Arial"/>
          <w:color w:val="000000"/>
          <w:spacing w:val="-2"/>
          <w:sz w:val="22"/>
          <w:szCs w:val="22"/>
        </w:rPr>
        <w:t>i</w:t>
      </w:r>
      <w:r w:rsidRPr="00C64FD9">
        <w:rPr>
          <w:rFonts w:ascii="Arial" w:eastAsia="Arial" w:hAnsi="Arial" w:cs="Arial"/>
          <w:color w:val="000000"/>
          <w:spacing w:val="1"/>
          <w:sz w:val="22"/>
          <w:szCs w:val="22"/>
        </w:rPr>
        <w:t>s</w:t>
      </w:r>
      <w:r w:rsidRPr="00C64FD9">
        <w:rPr>
          <w:rFonts w:ascii="Arial" w:eastAsia="Arial" w:hAnsi="Arial" w:cs="Arial"/>
          <w:color w:val="000000"/>
          <w:sz w:val="22"/>
          <w:szCs w:val="22"/>
        </w:rPr>
        <w:t>t</w:t>
      </w:r>
      <w:r w:rsidRPr="00C64FD9">
        <w:rPr>
          <w:rFonts w:ascii="Arial" w:eastAsia="Arial" w:hAnsi="Arial" w:cs="Arial"/>
          <w:color w:val="000000"/>
          <w:spacing w:val="-1"/>
          <w:sz w:val="22"/>
          <w:szCs w:val="22"/>
        </w:rPr>
        <w:t>i</w:t>
      </w:r>
      <w:r w:rsidRPr="00C64FD9">
        <w:rPr>
          <w:rFonts w:ascii="Arial" w:eastAsia="Arial" w:hAnsi="Arial" w:cs="Arial"/>
          <w:color w:val="000000"/>
          <w:sz w:val="22"/>
          <w:szCs w:val="22"/>
        </w:rPr>
        <w:t>c</w:t>
      </w:r>
      <w:r w:rsidRPr="00C64FD9">
        <w:rPr>
          <w:rFonts w:ascii="Arial" w:eastAsia="Arial" w:hAnsi="Arial" w:cs="Arial"/>
          <w:color w:val="000000"/>
          <w:spacing w:val="1"/>
          <w:sz w:val="22"/>
          <w:szCs w:val="22"/>
        </w:rPr>
        <w:t xml:space="preserve"> a</w:t>
      </w:r>
      <w:r w:rsidRPr="00C64FD9">
        <w:rPr>
          <w:rFonts w:ascii="Arial" w:eastAsia="Arial" w:hAnsi="Arial" w:cs="Arial"/>
          <w:color w:val="000000"/>
          <w:spacing w:val="-2"/>
          <w:sz w:val="22"/>
          <w:szCs w:val="22"/>
        </w:rPr>
        <w:t>n</w:t>
      </w:r>
      <w:r w:rsidRPr="00C64FD9">
        <w:rPr>
          <w:rFonts w:ascii="Arial" w:eastAsia="Arial" w:hAnsi="Arial" w:cs="Arial"/>
          <w:color w:val="000000"/>
          <w:sz w:val="22"/>
          <w:szCs w:val="22"/>
        </w:rPr>
        <w:t>d</w:t>
      </w:r>
      <w:r w:rsidRPr="00C64FD9">
        <w:rPr>
          <w:rFonts w:ascii="Arial" w:eastAsia="Arial" w:hAnsi="Arial" w:cs="Arial"/>
          <w:color w:val="000000"/>
          <w:spacing w:val="1"/>
          <w:sz w:val="22"/>
          <w:szCs w:val="22"/>
        </w:rPr>
        <w:t xml:space="preserve"> f</w:t>
      </w:r>
      <w:r w:rsidRPr="00C64FD9">
        <w:rPr>
          <w:rFonts w:ascii="Arial" w:eastAsia="Arial" w:hAnsi="Arial" w:cs="Arial"/>
          <w:color w:val="000000"/>
          <w:spacing w:val="-2"/>
          <w:sz w:val="22"/>
          <w:szCs w:val="22"/>
        </w:rPr>
        <w:t>a</w:t>
      </w:r>
      <w:r w:rsidRPr="00C64FD9">
        <w:rPr>
          <w:rFonts w:ascii="Arial" w:eastAsia="Arial" w:hAnsi="Arial" w:cs="Arial"/>
          <w:color w:val="000000"/>
          <w:spacing w:val="1"/>
          <w:sz w:val="22"/>
          <w:szCs w:val="22"/>
        </w:rPr>
        <w:t>ci</w:t>
      </w:r>
      <w:r w:rsidRPr="00C64FD9">
        <w:rPr>
          <w:rFonts w:ascii="Arial" w:eastAsia="Arial" w:hAnsi="Arial" w:cs="Arial"/>
          <w:color w:val="000000"/>
          <w:spacing w:val="-2"/>
          <w:sz w:val="22"/>
          <w:szCs w:val="22"/>
        </w:rPr>
        <w:t>l</w:t>
      </w:r>
      <w:r w:rsidRPr="00C64FD9">
        <w:rPr>
          <w:rFonts w:ascii="Arial" w:eastAsia="Arial" w:hAnsi="Arial" w:cs="Arial"/>
          <w:color w:val="000000"/>
          <w:spacing w:val="1"/>
          <w:sz w:val="22"/>
          <w:szCs w:val="22"/>
        </w:rPr>
        <w:t>i</w:t>
      </w:r>
      <w:r w:rsidRPr="00C64FD9">
        <w:rPr>
          <w:rFonts w:ascii="Arial" w:eastAsia="Arial" w:hAnsi="Arial" w:cs="Arial"/>
          <w:color w:val="000000"/>
          <w:sz w:val="22"/>
          <w:szCs w:val="22"/>
        </w:rPr>
        <w:t>t</w:t>
      </w:r>
      <w:r w:rsidRPr="00C64FD9">
        <w:rPr>
          <w:rFonts w:ascii="Arial" w:eastAsia="Arial" w:hAnsi="Arial" w:cs="Arial"/>
          <w:color w:val="000000"/>
          <w:spacing w:val="-1"/>
          <w:sz w:val="22"/>
          <w:szCs w:val="22"/>
        </w:rPr>
        <w:t>i</w:t>
      </w:r>
      <w:r w:rsidRPr="00C64FD9">
        <w:rPr>
          <w:rFonts w:ascii="Arial" w:eastAsia="Arial" w:hAnsi="Arial" w:cs="Arial"/>
          <w:color w:val="000000"/>
          <w:spacing w:val="1"/>
          <w:sz w:val="22"/>
          <w:szCs w:val="22"/>
        </w:rPr>
        <w:t>es</w:t>
      </w:r>
      <w:r w:rsidRPr="00C64FD9">
        <w:rPr>
          <w:rFonts w:ascii="Arial" w:eastAsia="Arial" w:hAnsi="Arial" w:cs="Arial"/>
          <w:color w:val="000000"/>
          <w:sz w:val="22"/>
          <w:szCs w:val="22"/>
        </w:rPr>
        <w:t>.</w:t>
      </w:r>
    </w:p>
    <w:p w14:paraId="5F7D4F0C" w14:textId="77777777" w:rsidR="00FB3D5D" w:rsidRPr="00C64FD9" w:rsidRDefault="00FB3D5D" w:rsidP="00FB3D5D">
      <w:pPr>
        <w:spacing w:line="140" w:lineRule="exact"/>
        <w:rPr>
          <w:rFonts w:ascii="Arial" w:hAnsi="Arial" w:cs="Arial"/>
          <w:sz w:val="14"/>
          <w:szCs w:val="14"/>
        </w:rPr>
      </w:pPr>
    </w:p>
    <w:p w14:paraId="3DB5FCDA" w14:textId="77777777" w:rsidR="00C64FD9" w:rsidRDefault="00E90D56" w:rsidP="00D16F4B">
      <w:pPr>
        <w:spacing w:line="276" w:lineRule="auto"/>
        <w:ind w:left="119" w:right="28"/>
        <w:jc w:val="both"/>
        <w:rPr>
          <w:rFonts w:ascii="Arial" w:eastAsia="Arial" w:hAnsi="Arial" w:cs="Arial"/>
          <w:spacing w:val="-1"/>
          <w:sz w:val="22"/>
          <w:szCs w:val="22"/>
        </w:rPr>
        <w:sectPr w:rsidR="00C64FD9" w:rsidSect="00803217">
          <w:pgSz w:w="11907" w:h="16840" w:code="9"/>
          <w:pgMar w:top="992" w:right="1100" w:bottom="851" w:left="1281" w:header="454" w:footer="488"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sectPr>
      </w:pPr>
      <w:r w:rsidRPr="00C64FD9">
        <w:rPr>
          <w:rFonts w:ascii="Arial" w:eastAsia="Arial" w:hAnsi="Arial" w:cs="Arial"/>
          <w:spacing w:val="-1"/>
          <w:sz w:val="22"/>
          <w:szCs w:val="22"/>
        </w:rPr>
        <w:t xml:space="preserve"> Contractor</w:t>
      </w:r>
      <w:r w:rsidR="00FB3D5D" w:rsidRPr="00C64FD9">
        <w:rPr>
          <w:rFonts w:ascii="Arial" w:eastAsia="Arial" w:hAnsi="Arial" w:cs="Arial"/>
          <w:spacing w:val="-1"/>
          <w:sz w:val="22"/>
          <w:szCs w:val="22"/>
        </w:rPr>
        <w:t xml:space="preserve"> will ensure that all parties involved in the Service will be properly coordinated and that interfaces will be dealt with in a prompt manner.</w:t>
      </w:r>
    </w:p>
    <w:p w14:paraId="0D07AB90" w14:textId="4FE8A65D"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21" w:name="_Toc134461134"/>
      <w:bookmarkStart w:id="22" w:name="_Toc135313154"/>
      <w:r w:rsidRPr="00C64FD9">
        <w:rPr>
          <w:rFonts w:ascii="Arial" w:eastAsia="Times New Roman" w:hAnsi="Arial" w:cs="Arial"/>
          <w:i w:val="0"/>
          <w:iCs w:val="0"/>
          <w:caps/>
          <w:sz w:val="24"/>
          <w:szCs w:val="24"/>
        </w:rPr>
        <w:lastRenderedPageBreak/>
        <w:t>Supervision</w:t>
      </w:r>
      <w:bookmarkEnd w:id="21"/>
      <w:bookmarkEnd w:id="22"/>
    </w:p>
    <w:p w14:paraId="1ABB7987" w14:textId="5258D2C2" w:rsidR="00FB3D5D" w:rsidRPr="00C64FD9" w:rsidRDefault="00FB3D5D"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Project management aims managing properly the Service, monitoring the progress of activities in compliance with the deadlines established </w:t>
      </w:r>
      <w:proofErr w:type="gramStart"/>
      <w:r w:rsidRPr="00C64FD9">
        <w:rPr>
          <w:rFonts w:ascii="Arial" w:eastAsia="Arial" w:hAnsi="Arial" w:cs="Arial"/>
          <w:spacing w:val="-1"/>
          <w:sz w:val="22"/>
          <w:szCs w:val="22"/>
        </w:rPr>
        <w:t xml:space="preserve">by </w:t>
      </w:r>
      <w:r w:rsidR="00E90D56" w:rsidRPr="00C64FD9">
        <w:rPr>
          <w:rFonts w:ascii="Arial" w:eastAsia="Arial" w:hAnsi="Arial" w:cs="Arial"/>
          <w:spacing w:val="-1"/>
          <w:sz w:val="22"/>
          <w:szCs w:val="22"/>
        </w:rPr>
        <w:t xml:space="preserve"> Contractor</w:t>
      </w:r>
      <w:proofErr w:type="gramEnd"/>
      <w:r w:rsidRPr="00C64FD9">
        <w:rPr>
          <w:rFonts w:ascii="Arial" w:eastAsia="Arial" w:hAnsi="Arial" w:cs="Arial"/>
          <w:spacing w:val="-1"/>
          <w:sz w:val="22"/>
          <w:szCs w:val="22"/>
        </w:rPr>
        <w:t>/Client and representing the only interface for the communication between</w:t>
      </w:r>
      <w:r w:rsidR="00D16F4B" w:rsidRPr="00C64FD9">
        <w:rPr>
          <w:rFonts w:ascii="Arial" w:eastAsia="Arial" w:hAnsi="Arial" w:cs="Arial"/>
          <w:spacing w:val="-1"/>
          <w:sz w:val="22"/>
          <w:szCs w:val="22"/>
        </w:rPr>
        <w:t xml:space="preserve"> Client and </w:t>
      </w:r>
      <w:r w:rsidR="00E90D56" w:rsidRPr="00C64FD9">
        <w:rPr>
          <w:rFonts w:ascii="Arial" w:eastAsia="Arial" w:hAnsi="Arial" w:cs="Arial"/>
          <w:spacing w:val="-1"/>
          <w:sz w:val="22"/>
          <w:szCs w:val="22"/>
        </w:rPr>
        <w:t xml:space="preserve"> Contractor</w:t>
      </w:r>
      <w:r w:rsidRPr="00C64FD9">
        <w:rPr>
          <w:rFonts w:ascii="Arial" w:eastAsia="Arial" w:hAnsi="Arial" w:cs="Arial"/>
          <w:spacing w:val="-1"/>
          <w:sz w:val="22"/>
          <w:szCs w:val="22"/>
        </w:rPr>
        <w:t>,  in  order  to  optimize  the  data  and  information  flow  and  the  necessary  takeover  of responsibilities.</w:t>
      </w:r>
    </w:p>
    <w:p w14:paraId="0A6483C7" w14:textId="0BD7B527"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23" w:name="_Toc134461135"/>
      <w:bookmarkStart w:id="24" w:name="_Toc135313155"/>
      <w:r w:rsidRPr="00C64FD9">
        <w:rPr>
          <w:rFonts w:ascii="Arial" w:eastAsia="Times New Roman" w:hAnsi="Arial" w:cs="Arial"/>
          <w:i w:val="0"/>
          <w:iCs w:val="0"/>
          <w:caps/>
          <w:sz w:val="24"/>
          <w:szCs w:val="24"/>
        </w:rPr>
        <w:t>INTERDISCPILINARY REVIEWS</w:t>
      </w:r>
      <w:bookmarkEnd w:id="23"/>
      <w:bookmarkEnd w:id="24"/>
    </w:p>
    <w:p w14:paraId="4D202E00" w14:textId="77777777" w:rsidR="00FB3D5D" w:rsidRPr="00C64FD9" w:rsidRDefault="00FB3D5D" w:rsidP="00FB3D5D">
      <w:pPr>
        <w:spacing w:before="9" w:line="100" w:lineRule="exact"/>
        <w:rPr>
          <w:rFonts w:ascii="Arial" w:hAnsi="Arial" w:cs="Arial"/>
          <w:sz w:val="11"/>
          <w:szCs w:val="11"/>
        </w:rPr>
      </w:pPr>
    </w:p>
    <w:p w14:paraId="6691A57E" w14:textId="77777777" w:rsidR="00FB3D5D" w:rsidRPr="00C64FD9" w:rsidRDefault="00FB3D5D"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The internal disciplinary reviews will be carried out internally as per the Quality Procedures</w:t>
      </w:r>
    </w:p>
    <w:p w14:paraId="5736C215" w14:textId="15E8D85E"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25" w:name="_Toc134461136"/>
      <w:bookmarkStart w:id="26" w:name="_Toc135313156"/>
      <w:r w:rsidRPr="00C64FD9">
        <w:rPr>
          <w:rFonts w:ascii="Arial" w:eastAsia="Times New Roman" w:hAnsi="Arial" w:cs="Arial"/>
          <w:i w:val="0"/>
          <w:iCs w:val="0"/>
          <w:caps/>
          <w:sz w:val="24"/>
          <w:szCs w:val="24"/>
        </w:rPr>
        <w:t>INTERFACE MANAGEMENT</w:t>
      </w:r>
      <w:bookmarkEnd w:id="25"/>
      <w:bookmarkEnd w:id="26"/>
    </w:p>
    <w:p w14:paraId="6AC08D8C" w14:textId="77777777" w:rsidR="00FB3D5D" w:rsidRPr="00C64FD9" w:rsidRDefault="00FB3D5D" w:rsidP="00FB3D5D">
      <w:pPr>
        <w:spacing w:before="6" w:line="120" w:lineRule="exact"/>
        <w:rPr>
          <w:rFonts w:ascii="Arial" w:hAnsi="Arial" w:cs="Arial"/>
          <w:sz w:val="12"/>
          <w:szCs w:val="12"/>
        </w:rPr>
      </w:pPr>
    </w:p>
    <w:p w14:paraId="7CA1515B" w14:textId="0909A557" w:rsidR="00FB3D5D" w:rsidRPr="00C64FD9" w:rsidRDefault="00FB3D5D"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The Interface Management will be a continual activity with the compliance to all the interface points (IP) with tag numbers, elevations, MOC, services and coordinates</w:t>
      </w:r>
      <w:r w:rsidR="00D16F4B" w:rsidRPr="00C64FD9">
        <w:rPr>
          <w:rFonts w:ascii="Arial" w:eastAsia="Arial" w:hAnsi="Arial" w:cs="Arial"/>
          <w:spacing w:val="-1"/>
          <w:sz w:val="22"/>
          <w:szCs w:val="22"/>
        </w:rPr>
        <w:t xml:space="preserve"> </w:t>
      </w:r>
      <w:r w:rsidRPr="00C64FD9">
        <w:rPr>
          <w:rFonts w:ascii="Arial" w:eastAsia="Arial" w:hAnsi="Arial" w:cs="Arial"/>
          <w:spacing w:val="-1"/>
          <w:sz w:val="22"/>
          <w:szCs w:val="22"/>
        </w:rPr>
        <w:t>Monthly Interface Meetings will be carried with a dedicated Interface team.</w:t>
      </w:r>
    </w:p>
    <w:p w14:paraId="4BA4FDEA" w14:textId="024A1683"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27" w:name="_Toc134461137"/>
      <w:bookmarkStart w:id="28" w:name="_Toc135313157"/>
      <w:r w:rsidRPr="00C64FD9">
        <w:rPr>
          <w:rFonts w:ascii="Arial" w:eastAsia="Times New Roman" w:hAnsi="Arial" w:cs="Arial"/>
          <w:i w:val="0"/>
          <w:iCs w:val="0"/>
          <w:caps/>
          <w:sz w:val="24"/>
          <w:szCs w:val="24"/>
        </w:rPr>
        <w:t>DOCUMENT MANAGEMENT</w:t>
      </w:r>
      <w:bookmarkEnd w:id="27"/>
      <w:bookmarkEnd w:id="28"/>
    </w:p>
    <w:p w14:paraId="13ADDE91" w14:textId="77777777" w:rsidR="00FB3D5D" w:rsidRPr="00C64FD9" w:rsidRDefault="00FB3D5D" w:rsidP="00FB3D5D">
      <w:pPr>
        <w:spacing w:before="2" w:line="120" w:lineRule="exact"/>
        <w:rPr>
          <w:rFonts w:ascii="Arial" w:hAnsi="Arial" w:cs="Arial"/>
          <w:sz w:val="12"/>
          <w:szCs w:val="12"/>
        </w:rPr>
      </w:pPr>
    </w:p>
    <w:p w14:paraId="36D41D36" w14:textId="053B288B" w:rsidR="00FB3D5D" w:rsidRPr="00C64FD9" w:rsidRDefault="00FB3D5D" w:rsidP="00EC380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All formal communications and agreements including invoicing and payments are to be between M/s   Project</w:t>
      </w:r>
      <w:r w:rsidR="00D16F4B" w:rsidRPr="00C64FD9">
        <w:rPr>
          <w:rFonts w:ascii="Arial" w:eastAsia="Arial" w:hAnsi="Arial" w:cs="Arial"/>
          <w:spacing w:val="-1"/>
          <w:sz w:val="22"/>
          <w:szCs w:val="22"/>
        </w:rPr>
        <w:t xml:space="preserve"> </w:t>
      </w:r>
      <w:r w:rsidRPr="00C64FD9">
        <w:rPr>
          <w:rFonts w:ascii="Arial" w:eastAsia="Arial" w:hAnsi="Arial" w:cs="Arial"/>
          <w:spacing w:val="-1"/>
          <w:sz w:val="22"/>
          <w:szCs w:val="22"/>
        </w:rPr>
        <w:t>Manager and Client’s representative.</w:t>
      </w:r>
      <w:r w:rsidR="00D16F4B" w:rsidRPr="00C64FD9">
        <w:rPr>
          <w:rFonts w:ascii="Arial" w:eastAsia="Arial" w:hAnsi="Arial" w:cs="Arial"/>
          <w:spacing w:val="-1"/>
          <w:sz w:val="22"/>
          <w:szCs w:val="22"/>
        </w:rPr>
        <w:t xml:space="preserve"> </w:t>
      </w:r>
      <w:r w:rsidRPr="00C64FD9">
        <w:rPr>
          <w:rFonts w:ascii="Arial" w:eastAsia="Arial" w:hAnsi="Arial" w:cs="Arial"/>
          <w:spacing w:val="-1"/>
          <w:sz w:val="22"/>
          <w:szCs w:val="22"/>
        </w:rPr>
        <w:t xml:space="preserve">All incoming and outgoing correspondence shall be routed through Document Control Centre (DCC). All formal correspondence like transmittals, faxes and letters originating from M/s   and COMPANY are to be assigned a </w:t>
      </w:r>
      <w:r w:rsidR="00D16F4B" w:rsidRPr="00C64FD9">
        <w:rPr>
          <w:rFonts w:ascii="Arial" w:eastAsia="Arial" w:hAnsi="Arial" w:cs="Arial"/>
          <w:spacing w:val="-1"/>
          <w:sz w:val="22"/>
          <w:szCs w:val="22"/>
        </w:rPr>
        <w:t>sequential /</w:t>
      </w:r>
      <w:r w:rsidRPr="00C64FD9">
        <w:rPr>
          <w:rFonts w:ascii="Arial" w:eastAsia="Arial" w:hAnsi="Arial" w:cs="Arial"/>
          <w:spacing w:val="-1"/>
          <w:sz w:val="22"/>
          <w:szCs w:val="22"/>
        </w:rPr>
        <w:t xml:space="preserve">Contractor identification number and logged in the correspondence log by the Project administrator/Document Controller.   will provide a communication matrix for the </w:t>
      </w:r>
      <w:r w:rsidR="00D16F4B" w:rsidRPr="00C64FD9">
        <w:rPr>
          <w:rFonts w:ascii="Arial" w:eastAsia="Arial" w:hAnsi="Arial" w:cs="Arial"/>
          <w:spacing w:val="-1"/>
          <w:sz w:val="22"/>
          <w:szCs w:val="22"/>
        </w:rPr>
        <w:t>Project. The</w:t>
      </w:r>
      <w:r w:rsidRPr="00C64FD9">
        <w:rPr>
          <w:rFonts w:ascii="Arial" w:eastAsia="Arial" w:hAnsi="Arial" w:cs="Arial"/>
          <w:spacing w:val="-1"/>
          <w:sz w:val="22"/>
          <w:szCs w:val="22"/>
        </w:rPr>
        <w:t xml:space="preserve"> transmittal of deliverable documents and reports to </w:t>
      </w:r>
      <w:r w:rsidR="00EC380B" w:rsidRPr="00C64FD9">
        <w:rPr>
          <w:rFonts w:ascii="Arial" w:eastAsia="Arial" w:hAnsi="Arial" w:cs="Arial"/>
          <w:spacing w:val="-1"/>
          <w:sz w:val="22"/>
          <w:szCs w:val="22"/>
        </w:rPr>
        <w:t>clients</w:t>
      </w:r>
      <w:r w:rsidRPr="00C64FD9">
        <w:rPr>
          <w:rFonts w:ascii="Arial" w:eastAsia="Arial" w:hAnsi="Arial" w:cs="Arial"/>
          <w:spacing w:val="-1"/>
          <w:sz w:val="22"/>
          <w:szCs w:val="22"/>
        </w:rPr>
        <w:t xml:space="preserve"> (</w:t>
      </w:r>
      <w:proofErr w:type="gramStart"/>
      <w:r w:rsidRPr="00C64FD9">
        <w:rPr>
          <w:rFonts w:ascii="Arial" w:eastAsia="Arial" w:hAnsi="Arial" w:cs="Arial"/>
          <w:spacing w:val="-1"/>
          <w:sz w:val="22"/>
          <w:szCs w:val="22"/>
        </w:rPr>
        <w:t>i.e.</w:t>
      </w:r>
      <w:proofErr w:type="gramEnd"/>
      <w:r w:rsidRPr="00C64FD9">
        <w:rPr>
          <w:rFonts w:ascii="Arial" w:eastAsia="Arial" w:hAnsi="Arial" w:cs="Arial"/>
          <w:spacing w:val="-1"/>
          <w:sz w:val="22"/>
          <w:szCs w:val="22"/>
        </w:rPr>
        <w:t xml:space="preserve"> drawings, reports and specifications) shall </w:t>
      </w:r>
      <w:r w:rsidR="00E90D56" w:rsidRPr="00C64FD9">
        <w:rPr>
          <w:rFonts w:ascii="Arial" w:eastAsia="Arial" w:hAnsi="Arial" w:cs="Arial"/>
          <w:spacing w:val="-1"/>
          <w:sz w:val="22"/>
          <w:szCs w:val="22"/>
        </w:rPr>
        <w:t>be transmitted</w:t>
      </w:r>
      <w:r w:rsidRPr="00C64FD9">
        <w:rPr>
          <w:rFonts w:ascii="Arial" w:eastAsia="Arial" w:hAnsi="Arial" w:cs="Arial"/>
          <w:spacing w:val="-1"/>
          <w:sz w:val="22"/>
          <w:szCs w:val="22"/>
        </w:rPr>
        <w:t xml:space="preserve"> only through the Document Controller using </w:t>
      </w:r>
      <w:proofErr w:type="gramStart"/>
      <w:r w:rsidRPr="00C64FD9">
        <w:rPr>
          <w:rFonts w:ascii="Arial" w:eastAsia="Arial" w:hAnsi="Arial" w:cs="Arial"/>
          <w:spacing w:val="-1"/>
          <w:sz w:val="22"/>
          <w:szCs w:val="22"/>
        </w:rPr>
        <w:t>Document</w:t>
      </w:r>
      <w:proofErr w:type="gramEnd"/>
      <w:r w:rsidRPr="00C64FD9">
        <w:rPr>
          <w:rFonts w:ascii="Arial" w:eastAsia="Arial" w:hAnsi="Arial" w:cs="Arial"/>
          <w:spacing w:val="-1"/>
          <w:sz w:val="22"/>
          <w:szCs w:val="22"/>
        </w:rPr>
        <w:t xml:space="preserve"> Control Centre (DCC).</w:t>
      </w:r>
    </w:p>
    <w:p w14:paraId="55A1D59E" w14:textId="671C0623" w:rsidR="00FB3D5D" w:rsidRPr="00C64FD9" w:rsidRDefault="00FB3D5D" w:rsidP="00D16F4B">
      <w:pPr>
        <w:pStyle w:val="Heading2"/>
        <w:numPr>
          <w:ilvl w:val="1"/>
          <w:numId w:val="5"/>
        </w:numPr>
        <w:spacing w:line="276" w:lineRule="auto"/>
        <w:ind w:left="142" w:hanging="568"/>
        <w:rPr>
          <w:rFonts w:ascii="Arial" w:eastAsia="Times New Roman" w:hAnsi="Arial" w:cs="Arial"/>
          <w:i w:val="0"/>
          <w:iCs w:val="0"/>
          <w:caps/>
          <w:sz w:val="24"/>
          <w:szCs w:val="24"/>
        </w:rPr>
      </w:pPr>
      <w:bookmarkStart w:id="29" w:name="_Toc134461138"/>
      <w:bookmarkStart w:id="30" w:name="_Toc135313158"/>
      <w:r w:rsidRPr="00C64FD9">
        <w:rPr>
          <w:rFonts w:ascii="Arial" w:eastAsia="Times New Roman" w:hAnsi="Arial" w:cs="Arial"/>
          <w:i w:val="0"/>
          <w:iCs w:val="0"/>
          <w:caps/>
          <w:sz w:val="24"/>
          <w:szCs w:val="24"/>
        </w:rPr>
        <w:t>SCHEDULE MANAGEMENT</w:t>
      </w:r>
      <w:bookmarkEnd w:id="29"/>
      <w:bookmarkEnd w:id="30"/>
    </w:p>
    <w:p w14:paraId="3C8CE1B9" w14:textId="77777777" w:rsidR="00FB3D5D" w:rsidRPr="00C64FD9" w:rsidRDefault="00FB3D5D" w:rsidP="00FB3D5D">
      <w:pPr>
        <w:spacing w:before="6" w:line="120" w:lineRule="exact"/>
        <w:rPr>
          <w:rFonts w:ascii="Arial" w:hAnsi="Arial" w:cs="Arial"/>
          <w:sz w:val="12"/>
          <w:szCs w:val="12"/>
        </w:rPr>
      </w:pPr>
    </w:p>
    <w:p w14:paraId="03BC4017" w14:textId="77777777" w:rsidR="00FB3D5D" w:rsidRPr="00C64FD9" w:rsidRDefault="00FB3D5D"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A complete Project Development Plan (PDP) will be prepared including all activities, </w:t>
      </w:r>
      <w:proofErr w:type="gramStart"/>
      <w:r w:rsidRPr="00C64FD9">
        <w:rPr>
          <w:rFonts w:ascii="Arial" w:eastAsia="Arial" w:hAnsi="Arial" w:cs="Arial"/>
          <w:spacing w:val="-1"/>
          <w:sz w:val="22"/>
          <w:szCs w:val="22"/>
        </w:rPr>
        <w:t>deliverables</w:t>
      </w:r>
      <w:proofErr w:type="gramEnd"/>
      <w:r w:rsidRPr="00C64FD9">
        <w:rPr>
          <w:rFonts w:ascii="Arial" w:eastAsia="Arial" w:hAnsi="Arial" w:cs="Arial"/>
          <w:spacing w:val="-1"/>
          <w:sz w:val="22"/>
          <w:szCs w:val="22"/>
        </w:rPr>
        <w:t xml:space="preserve"> and dates; the plan will be adjusted and amended from time to time to suit the evolution of the Project.</w:t>
      </w:r>
    </w:p>
    <w:p w14:paraId="00262797" w14:textId="1DD015EA" w:rsidR="00FB3D5D" w:rsidRPr="00C64FD9" w:rsidRDefault="00EC380B"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The Contractor</w:t>
      </w:r>
      <w:r w:rsidR="00FB3D5D" w:rsidRPr="00C64FD9">
        <w:rPr>
          <w:rFonts w:ascii="Arial" w:eastAsia="Arial" w:hAnsi="Arial" w:cs="Arial"/>
          <w:spacing w:val="-1"/>
          <w:sz w:val="22"/>
          <w:szCs w:val="22"/>
        </w:rPr>
        <w:t xml:space="preserve"> will prepare a detailed schedule, comprising all main activities that are expected for the execution of the Project. The scheduling between the various activities will be realized </w:t>
      </w:r>
      <w:proofErr w:type="gramStart"/>
      <w:r w:rsidR="00FB3D5D" w:rsidRPr="00C64FD9">
        <w:rPr>
          <w:rFonts w:ascii="Arial" w:eastAsia="Arial" w:hAnsi="Arial" w:cs="Arial"/>
          <w:spacing w:val="-1"/>
          <w:sz w:val="22"/>
          <w:szCs w:val="22"/>
        </w:rPr>
        <w:t>by the use of</w:t>
      </w:r>
      <w:proofErr w:type="gramEnd"/>
      <w:r w:rsidR="00FB3D5D" w:rsidRPr="00C64FD9">
        <w:rPr>
          <w:rFonts w:ascii="Arial" w:eastAsia="Arial" w:hAnsi="Arial" w:cs="Arial"/>
          <w:spacing w:val="-1"/>
          <w:sz w:val="22"/>
          <w:szCs w:val="22"/>
        </w:rPr>
        <w:t xml:space="preserve"> logical links. </w:t>
      </w:r>
      <w:r w:rsidR="00E90D56" w:rsidRPr="00C64FD9">
        <w:rPr>
          <w:rFonts w:ascii="Arial" w:eastAsia="Arial" w:hAnsi="Arial" w:cs="Arial"/>
          <w:spacing w:val="-1"/>
          <w:sz w:val="22"/>
          <w:szCs w:val="22"/>
        </w:rPr>
        <w:t xml:space="preserve"> </w:t>
      </w:r>
      <w:r w:rsidRPr="00C64FD9">
        <w:rPr>
          <w:rFonts w:ascii="Arial" w:eastAsia="Arial" w:hAnsi="Arial" w:cs="Arial"/>
          <w:spacing w:val="-1"/>
          <w:sz w:val="22"/>
          <w:szCs w:val="22"/>
        </w:rPr>
        <w:t>The contractor</w:t>
      </w:r>
      <w:r w:rsidR="00FB3D5D" w:rsidRPr="00C64FD9">
        <w:rPr>
          <w:rFonts w:ascii="Arial" w:eastAsia="Arial" w:hAnsi="Arial" w:cs="Arial"/>
          <w:spacing w:val="-1"/>
          <w:sz w:val="22"/>
          <w:szCs w:val="22"/>
        </w:rPr>
        <w:t xml:space="preserve"> will ensure that </w:t>
      </w:r>
      <w:proofErr w:type="gramStart"/>
      <w:r w:rsidR="00FB3D5D" w:rsidRPr="00C64FD9">
        <w:rPr>
          <w:rFonts w:ascii="Arial" w:eastAsia="Arial" w:hAnsi="Arial" w:cs="Arial"/>
          <w:spacing w:val="-1"/>
          <w:sz w:val="22"/>
          <w:szCs w:val="22"/>
        </w:rPr>
        <w:t>the majority of</w:t>
      </w:r>
      <w:proofErr w:type="gramEnd"/>
      <w:r w:rsidR="00FB3D5D" w:rsidRPr="00C64FD9">
        <w:rPr>
          <w:rFonts w:ascii="Arial" w:eastAsia="Arial" w:hAnsi="Arial" w:cs="Arial"/>
          <w:spacing w:val="-1"/>
          <w:sz w:val="22"/>
          <w:szCs w:val="22"/>
        </w:rPr>
        <w:t xml:space="preserve"> the tasks have predecessors and successors.</w:t>
      </w:r>
    </w:p>
    <w:p w14:paraId="14F34AE7" w14:textId="53771081" w:rsidR="00FB3D5D" w:rsidRPr="00C64FD9" w:rsidRDefault="00FB3D5D"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Permitting activities leading to the receipt of various administrative authorizations shall be provided by </w:t>
      </w:r>
      <w:r w:rsidR="00EC380B" w:rsidRPr="00C64FD9">
        <w:rPr>
          <w:rFonts w:ascii="Arial" w:eastAsia="Arial" w:hAnsi="Arial" w:cs="Arial"/>
          <w:spacing w:val="-1"/>
          <w:sz w:val="22"/>
          <w:szCs w:val="22"/>
        </w:rPr>
        <w:t>the Owner</w:t>
      </w:r>
      <w:r w:rsidRPr="00C64FD9">
        <w:rPr>
          <w:rFonts w:ascii="Arial" w:eastAsia="Arial" w:hAnsi="Arial" w:cs="Arial"/>
          <w:spacing w:val="-1"/>
          <w:sz w:val="22"/>
          <w:szCs w:val="22"/>
        </w:rPr>
        <w:t xml:space="preserve"> as well as relevant </w:t>
      </w:r>
      <w:r w:rsidR="00E90D56" w:rsidRPr="00C64FD9">
        <w:rPr>
          <w:rFonts w:ascii="Arial" w:eastAsia="Arial" w:hAnsi="Arial" w:cs="Arial"/>
          <w:spacing w:val="-1"/>
          <w:sz w:val="22"/>
          <w:szCs w:val="22"/>
        </w:rPr>
        <w:t>constraints</w:t>
      </w:r>
      <w:r w:rsidRPr="00C64FD9">
        <w:rPr>
          <w:rFonts w:ascii="Arial" w:eastAsia="Arial" w:hAnsi="Arial" w:cs="Arial"/>
          <w:spacing w:val="-1"/>
          <w:sz w:val="22"/>
          <w:szCs w:val="22"/>
        </w:rPr>
        <w:t xml:space="preserve"> to the schedule.</w:t>
      </w:r>
    </w:p>
    <w:p w14:paraId="27202FF7" w14:textId="1D11C464" w:rsidR="00FB3D5D" w:rsidRPr="00C64FD9" w:rsidRDefault="00EC380B"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Schedule</w:t>
      </w:r>
      <w:r w:rsidR="00FB3D5D" w:rsidRPr="00C64FD9">
        <w:rPr>
          <w:rFonts w:ascii="Arial" w:eastAsia="Arial" w:hAnsi="Arial" w:cs="Arial"/>
          <w:spacing w:val="-1"/>
          <w:sz w:val="22"/>
          <w:szCs w:val="22"/>
        </w:rPr>
        <w:t xml:space="preserve"> Management will be a continual activity with the compliance to Construction requirement and</w:t>
      </w:r>
      <w:r w:rsidR="00D16F4B" w:rsidRPr="00C64FD9">
        <w:rPr>
          <w:rFonts w:ascii="Arial" w:eastAsia="Arial" w:hAnsi="Arial" w:cs="Arial"/>
          <w:spacing w:val="-1"/>
          <w:sz w:val="22"/>
          <w:szCs w:val="22"/>
        </w:rPr>
        <w:t xml:space="preserve"> </w:t>
      </w:r>
      <w:r w:rsidR="00FB3D5D" w:rsidRPr="00C64FD9">
        <w:rPr>
          <w:rFonts w:ascii="Arial" w:eastAsia="Arial" w:hAnsi="Arial" w:cs="Arial"/>
          <w:spacing w:val="-1"/>
          <w:sz w:val="22"/>
          <w:szCs w:val="22"/>
        </w:rPr>
        <w:t>Procurement Management and requirement.</w:t>
      </w:r>
    </w:p>
    <w:p w14:paraId="18DCF046" w14:textId="77777777" w:rsidR="00FB3D5D" w:rsidRPr="00C64FD9" w:rsidRDefault="00FB3D5D" w:rsidP="00D16F4B">
      <w:pPr>
        <w:spacing w:line="276" w:lineRule="auto"/>
        <w:ind w:left="119" w:right="28"/>
        <w:jc w:val="both"/>
        <w:rPr>
          <w:rFonts w:ascii="Arial" w:eastAsia="Arial" w:hAnsi="Arial" w:cs="Arial"/>
          <w:spacing w:val="-1"/>
          <w:sz w:val="22"/>
          <w:szCs w:val="22"/>
        </w:rPr>
      </w:pPr>
    </w:p>
    <w:p w14:paraId="6EFA633A" w14:textId="77777777" w:rsidR="00FB3D5D" w:rsidRPr="00C64FD9" w:rsidRDefault="00FB3D5D"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Weekly Schedule Management Meetings will be carried with a dedicated Project Controller and shall manage the overall Engineering Progress.</w:t>
      </w:r>
    </w:p>
    <w:p w14:paraId="16BD91F2" w14:textId="77777777" w:rsidR="00FB3D5D" w:rsidRPr="00C64FD9" w:rsidRDefault="00FB3D5D" w:rsidP="00D16F4B">
      <w:pPr>
        <w:spacing w:line="276" w:lineRule="auto"/>
        <w:ind w:left="119" w:right="28"/>
        <w:jc w:val="both"/>
        <w:rPr>
          <w:rFonts w:ascii="Arial" w:eastAsia="Arial" w:hAnsi="Arial" w:cs="Arial"/>
          <w:spacing w:val="-1"/>
          <w:sz w:val="22"/>
          <w:szCs w:val="22"/>
        </w:rPr>
      </w:pPr>
    </w:p>
    <w:p w14:paraId="0194BDB8" w14:textId="77777777" w:rsidR="00FB3D5D" w:rsidRPr="00C64FD9" w:rsidRDefault="00FB3D5D" w:rsidP="00D16F4B">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The Schedule Management will be carried out vide MS Project / Primavera P6. The Overall Engineering Schedule will be compressed to support the CLIENT on Project Progress Management.</w:t>
      </w:r>
    </w:p>
    <w:p w14:paraId="047B4270" w14:textId="28AA8E60" w:rsidR="00FB3D5D" w:rsidRPr="00C64FD9" w:rsidRDefault="00FB3D5D" w:rsidP="00E90D56">
      <w:pPr>
        <w:pStyle w:val="Heading2"/>
        <w:numPr>
          <w:ilvl w:val="1"/>
          <w:numId w:val="5"/>
        </w:numPr>
        <w:spacing w:line="276" w:lineRule="auto"/>
        <w:ind w:left="142" w:hanging="568"/>
        <w:rPr>
          <w:rFonts w:ascii="Arial" w:eastAsia="Times New Roman" w:hAnsi="Arial" w:cs="Arial"/>
          <w:i w:val="0"/>
          <w:iCs w:val="0"/>
          <w:caps/>
          <w:sz w:val="24"/>
          <w:szCs w:val="24"/>
        </w:rPr>
      </w:pPr>
      <w:bookmarkStart w:id="31" w:name="_Toc134461139"/>
      <w:bookmarkStart w:id="32" w:name="_Toc135313159"/>
      <w:r w:rsidRPr="00C64FD9">
        <w:rPr>
          <w:rFonts w:ascii="Arial" w:eastAsia="Times New Roman" w:hAnsi="Arial" w:cs="Arial"/>
          <w:i w:val="0"/>
          <w:iCs w:val="0"/>
          <w:caps/>
          <w:sz w:val="24"/>
          <w:szCs w:val="24"/>
        </w:rPr>
        <w:lastRenderedPageBreak/>
        <w:t>Progress Monitoring and Measurement</w:t>
      </w:r>
      <w:bookmarkEnd w:id="31"/>
      <w:bookmarkEnd w:id="32"/>
    </w:p>
    <w:p w14:paraId="07B0818E" w14:textId="77777777" w:rsidR="00FB3D5D" w:rsidRPr="00C64FD9" w:rsidRDefault="00FB3D5D" w:rsidP="00FB3D5D">
      <w:pPr>
        <w:spacing w:before="4" w:line="120" w:lineRule="exact"/>
        <w:rPr>
          <w:rFonts w:ascii="Arial" w:hAnsi="Arial" w:cs="Arial"/>
          <w:sz w:val="12"/>
          <w:szCs w:val="12"/>
        </w:rPr>
      </w:pPr>
    </w:p>
    <w:p w14:paraId="1966E746" w14:textId="16D132FB"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The Project Manager will draw up the monthly progress report of the activities performed </w:t>
      </w:r>
      <w:r w:rsidR="00E90D56" w:rsidRPr="00C64FD9">
        <w:rPr>
          <w:rFonts w:ascii="Arial" w:eastAsia="Arial" w:hAnsi="Arial" w:cs="Arial"/>
          <w:spacing w:val="-1"/>
          <w:sz w:val="22"/>
          <w:szCs w:val="22"/>
        </w:rPr>
        <w:t>by CONTRACTOR</w:t>
      </w:r>
      <w:r w:rsidRPr="00C64FD9">
        <w:rPr>
          <w:rFonts w:ascii="Arial" w:eastAsia="Arial" w:hAnsi="Arial" w:cs="Arial"/>
          <w:spacing w:val="-1"/>
          <w:sz w:val="22"/>
          <w:szCs w:val="22"/>
        </w:rPr>
        <w:t xml:space="preserve"> showing a detailed progress of the Service as well as additional activities, any deviation from contractual time schedule for service any recovery action should be deemed as necessary.</w:t>
      </w:r>
    </w:p>
    <w:p w14:paraId="1BC3353C" w14:textId="77777777" w:rsidR="00FB3D5D" w:rsidRPr="00C64FD9" w:rsidRDefault="00FB3D5D" w:rsidP="00E90D56">
      <w:pPr>
        <w:spacing w:line="276" w:lineRule="auto"/>
        <w:ind w:left="119" w:right="28"/>
        <w:jc w:val="both"/>
        <w:rPr>
          <w:rFonts w:ascii="Arial" w:eastAsia="Arial" w:hAnsi="Arial" w:cs="Arial"/>
          <w:spacing w:val="-1"/>
          <w:sz w:val="22"/>
          <w:szCs w:val="22"/>
        </w:rPr>
      </w:pPr>
    </w:p>
    <w:p w14:paraId="2ADDF93E" w14:textId="77777777"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The monthly report will contain:</w:t>
      </w:r>
    </w:p>
    <w:p w14:paraId="20AF8D14" w14:textId="3F8188FD" w:rsidR="00FB3D5D" w:rsidRPr="00C64FD9" w:rsidRDefault="00FB3D5D" w:rsidP="00E90D56">
      <w:pPr>
        <w:pStyle w:val="ListParagraph"/>
        <w:numPr>
          <w:ilvl w:val="0"/>
          <w:numId w:val="7"/>
        </w:numPr>
        <w:spacing w:line="360" w:lineRule="auto"/>
        <w:ind w:right="28"/>
        <w:jc w:val="both"/>
        <w:rPr>
          <w:rFonts w:ascii="Arial" w:eastAsia="Arial" w:hAnsi="Arial" w:cs="Arial"/>
          <w:spacing w:val="-1"/>
          <w:sz w:val="22"/>
          <w:szCs w:val="22"/>
        </w:rPr>
      </w:pPr>
      <w:r w:rsidRPr="00C64FD9">
        <w:rPr>
          <w:rFonts w:ascii="Arial" w:eastAsia="Arial" w:hAnsi="Arial" w:cs="Arial"/>
          <w:spacing w:val="-1"/>
          <w:sz w:val="22"/>
          <w:szCs w:val="22"/>
        </w:rPr>
        <w:t xml:space="preserve">Executive </w:t>
      </w:r>
      <w:r w:rsidR="00EC380B" w:rsidRPr="00C64FD9">
        <w:rPr>
          <w:rFonts w:ascii="Arial" w:eastAsia="Arial" w:hAnsi="Arial" w:cs="Arial"/>
          <w:spacing w:val="-1"/>
          <w:sz w:val="22"/>
          <w:szCs w:val="22"/>
        </w:rPr>
        <w:t>summary.</w:t>
      </w:r>
    </w:p>
    <w:p w14:paraId="09C3EBAC" w14:textId="79918E79" w:rsidR="00FB3D5D" w:rsidRPr="00C64FD9" w:rsidRDefault="00FB3D5D" w:rsidP="00E90D56">
      <w:pPr>
        <w:pStyle w:val="ListParagraph"/>
        <w:numPr>
          <w:ilvl w:val="0"/>
          <w:numId w:val="7"/>
        </w:numPr>
        <w:spacing w:line="360" w:lineRule="auto"/>
        <w:ind w:right="28"/>
        <w:jc w:val="both"/>
        <w:rPr>
          <w:rFonts w:ascii="Arial" w:eastAsia="Arial" w:hAnsi="Arial" w:cs="Arial"/>
          <w:spacing w:val="-1"/>
          <w:sz w:val="22"/>
          <w:szCs w:val="22"/>
        </w:rPr>
      </w:pPr>
      <w:r w:rsidRPr="00C64FD9">
        <w:rPr>
          <w:rFonts w:ascii="Arial" w:eastAsia="Arial" w:hAnsi="Arial" w:cs="Arial"/>
          <w:spacing w:val="-1"/>
          <w:sz w:val="22"/>
          <w:szCs w:val="22"/>
        </w:rPr>
        <w:t xml:space="preserve">Project </w:t>
      </w:r>
      <w:r w:rsidR="00EC380B" w:rsidRPr="00C64FD9">
        <w:rPr>
          <w:rFonts w:ascii="Arial" w:eastAsia="Arial" w:hAnsi="Arial" w:cs="Arial"/>
          <w:spacing w:val="-1"/>
          <w:sz w:val="22"/>
          <w:szCs w:val="22"/>
        </w:rPr>
        <w:t>narrative.</w:t>
      </w:r>
    </w:p>
    <w:p w14:paraId="3C34C9D3" w14:textId="6F5ED0B5" w:rsidR="00FB3D5D" w:rsidRPr="00C64FD9" w:rsidRDefault="00FB3D5D" w:rsidP="00E90D56">
      <w:pPr>
        <w:pStyle w:val="ListParagraph"/>
        <w:numPr>
          <w:ilvl w:val="0"/>
          <w:numId w:val="7"/>
        </w:numPr>
        <w:spacing w:line="360" w:lineRule="auto"/>
        <w:ind w:right="28"/>
        <w:jc w:val="both"/>
        <w:rPr>
          <w:rFonts w:ascii="Arial" w:eastAsia="Arial" w:hAnsi="Arial" w:cs="Arial"/>
          <w:spacing w:val="-1"/>
          <w:sz w:val="22"/>
          <w:szCs w:val="22"/>
        </w:rPr>
      </w:pPr>
      <w:r w:rsidRPr="00C64FD9">
        <w:rPr>
          <w:rFonts w:ascii="Arial" w:eastAsia="Arial" w:hAnsi="Arial" w:cs="Arial"/>
          <w:spacing w:val="-1"/>
          <w:sz w:val="22"/>
          <w:szCs w:val="22"/>
        </w:rPr>
        <w:t xml:space="preserve">Progress measurement, </w:t>
      </w:r>
      <w:proofErr w:type="gramStart"/>
      <w:r w:rsidRPr="00C64FD9">
        <w:rPr>
          <w:rFonts w:ascii="Arial" w:eastAsia="Arial" w:hAnsi="Arial" w:cs="Arial"/>
          <w:spacing w:val="-1"/>
          <w:sz w:val="22"/>
          <w:szCs w:val="22"/>
        </w:rPr>
        <w:t>schedule</w:t>
      </w:r>
      <w:proofErr w:type="gramEnd"/>
      <w:r w:rsidRPr="00C64FD9">
        <w:rPr>
          <w:rFonts w:ascii="Arial" w:eastAsia="Arial" w:hAnsi="Arial" w:cs="Arial"/>
          <w:spacing w:val="-1"/>
          <w:sz w:val="22"/>
          <w:szCs w:val="22"/>
        </w:rPr>
        <w:t xml:space="preserve"> and </w:t>
      </w:r>
      <w:r w:rsidR="00EC380B" w:rsidRPr="00C64FD9">
        <w:rPr>
          <w:rFonts w:ascii="Arial" w:eastAsia="Arial" w:hAnsi="Arial" w:cs="Arial"/>
          <w:spacing w:val="-1"/>
          <w:sz w:val="22"/>
          <w:szCs w:val="22"/>
        </w:rPr>
        <w:t>costs.</w:t>
      </w:r>
    </w:p>
    <w:p w14:paraId="502F812A" w14:textId="3122BDFA" w:rsidR="00FB3D5D" w:rsidRPr="00C64FD9" w:rsidRDefault="00FB3D5D" w:rsidP="00E90D56">
      <w:pPr>
        <w:pStyle w:val="ListParagraph"/>
        <w:numPr>
          <w:ilvl w:val="0"/>
          <w:numId w:val="7"/>
        </w:numPr>
        <w:spacing w:line="360" w:lineRule="auto"/>
        <w:ind w:right="28"/>
        <w:jc w:val="both"/>
        <w:rPr>
          <w:rFonts w:ascii="Arial" w:eastAsia="Arial" w:hAnsi="Arial" w:cs="Arial"/>
          <w:spacing w:val="-1"/>
          <w:sz w:val="22"/>
          <w:szCs w:val="22"/>
        </w:rPr>
      </w:pPr>
      <w:r w:rsidRPr="00C64FD9">
        <w:rPr>
          <w:rFonts w:ascii="Arial" w:eastAsia="Arial" w:hAnsi="Arial" w:cs="Arial"/>
          <w:spacing w:val="-1"/>
          <w:sz w:val="22"/>
          <w:szCs w:val="22"/>
        </w:rPr>
        <w:t xml:space="preserve">Actions proposed to maintain schedule, if </w:t>
      </w:r>
      <w:proofErr w:type="gramStart"/>
      <w:r w:rsidRPr="00C64FD9">
        <w:rPr>
          <w:rFonts w:ascii="Arial" w:eastAsia="Arial" w:hAnsi="Arial" w:cs="Arial"/>
          <w:spacing w:val="-1"/>
          <w:sz w:val="22"/>
          <w:szCs w:val="22"/>
        </w:rPr>
        <w:t>any;</w:t>
      </w:r>
      <w:proofErr w:type="gramEnd"/>
    </w:p>
    <w:p w14:paraId="497AF61C" w14:textId="0DBC4333" w:rsidR="00FB3D5D" w:rsidRPr="00C64FD9" w:rsidRDefault="00FB3D5D" w:rsidP="00E90D56">
      <w:pPr>
        <w:pStyle w:val="ListParagraph"/>
        <w:numPr>
          <w:ilvl w:val="0"/>
          <w:numId w:val="7"/>
        </w:numPr>
        <w:spacing w:line="360" w:lineRule="auto"/>
        <w:ind w:right="28"/>
        <w:jc w:val="both"/>
        <w:rPr>
          <w:rFonts w:ascii="Arial" w:eastAsia="Arial" w:hAnsi="Arial" w:cs="Arial"/>
          <w:spacing w:val="-1"/>
          <w:sz w:val="22"/>
          <w:szCs w:val="22"/>
        </w:rPr>
      </w:pPr>
      <w:r w:rsidRPr="00C64FD9">
        <w:rPr>
          <w:rFonts w:ascii="Arial" w:eastAsia="Arial" w:hAnsi="Arial" w:cs="Arial"/>
          <w:spacing w:val="-1"/>
          <w:sz w:val="22"/>
          <w:szCs w:val="22"/>
        </w:rPr>
        <w:t xml:space="preserve">List of propose/accepted </w:t>
      </w:r>
      <w:r w:rsidR="00EC380B" w:rsidRPr="00C64FD9">
        <w:rPr>
          <w:rFonts w:ascii="Arial" w:eastAsia="Arial" w:hAnsi="Arial" w:cs="Arial"/>
          <w:spacing w:val="-1"/>
          <w:sz w:val="22"/>
          <w:szCs w:val="22"/>
        </w:rPr>
        <w:t>variations.</w:t>
      </w:r>
    </w:p>
    <w:p w14:paraId="0D405F73" w14:textId="3C830B9C" w:rsidR="00FB3D5D" w:rsidRPr="00C64FD9" w:rsidRDefault="00FB3D5D" w:rsidP="00E90D56">
      <w:pPr>
        <w:pStyle w:val="ListParagraph"/>
        <w:numPr>
          <w:ilvl w:val="0"/>
          <w:numId w:val="7"/>
        </w:numPr>
        <w:spacing w:line="360" w:lineRule="auto"/>
        <w:ind w:right="28"/>
        <w:jc w:val="both"/>
        <w:rPr>
          <w:rFonts w:ascii="Arial" w:eastAsia="Arial" w:hAnsi="Arial" w:cs="Arial"/>
          <w:spacing w:val="-1"/>
          <w:sz w:val="22"/>
          <w:szCs w:val="22"/>
        </w:rPr>
      </w:pPr>
      <w:r w:rsidRPr="00C64FD9">
        <w:rPr>
          <w:rFonts w:ascii="Arial" w:eastAsia="Arial" w:hAnsi="Arial" w:cs="Arial"/>
          <w:spacing w:val="-1"/>
          <w:sz w:val="22"/>
          <w:szCs w:val="22"/>
        </w:rPr>
        <w:t xml:space="preserve">Identification of critical activities, areas of concern and </w:t>
      </w:r>
      <w:r w:rsidR="00EC380B" w:rsidRPr="00C64FD9">
        <w:rPr>
          <w:rFonts w:ascii="Arial" w:eastAsia="Arial" w:hAnsi="Arial" w:cs="Arial"/>
          <w:spacing w:val="-1"/>
          <w:sz w:val="22"/>
          <w:szCs w:val="22"/>
        </w:rPr>
        <w:t>holds.</w:t>
      </w:r>
    </w:p>
    <w:p w14:paraId="799A78FE" w14:textId="4E3E8FE4" w:rsidR="00FB3D5D" w:rsidRPr="00C64FD9" w:rsidRDefault="00FB3D5D" w:rsidP="00E90D56">
      <w:pPr>
        <w:pStyle w:val="ListParagraph"/>
        <w:numPr>
          <w:ilvl w:val="0"/>
          <w:numId w:val="7"/>
        </w:numPr>
        <w:spacing w:line="360" w:lineRule="auto"/>
        <w:ind w:right="28"/>
        <w:jc w:val="both"/>
        <w:rPr>
          <w:rFonts w:ascii="Arial" w:eastAsia="Arial" w:hAnsi="Arial" w:cs="Arial"/>
          <w:spacing w:val="-1"/>
          <w:sz w:val="22"/>
          <w:szCs w:val="22"/>
        </w:rPr>
      </w:pPr>
      <w:r w:rsidRPr="00C64FD9">
        <w:rPr>
          <w:rFonts w:ascii="Arial" w:eastAsia="Arial" w:hAnsi="Arial" w:cs="Arial"/>
          <w:spacing w:val="-1"/>
          <w:sz w:val="22"/>
          <w:szCs w:val="22"/>
        </w:rPr>
        <w:t xml:space="preserve">Comparison between actual progress vs. planned </w:t>
      </w:r>
      <w:r w:rsidR="00EC380B" w:rsidRPr="00C64FD9">
        <w:rPr>
          <w:rFonts w:ascii="Arial" w:eastAsia="Arial" w:hAnsi="Arial" w:cs="Arial"/>
          <w:spacing w:val="-1"/>
          <w:sz w:val="22"/>
          <w:szCs w:val="22"/>
        </w:rPr>
        <w:t>one.</w:t>
      </w:r>
    </w:p>
    <w:p w14:paraId="3620ADA6" w14:textId="77777777" w:rsidR="00FB3D5D" w:rsidRPr="00C64FD9" w:rsidRDefault="00FB3D5D" w:rsidP="00FB3D5D">
      <w:pPr>
        <w:rPr>
          <w:rFonts w:ascii="Arial" w:eastAsia="Arial" w:hAnsi="Arial" w:cs="Arial"/>
          <w:color w:val="000000"/>
          <w:position w:val="-1"/>
          <w:sz w:val="18"/>
          <w:szCs w:val="18"/>
        </w:rPr>
      </w:pPr>
    </w:p>
    <w:p w14:paraId="1EB27912" w14:textId="77777777"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Update document register.</w:t>
      </w:r>
    </w:p>
    <w:p w14:paraId="3FDB711E" w14:textId="77777777" w:rsidR="00FB3D5D" w:rsidRPr="00C64FD9" w:rsidRDefault="00FB3D5D" w:rsidP="00E90D56">
      <w:pPr>
        <w:spacing w:line="276" w:lineRule="auto"/>
        <w:ind w:left="119" w:right="28"/>
        <w:jc w:val="both"/>
        <w:rPr>
          <w:rFonts w:ascii="Arial" w:eastAsia="Arial" w:hAnsi="Arial" w:cs="Arial"/>
          <w:spacing w:val="-1"/>
          <w:sz w:val="22"/>
          <w:szCs w:val="22"/>
        </w:rPr>
      </w:pPr>
    </w:p>
    <w:p w14:paraId="7A60FCC2" w14:textId="44EFF771"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The monthly progress report will </w:t>
      </w:r>
      <w:proofErr w:type="gramStart"/>
      <w:r w:rsidRPr="00C64FD9">
        <w:rPr>
          <w:rFonts w:ascii="Arial" w:eastAsia="Arial" w:hAnsi="Arial" w:cs="Arial"/>
          <w:spacing w:val="-1"/>
          <w:sz w:val="22"/>
          <w:szCs w:val="22"/>
        </w:rPr>
        <w:t>take into account</w:t>
      </w:r>
      <w:proofErr w:type="gramEnd"/>
      <w:r w:rsidRPr="00C64FD9">
        <w:rPr>
          <w:rFonts w:ascii="Arial" w:eastAsia="Arial" w:hAnsi="Arial" w:cs="Arial"/>
          <w:spacing w:val="-1"/>
          <w:sz w:val="22"/>
          <w:szCs w:val="22"/>
        </w:rPr>
        <w:t xml:space="preserve"> all activities performed during the month; the report will be issued </w:t>
      </w:r>
      <w:r w:rsidR="00E90D56" w:rsidRPr="00C64FD9">
        <w:rPr>
          <w:rFonts w:ascii="Arial" w:eastAsia="Arial" w:hAnsi="Arial" w:cs="Arial"/>
          <w:spacing w:val="-1"/>
          <w:sz w:val="22"/>
          <w:szCs w:val="22"/>
        </w:rPr>
        <w:t>by Contractor</w:t>
      </w:r>
      <w:r w:rsidRPr="00C64FD9">
        <w:rPr>
          <w:rFonts w:ascii="Arial" w:eastAsia="Arial" w:hAnsi="Arial" w:cs="Arial"/>
          <w:spacing w:val="-1"/>
          <w:sz w:val="22"/>
          <w:szCs w:val="22"/>
        </w:rPr>
        <w:t xml:space="preserve"> at the end of each month for approval and countersigned, with the necessary annotations, by Company representative within 5 working days from the receipt day.</w:t>
      </w:r>
    </w:p>
    <w:p w14:paraId="75CD8E7E" w14:textId="77777777" w:rsidR="00FB3D5D" w:rsidRPr="00C64FD9" w:rsidRDefault="00FB3D5D" w:rsidP="00FB3D5D">
      <w:pPr>
        <w:spacing w:before="7" w:line="100" w:lineRule="exact"/>
        <w:rPr>
          <w:rFonts w:ascii="Arial" w:hAnsi="Arial" w:cs="Arial"/>
          <w:sz w:val="11"/>
          <w:szCs w:val="11"/>
        </w:rPr>
      </w:pPr>
    </w:p>
    <w:p w14:paraId="69E066E4" w14:textId="72825591" w:rsidR="00FB3D5D" w:rsidRPr="00C64FD9" w:rsidRDefault="00FB3D5D" w:rsidP="00FB3D5D">
      <w:pPr>
        <w:ind w:left="138"/>
        <w:rPr>
          <w:rFonts w:ascii="Arial" w:hAnsi="Arial" w:cs="Arial"/>
        </w:rPr>
      </w:pPr>
    </w:p>
    <w:p w14:paraId="60D8210D" w14:textId="77777777" w:rsidR="00FB3D5D" w:rsidRPr="00C64FD9" w:rsidRDefault="00FB3D5D" w:rsidP="00FB3D5D">
      <w:pPr>
        <w:spacing w:line="200" w:lineRule="exact"/>
        <w:rPr>
          <w:rFonts w:ascii="Arial" w:hAnsi="Arial" w:cs="Arial"/>
        </w:rPr>
      </w:pPr>
    </w:p>
    <w:p w14:paraId="09B21396" w14:textId="77777777" w:rsidR="00C64FD9" w:rsidRDefault="00C64FD9" w:rsidP="00FB3D5D">
      <w:pPr>
        <w:spacing w:line="200" w:lineRule="exact"/>
        <w:rPr>
          <w:rFonts w:ascii="Arial" w:hAnsi="Arial" w:cs="Arial"/>
        </w:rPr>
        <w:sectPr w:rsidR="00C64FD9" w:rsidSect="00803217">
          <w:pgSz w:w="11907" w:h="16840" w:code="9"/>
          <w:pgMar w:top="992" w:right="1100" w:bottom="851" w:left="1281" w:header="454" w:footer="488"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sectPr>
      </w:pPr>
    </w:p>
    <w:p w14:paraId="4BBFE026" w14:textId="315BB40F" w:rsidR="00FB3D5D" w:rsidRPr="00C64FD9" w:rsidRDefault="00FB3D5D" w:rsidP="00E90D56">
      <w:pPr>
        <w:pStyle w:val="Heading2"/>
        <w:numPr>
          <w:ilvl w:val="1"/>
          <w:numId w:val="5"/>
        </w:numPr>
        <w:spacing w:line="276" w:lineRule="auto"/>
        <w:ind w:left="142" w:hanging="568"/>
        <w:rPr>
          <w:rFonts w:ascii="Arial" w:eastAsia="Times New Roman" w:hAnsi="Arial" w:cs="Arial"/>
          <w:i w:val="0"/>
          <w:iCs w:val="0"/>
          <w:caps/>
          <w:sz w:val="24"/>
          <w:szCs w:val="24"/>
        </w:rPr>
      </w:pPr>
      <w:bookmarkStart w:id="33" w:name="_Toc134461140"/>
      <w:bookmarkStart w:id="34" w:name="_Toc135313160"/>
      <w:r w:rsidRPr="00C64FD9">
        <w:rPr>
          <w:rFonts w:ascii="Arial" w:eastAsia="Times New Roman" w:hAnsi="Arial" w:cs="Arial"/>
          <w:i w:val="0"/>
          <w:iCs w:val="0"/>
          <w:caps/>
          <w:sz w:val="24"/>
          <w:szCs w:val="24"/>
        </w:rPr>
        <w:lastRenderedPageBreak/>
        <w:t>Document manag</w:t>
      </w:r>
      <w:r w:rsidR="00E90D56" w:rsidRPr="00C64FD9">
        <w:rPr>
          <w:rFonts w:ascii="Arial" w:eastAsia="Times New Roman" w:hAnsi="Arial" w:cs="Arial"/>
          <w:i w:val="0"/>
          <w:iCs w:val="0"/>
          <w:caps/>
          <w:sz w:val="24"/>
          <w:szCs w:val="24"/>
        </w:rPr>
        <w:t>E</w:t>
      </w:r>
      <w:r w:rsidRPr="00C64FD9">
        <w:rPr>
          <w:rFonts w:ascii="Arial" w:eastAsia="Times New Roman" w:hAnsi="Arial" w:cs="Arial"/>
          <w:i w:val="0"/>
          <w:iCs w:val="0"/>
          <w:caps/>
          <w:sz w:val="24"/>
          <w:szCs w:val="24"/>
        </w:rPr>
        <w:t>ment system</w:t>
      </w:r>
      <w:bookmarkEnd w:id="33"/>
      <w:bookmarkEnd w:id="34"/>
    </w:p>
    <w:p w14:paraId="1B06FF5A" w14:textId="77777777" w:rsidR="00FB3D5D" w:rsidRPr="00C64FD9" w:rsidRDefault="00FB3D5D" w:rsidP="00FB3D5D">
      <w:pPr>
        <w:spacing w:before="6" w:line="200" w:lineRule="exact"/>
        <w:rPr>
          <w:rFonts w:ascii="Arial" w:hAnsi="Arial" w:cs="Arial"/>
        </w:rPr>
      </w:pPr>
    </w:p>
    <w:p w14:paraId="767EE899" w14:textId="7DBA1521"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The document control is through the company’s standard procedure and submittals</w:t>
      </w:r>
      <w:r w:rsidR="00E90D56" w:rsidRPr="00C64FD9">
        <w:rPr>
          <w:rFonts w:ascii="Arial" w:eastAsia="Arial" w:hAnsi="Arial" w:cs="Arial"/>
          <w:spacing w:val="-1"/>
          <w:sz w:val="22"/>
          <w:szCs w:val="22"/>
        </w:rPr>
        <w:t>.</w:t>
      </w:r>
    </w:p>
    <w:p w14:paraId="7DAE2BAA" w14:textId="77777777" w:rsidR="00FB3D5D" w:rsidRPr="00C64FD9" w:rsidRDefault="00FB3D5D" w:rsidP="00FB3D5D">
      <w:pPr>
        <w:spacing w:before="8" w:line="200" w:lineRule="exact"/>
        <w:rPr>
          <w:rFonts w:ascii="Arial" w:hAnsi="Arial" w:cs="Arial"/>
        </w:rPr>
      </w:pPr>
    </w:p>
    <w:p w14:paraId="1DCE2327" w14:textId="6CB1D80B" w:rsidR="00FB3D5D" w:rsidRPr="00C64FD9" w:rsidRDefault="00FB3D5D" w:rsidP="00E90D56">
      <w:pPr>
        <w:ind w:left="139" w:right="28"/>
        <w:jc w:val="both"/>
        <w:rPr>
          <w:rFonts w:ascii="Arial" w:eastAsia="Arial" w:hAnsi="Arial" w:cs="Arial"/>
          <w:sz w:val="22"/>
          <w:szCs w:val="22"/>
        </w:rPr>
      </w:pPr>
      <w:r w:rsidRPr="00C64FD9">
        <w:rPr>
          <w:rFonts w:ascii="Arial" w:eastAsia="Arial" w:hAnsi="Arial" w:cs="Arial"/>
          <w:b/>
          <w:sz w:val="22"/>
          <w:szCs w:val="22"/>
        </w:rPr>
        <w:t>Do</w:t>
      </w:r>
      <w:r w:rsidRPr="00C64FD9">
        <w:rPr>
          <w:rFonts w:ascii="Arial" w:eastAsia="Arial" w:hAnsi="Arial" w:cs="Arial"/>
          <w:b/>
          <w:spacing w:val="1"/>
          <w:sz w:val="22"/>
          <w:szCs w:val="22"/>
        </w:rPr>
        <w:t>c</w:t>
      </w:r>
      <w:r w:rsidRPr="00C64FD9">
        <w:rPr>
          <w:rFonts w:ascii="Arial" w:eastAsia="Arial" w:hAnsi="Arial" w:cs="Arial"/>
          <w:b/>
          <w:sz w:val="22"/>
          <w:szCs w:val="22"/>
        </w:rPr>
        <w:t>u</w:t>
      </w:r>
      <w:r w:rsidRPr="00C64FD9">
        <w:rPr>
          <w:rFonts w:ascii="Arial" w:eastAsia="Arial" w:hAnsi="Arial" w:cs="Arial"/>
          <w:b/>
          <w:spacing w:val="1"/>
          <w:sz w:val="22"/>
          <w:szCs w:val="22"/>
        </w:rPr>
        <w:t>me</w:t>
      </w:r>
      <w:r w:rsidRPr="00C64FD9">
        <w:rPr>
          <w:rFonts w:ascii="Arial" w:eastAsia="Arial" w:hAnsi="Arial" w:cs="Arial"/>
          <w:b/>
          <w:sz w:val="22"/>
          <w:szCs w:val="22"/>
        </w:rPr>
        <w:t>nt</w:t>
      </w:r>
      <w:r w:rsidRPr="00C64FD9">
        <w:rPr>
          <w:rFonts w:ascii="Arial" w:eastAsia="Arial" w:hAnsi="Arial" w:cs="Arial"/>
          <w:b/>
          <w:spacing w:val="-1"/>
          <w:sz w:val="22"/>
          <w:szCs w:val="22"/>
        </w:rPr>
        <w:t xml:space="preserve"> </w:t>
      </w:r>
      <w:r w:rsidR="00E90D56" w:rsidRPr="00C64FD9">
        <w:rPr>
          <w:rFonts w:ascii="Arial" w:eastAsia="Arial" w:hAnsi="Arial" w:cs="Arial"/>
          <w:b/>
          <w:spacing w:val="1"/>
          <w:sz w:val="22"/>
          <w:szCs w:val="22"/>
        </w:rPr>
        <w:t>C</w:t>
      </w:r>
      <w:r w:rsidR="00E90D56" w:rsidRPr="00C64FD9">
        <w:rPr>
          <w:rFonts w:ascii="Arial" w:eastAsia="Arial" w:hAnsi="Arial" w:cs="Arial"/>
          <w:b/>
          <w:sz w:val="22"/>
          <w:szCs w:val="22"/>
        </w:rPr>
        <w:t>o</w:t>
      </w:r>
      <w:r w:rsidR="00E90D56" w:rsidRPr="00C64FD9">
        <w:rPr>
          <w:rFonts w:ascii="Arial" w:eastAsia="Arial" w:hAnsi="Arial" w:cs="Arial"/>
          <w:b/>
          <w:spacing w:val="1"/>
          <w:sz w:val="22"/>
          <w:szCs w:val="22"/>
        </w:rPr>
        <w:t>n</w:t>
      </w:r>
      <w:r w:rsidR="00E90D56" w:rsidRPr="00C64FD9">
        <w:rPr>
          <w:rFonts w:ascii="Arial" w:eastAsia="Arial" w:hAnsi="Arial" w:cs="Arial"/>
          <w:b/>
          <w:sz w:val="22"/>
          <w:szCs w:val="22"/>
        </w:rPr>
        <w:t>trol</w:t>
      </w:r>
      <w:r w:rsidR="00E90D56" w:rsidRPr="00C64FD9">
        <w:rPr>
          <w:rFonts w:ascii="Arial" w:eastAsia="Arial" w:hAnsi="Arial" w:cs="Arial"/>
          <w:b/>
          <w:spacing w:val="1"/>
          <w:sz w:val="22"/>
          <w:szCs w:val="22"/>
        </w:rPr>
        <w:t>:</w:t>
      </w:r>
    </w:p>
    <w:p w14:paraId="08275588" w14:textId="77777777" w:rsidR="00FB3D5D" w:rsidRPr="00C64FD9" w:rsidRDefault="00FB3D5D" w:rsidP="00FB3D5D">
      <w:pPr>
        <w:spacing w:before="6" w:line="200" w:lineRule="exact"/>
        <w:rPr>
          <w:rFonts w:ascii="Arial" w:hAnsi="Arial" w:cs="Arial"/>
        </w:rPr>
      </w:pPr>
    </w:p>
    <w:p w14:paraId="6808E505" w14:textId="791701C1"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All the submission procedure is through </w:t>
      </w:r>
      <w:r w:rsidR="00E90D56" w:rsidRPr="00C64FD9">
        <w:rPr>
          <w:rFonts w:ascii="Arial" w:eastAsia="Arial" w:hAnsi="Arial" w:cs="Arial"/>
          <w:spacing w:val="-1"/>
          <w:sz w:val="22"/>
          <w:szCs w:val="22"/>
        </w:rPr>
        <w:t>an online</w:t>
      </w:r>
      <w:r w:rsidRPr="00C64FD9">
        <w:rPr>
          <w:rFonts w:ascii="Arial" w:eastAsia="Arial" w:hAnsi="Arial" w:cs="Arial"/>
          <w:spacing w:val="-1"/>
          <w:sz w:val="22"/>
          <w:szCs w:val="22"/>
        </w:rPr>
        <w:t xml:space="preserve"> system for </w:t>
      </w:r>
      <w:r w:rsidR="00E90D56" w:rsidRPr="00C64FD9">
        <w:rPr>
          <w:rFonts w:ascii="Arial" w:eastAsia="Arial" w:hAnsi="Arial" w:cs="Arial"/>
          <w:spacing w:val="-1"/>
          <w:sz w:val="22"/>
          <w:szCs w:val="22"/>
        </w:rPr>
        <w:t>all drawings</w:t>
      </w:r>
      <w:r w:rsidRPr="00C64FD9">
        <w:rPr>
          <w:rFonts w:ascii="Arial" w:eastAsia="Arial" w:hAnsi="Arial" w:cs="Arial"/>
          <w:spacing w:val="-1"/>
          <w:sz w:val="22"/>
          <w:szCs w:val="22"/>
        </w:rPr>
        <w:t xml:space="preserve"> and quality records from initial engineering stage through construction to final Document Handover. This shall be the main system utilized as per Document Control requirements.</w:t>
      </w:r>
    </w:p>
    <w:p w14:paraId="3846EDDF" w14:textId="77777777" w:rsidR="00FB3D5D" w:rsidRPr="00C64FD9" w:rsidRDefault="00FB3D5D" w:rsidP="00E90D56">
      <w:pPr>
        <w:spacing w:line="276" w:lineRule="auto"/>
        <w:ind w:left="119" w:right="28"/>
        <w:jc w:val="both"/>
        <w:rPr>
          <w:rFonts w:ascii="Arial" w:eastAsia="Arial" w:hAnsi="Arial" w:cs="Arial"/>
          <w:spacing w:val="-1"/>
          <w:sz w:val="22"/>
          <w:szCs w:val="22"/>
        </w:rPr>
      </w:pPr>
    </w:p>
    <w:p w14:paraId="142063EC" w14:textId="338B81FD"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The Document Management procedure shall describe how approval, distribution, filing of masters and deletion/segregation of superseded issues, will be controlled both in hard and soft copies. It shall also describe how review comments, both </w:t>
      </w:r>
      <w:r w:rsidR="00E90D56" w:rsidRPr="00C64FD9">
        <w:rPr>
          <w:rFonts w:ascii="Arial" w:eastAsia="Arial" w:hAnsi="Arial" w:cs="Arial"/>
          <w:spacing w:val="-1"/>
          <w:sz w:val="22"/>
          <w:szCs w:val="22"/>
        </w:rPr>
        <w:t>within CONTRACTOR</w:t>
      </w:r>
      <w:r w:rsidRPr="00C64FD9">
        <w:rPr>
          <w:rFonts w:ascii="Arial" w:eastAsia="Arial" w:hAnsi="Arial" w:cs="Arial"/>
          <w:spacing w:val="-1"/>
          <w:sz w:val="22"/>
          <w:szCs w:val="22"/>
        </w:rPr>
        <w:t xml:space="preserve"> organization and from COMPANY, shall be transmitted and processed. Electronic data control methods should be used wherever possible.</w:t>
      </w:r>
    </w:p>
    <w:p w14:paraId="39A61B64" w14:textId="77777777" w:rsidR="00FB3D5D" w:rsidRPr="00C64FD9" w:rsidRDefault="00FB3D5D" w:rsidP="00E90D56">
      <w:pPr>
        <w:spacing w:line="276" w:lineRule="auto"/>
        <w:ind w:left="119" w:right="28"/>
        <w:jc w:val="both"/>
        <w:rPr>
          <w:rFonts w:ascii="Arial" w:eastAsia="Arial" w:hAnsi="Arial" w:cs="Arial"/>
          <w:spacing w:val="-1"/>
          <w:sz w:val="22"/>
          <w:szCs w:val="22"/>
        </w:rPr>
      </w:pPr>
    </w:p>
    <w:p w14:paraId="3475B02F" w14:textId="77777777"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The system shall provide up to date approval status/tracking of documents, revision control and controlled issue to all parties involved in the WORKS.</w:t>
      </w:r>
    </w:p>
    <w:p w14:paraId="21F4C149" w14:textId="77777777" w:rsidR="00FB3D5D" w:rsidRPr="00C64FD9" w:rsidRDefault="00FB3D5D" w:rsidP="00FB3D5D">
      <w:pPr>
        <w:spacing w:before="19" w:line="220" w:lineRule="exact"/>
        <w:rPr>
          <w:rFonts w:ascii="Arial" w:hAnsi="Arial" w:cs="Arial"/>
          <w:sz w:val="22"/>
          <w:szCs w:val="22"/>
        </w:rPr>
      </w:pPr>
    </w:p>
    <w:p w14:paraId="45A7C890" w14:textId="798E3CB6" w:rsidR="00FB3D5D" w:rsidRPr="00C64FD9" w:rsidRDefault="00FB3D5D" w:rsidP="00E90D56">
      <w:pPr>
        <w:pStyle w:val="Heading2"/>
        <w:numPr>
          <w:ilvl w:val="1"/>
          <w:numId w:val="5"/>
        </w:numPr>
        <w:spacing w:line="276" w:lineRule="auto"/>
        <w:ind w:left="142" w:hanging="568"/>
        <w:rPr>
          <w:rFonts w:ascii="Arial" w:eastAsia="Times New Roman" w:hAnsi="Arial" w:cs="Arial"/>
          <w:i w:val="0"/>
          <w:iCs w:val="0"/>
          <w:caps/>
          <w:sz w:val="24"/>
          <w:szCs w:val="24"/>
        </w:rPr>
      </w:pPr>
      <w:bookmarkStart w:id="35" w:name="_Toc134461141"/>
      <w:bookmarkStart w:id="36" w:name="_Toc135313161"/>
      <w:r w:rsidRPr="00C64FD9">
        <w:rPr>
          <w:rFonts w:ascii="Arial" w:eastAsia="Times New Roman" w:hAnsi="Arial" w:cs="Arial"/>
          <w:i w:val="0"/>
          <w:iCs w:val="0"/>
          <w:caps/>
          <w:sz w:val="24"/>
          <w:szCs w:val="24"/>
        </w:rPr>
        <w:t>Communication</w:t>
      </w:r>
      <w:bookmarkEnd w:id="35"/>
      <w:bookmarkEnd w:id="36"/>
    </w:p>
    <w:p w14:paraId="50C61B3F" w14:textId="77777777" w:rsidR="00FB3D5D" w:rsidRPr="00C64FD9" w:rsidRDefault="00FB3D5D" w:rsidP="00FB3D5D">
      <w:pPr>
        <w:spacing w:before="10" w:line="100" w:lineRule="exact"/>
        <w:rPr>
          <w:rFonts w:ascii="Arial" w:hAnsi="Arial" w:cs="Arial"/>
          <w:sz w:val="11"/>
          <w:szCs w:val="11"/>
        </w:rPr>
      </w:pPr>
    </w:p>
    <w:p w14:paraId="5B101F0B" w14:textId="77777777" w:rsidR="00FB3D5D" w:rsidRPr="00C64FD9" w:rsidRDefault="00FB3D5D" w:rsidP="00E90D56">
      <w:pPr>
        <w:pStyle w:val="ListParagraph"/>
        <w:numPr>
          <w:ilvl w:val="0"/>
          <w:numId w:val="8"/>
        </w:numPr>
        <w:spacing w:line="276" w:lineRule="auto"/>
        <w:ind w:right="28"/>
        <w:jc w:val="both"/>
        <w:rPr>
          <w:rFonts w:ascii="Arial" w:eastAsia="Arial" w:hAnsi="Arial" w:cs="Arial"/>
          <w:sz w:val="22"/>
          <w:szCs w:val="22"/>
        </w:rPr>
      </w:pPr>
      <w:r w:rsidRPr="00C64FD9">
        <w:rPr>
          <w:rFonts w:ascii="Arial" w:eastAsia="Arial" w:hAnsi="Arial" w:cs="Arial"/>
          <w:sz w:val="22"/>
          <w:szCs w:val="22"/>
        </w:rPr>
        <w:t>Di</w:t>
      </w:r>
      <w:r w:rsidRPr="00C64FD9">
        <w:rPr>
          <w:rFonts w:ascii="Arial" w:eastAsia="Arial" w:hAnsi="Arial" w:cs="Arial"/>
          <w:spacing w:val="1"/>
          <w:sz w:val="22"/>
          <w:szCs w:val="22"/>
        </w:rPr>
        <w:t>f</w:t>
      </w:r>
      <w:r w:rsidRPr="00C64FD9">
        <w:rPr>
          <w:rFonts w:ascii="Arial" w:eastAsia="Arial" w:hAnsi="Arial" w:cs="Arial"/>
          <w:sz w:val="22"/>
          <w:szCs w:val="22"/>
        </w:rPr>
        <w:t>f</w:t>
      </w:r>
      <w:r w:rsidRPr="00C64FD9">
        <w:rPr>
          <w:rFonts w:ascii="Arial" w:eastAsia="Arial" w:hAnsi="Arial" w:cs="Arial"/>
          <w:spacing w:val="1"/>
          <w:sz w:val="22"/>
          <w:szCs w:val="22"/>
        </w:rPr>
        <w:t>e</w:t>
      </w:r>
      <w:r w:rsidRPr="00C64FD9">
        <w:rPr>
          <w:rFonts w:ascii="Arial" w:eastAsia="Arial" w:hAnsi="Arial" w:cs="Arial"/>
          <w:sz w:val="22"/>
          <w:szCs w:val="22"/>
        </w:rPr>
        <w:t>r</w:t>
      </w:r>
      <w:r w:rsidRPr="00C64FD9">
        <w:rPr>
          <w:rFonts w:ascii="Arial" w:eastAsia="Arial" w:hAnsi="Arial" w:cs="Arial"/>
          <w:spacing w:val="1"/>
          <w:sz w:val="22"/>
          <w:szCs w:val="22"/>
        </w:rPr>
        <w:t>e</w:t>
      </w:r>
      <w:r w:rsidRPr="00C64FD9">
        <w:rPr>
          <w:rFonts w:ascii="Arial" w:eastAsia="Arial" w:hAnsi="Arial" w:cs="Arial"/>
          <w:spacing w:val="-2"/>
          <w:sz w:val="22"/>
          <w:szCs w:val="22"/>
        </w:rPr>
        <w:t>n</w:t>
      </w:r>
      <w:r w:rsidRPr="00C64FD9">
        <w:rPr>
          <w:rFonts w:ascii="Arial" w:eastAsia="Arial" w:hAnsi="Arial" w:cs="Arial"/>
          <w:sz w:val="22"/>
          <w:szCs w:val="22"/>
        </w:rPr>
        <w:t>t</w:t>
      </w:r>
      <w:r w:rsidRPr="00C64FD9">
        <w:rPr>
          <w:rFonts w:ascii="Arial" w:eastAsia="Arial" w:hAnsi="Arial" w:cs="Arial"/>
          <w:spacing w:val="1"/>
          <w:sz w:val="22"/>
          <w:szCs w:val="22"/>
        </w:rPr>
        <w:t xml:space="preserve"> l</w:t>
      </w:r>
      <w:r w:rsidRPr="00C64FD9">
        <w:rPr>
          <w:rFonts w:ascii="Arial" w:eastAsia="Arial" w:hAnsi="Arial" w:cs="Arial"/>
          <w:spacing w:val="-2"/>
          <w:sz w:val="22"/>
          <w:szCs w:val="22"/>
        </w:rPr>
        <w:t>e</w:t>
      </w:r>
      <w:r w:rsidRPr="00C64FD9">
        <w:rPr>
          <w:rFonts w:ascii="Arial" w:eastAsia="Arial" w:hAnsi="Arial" w:cs="Arial"/>
          <w:spacing w:val="1"/>
          <w:sz w:val="22"/>
          <w:szCs w:val="22"/>
        </w:rPr>
        <w:t>ve</w:t>
      </w:r>
      <w:r w:rsidRPr="00C64FD9">
        <w:rPr>
          <w:rFonts w:ascii="Arial" w:eastAsia="Arial" w:hAnsi="Arial" w:cs="Arial"/>
          <w:sz w:val="22"/>
          <w:szCs w:val="22"/>
        </w:rPr>
        <w:t>l</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o</w:t>
      </w:r>
      <w:r w:rsidRPr="00C64FD9">
        <w:rPr>
          <w:rFonts w:ascii="Arial" w:eastAsia="Arial" w:hAnsi="Arial" w:cs="Arial"/>
          <w:sz w:val="22"/>
          <w:szCs w:val="22"/>
        </w:rPr>
        <w:t>f</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c</w:t>
      </w:r>
      <w:r w:rsidRPr="00C64FD9">
        <w:rPr>
          <w:rFonts w:ascii="Arial" w:eastAsia="Arial" w:hAnsi="Arial" w:cs="Arial"/>
          <w:spacing w:val="-2"/>
          <w:sz w:val="22"/>
          <w:szCs w:val="22"/>
        </w:rPr>
        <w:t>o</w:t>
      </w:r>
      <w:r w:rsidRPr="00C64FD9">
        <w:rPr>
          <w:rFonts w:ascii="Arial" w:eastAsia="Arial" w:hAnsi="Arial" w:cs="Arial"/>
          <w:spacing w:val="1"/>
          <w:sz w:val="22"/>
          <w:szCs w:val="22"/>
        </w:rPr>
        <w:t>mm</w:t>
      </w:r>
      <w:r w:rsidRPr="00C64FD9">
        <w:rPr>
          <w:rFonts w:ascii="Arial" w:eastAsia="Arial" w:hAnsi="Arial" w:cs="Arial"/>
          <w:spacing w:val="-2"/>
          <w:sz w:val="22"/>
          <w:szCs w:val="22"/>
        </w:rPr>
        <w:t>u</w:t>
      </w:r>
      <w:r w:rsidRPr="00C64FD9">
        <w:rPr>
          <w:rFonts w:ascii="Arial" w:eastAsia="Arial" w:hAnsi="Arial" w:cs="Arial"/>
          <w:spacing w:val="1"/>
          <w:sz w:val="22"/>
          <w:szCs w:val="22"/>
        </w:rPr>
        <w:t>ni</w:t>
      </w:r>
      <w:r w:rsidRPr="00C64FD9">
        <w:rPr>
          <w:rFonts w:ascii="Arial" w:eastAsia="Arial" w:hAnsi="Arial" w:cs="Arial"/>
          <w:spacing w:val="-1"/>
          <w:sz w:val="22"/>
          <w:szCs w:val="22"/>
        </w:rPr>
        <w:t>c</w:t>
      </w:r>
      <w:r w:rsidRPr="00C64FD9">
        <w:rPr>
          <w:rFonts w:ascii="Arial" w:eastAsia="Arial" w:hAnsi="Arial" w:cs="Arial"/>
          <w:spacing w:val="1"/>
          <w:sz w:val="22"/>
          <w:szCs w:val="22"/>
        </w:rPr>
        <w:t>a</w:t>
      </w:r>
      <w:r w:rsidRPr="00C64FD9">
        <w:rPr>
          <w:rFonts w:ascii="Arial" w:eastAsia="Arial" w:hAnsi="Arial" w:cs="Arial"/>
          <w:sz w:val="22"/>
          <w:szCs w:val="22"/>
        </w:rPr>
        <w:t>t</w:t>
      </w:r>
      <w:r w:rsidRPr="00C64FD9">
        <w:rPr>
          <w:rFonts w:ascii="Arial" w:eastAsia="Arial" w:hAnsi="Arial" w:cs="Arial"/>
          <w:spacing w:val="1"/>
          <w:sz w:val="22"/>
          <w:szCs w:val="22"/>
        </w:rPr>
        <w:t>ion</w:t>
      </w:r>
      <w:r w:rsidRPr="00C64FD9">
        <w:rPr>
          <w:rFonts w:ascii="Arial" w:eastAsia="Arial" w:hAnsi="Arial" w:cs="Arial"/>
          <w:sz w:val="22"/>
          <w:szCs w:val="22"/>
        </w:rPr>
        <w:t>s</w:t>
      </w:r>
      <w:r w:rsidRPr="00C64FD9">
        <w:rPr>
          <w:rFonts w:ascii="Arial" w:eastAsia="Arial" w:hAnsi="Arial" w:cs="Arial"/>
          <w:spacing w:val="1"/>
          <w:sz w:val="22"/>
          <w:szCs w:val="22"/>
        </w:rPr>
        <w:t xml:space="preserve"> </w:t>
      </w:r>
      <w:r w:rsidRPr="00C64FD9">
        <w:rPr>
          <w:rFonts w:ascii="Arial" w:eastAsia="Arial" w:hAnsi="Arial" w:cs="Arial"/>
          <w:sz w:val="22"/>
          <w:szCs w:val="22"/>
        </w:rPr>
        <w:t>w</w:t>
      </w:r>
      <w:r w:rsidRPr="00C64FD9">
        <w:rPr>
          <w:rFonts w:ascii="Arial" w:eastAsia="Arial" w:hAnsi="Arial" w:cs="Arial"/>
          <w:spacing w:val="-2"/>
          <w:sz w:val="22"/>
          <w:szCs w:val="22"/>
        </w:rPr>
        <w:t>i</w:t>
      </w:r>
      <w:r w:rsidRPr="00C64FD9">
        <w:rPr>
          <w:rFonts w:ascii="Arial" w:eastAsia="Arial" w:hAnsi="Arial" w:cs="Arial"/>
          <w:spacing w:val="1"/>
          <w:sz w:val="22"/>
          <w:szCs w:val="22"/>
        </w:rPr>
        <w:t>l</w:t>
      </w:r>
      <w:r w:rsidRPr="00C64FD9">
        <w:rPr>
          <w:rFonts w:ascii="Arial" w:eastAsia="Arial" w:hAnsi="Arial" w:cs="Arial"/>
          <w:sz w:val="22"/>
          <w:szCs w:val="22"/>
        </w:rPr>
        <w:t>l</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b</w:t>
      </w:r>
      <w:r w:rsidRPr="00C64FD9">
        <w:rPr>
          <w:rFonts w:ascii="Arial" w:eastAsia="Arial" w:hAnsi="Arial" w:cs="Arial"/>
          <w:sz w:val="22"/>
          <w:szCs w:val="22"/>
        </w:rPr>
        <w:t>e</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c</w:t>
      </w:r>
      <w:r w:rsidRPr="00C64FD9">
        <w:rPr>
          <w:rFonts w:ascii="Arial" w:eastAsia="Arial" w:hAnsi="Arial" w:cs="Arial"/>
          <w:spacing w:val="1"/>
          <w:sz w:val="22"/>
          <w:szCs w:val="22"/>
        </w:rPr>
        <w:t>o</w:t>
      </w:r>
      <w:r w:rsidRPr="00C64FD9">
        <w:rPr>
          <w:rFonts w:ascii="Arial" w:eastAsia="Arial" w:hAnsi="Arial" w:cs="Arial"/>
          <w:spacing w:val="-2"/>
          <w:sz w:val="22"/>
          <w:szCs w:val="22"/>
        </w:rPr>
        <w:t>n</w:t>
      </w:r>
      <w:r w:rsidRPr="00C64FD9">
        <w:rPr>
          <w:rFonts w:ascii="Arial" w:eastAsia="Arial" w:hAnsi="Arial" w:cs="Arial"/>
          <w:spacing w:val="1"/>
          <w:sz w:val="22"/>
          <w:szCs w:val="22"/>
        </w:rPr>
        <w:t>side</w:t>
      </w:r>
      <w:r w:rsidRPr="00C64FD9">
        <w:rPr>
          <w:rFonts w:ascii="Arial" w:eastAsia="Arial" w:hAnsi="Arial" w:cs="Arial"/>
          <w:spacing w:val="-2"/>
          <w:sz w:val="22"/>
          <w:szCs w:val="22"/>
        </w:rPr>
        <w:t>r</w:t>
      </w:r>
      <w:r w:rsidRPr="00C64FD9">
        <w:rPr>
          <w:rFonts w:ascii="Arial" w:eastAsia="Arial" w:hAnsi="Arial" w:cs="Arial"/>
          <w:spacing w:val="1"/>
          <w:sz w:val="22"/>
          <w:szCs w:val="22"/>
        </w:rPr>
        <w:t>ed</w:t>
      </w:r>
      <w:r w:rsidRPr="00C64FD9">
        <w:rPr>
          <w:rFonts w:ascii="Arial" w:eastAsia="Arial" w:hAnsi="Arial" w:cs="Arial"/>
          <w:sz w:val="22"/>
          <w:szCs w:val="22"/>
        </w:rPr>
        <w:t>:</w:t>
      </w:r>
    </w:p>
    <w:p w14:paraId="1483DD10" w14:textId="0A86FA4A" w:rsidR="00FB3D5D" w:rsidRPr="00C64FD9" w:rsidRDefault="00FB3D5D" w:rsidP="00E90D56">
      <w:pPr>
        <w:pStyle w:val="ListParagraph"/>
        <w:numPr>
          <w:ilvl w:val="0"/>
          <w:numId w:val="8"/>
        </w:numPr>
        <w:spacing w:before="81" w:line="276" w:lineRule="auto"/>
        <w:ind w:right="28"/>
        <w:jc w:val="both"/>
        <w:rPr>
          <w:rFonts w:ascii="Arial" w:eastAsia="Arial" w:hAnsi="Arial" w:cs="Arial"/>
          <w:sz w:val="22"/>
          <w:szCs w:val="22"/>
        </w:rPr>
      </w:pPr>
      <w:r w:rsidRPr="00C64FD9">
        <w:rPr>
          <w:rFonts w:ascii="Arial" w:eastAsia="Arial" w:hAnsi="Arial" w:cs="Arial"/>
          <w:color w:val="000000"/>
          <w:spacing w:val="-1"/>
          <w:sz w:val="22"/>
          <w:szCs w:val="22"/>
        </w:rPr>
        <w:t>O</w:t>
      </w:r>
      <w:r w:rsidRPr="00C64FD9">
        <w:rPr>
          <w:rFonts w:ascii="Arial" w:eastAsia="Arial" w:hAnsi="Arial" w:cs="Arial"/>
          <w:color w:val="000000"/>
          <w:sz w:val="22"/>
          <w:szCs w:val="22"/>
        </w:rPr>
        <w:t>f</w:t>
      </w:r>
      <w:r w:rsidRPr="00C64FD9">
        <w:rPr>
          <w:rFonts w:ascii="Arial" w:eastAsia="Arial" w:hAnsi="Arial" w:cs="Arial"/>
          <w:color w:val="000000"/>
          <w:spacing w:val="1"/>
          <w:sz w:val="22"/>
          <w:szCs w:val="22"/>
        </w:rPr>
        <w:t>fici</w:t>
      </w:r>
      <w:r w:rsidRPr="00C64FD9">
        <w:rPr>
          <w:rFonts w:ascii="Arial" w:eastAsia="Arial" w:hAnsi="Arial" w:cs="Arial"/>
          <w:color w:val="000000"/>
          <w:spacing w:val="-2"/>
          <w:sz w:val="22"/>
          <w:szCs w:val="22"/>
        </w:rPr>
        <w:t>a</w:t>
      </w:r>
      <w:r w:rsidRPr="00C64FD9">
        <w:rPr>
          <w:rFonts w:ascii="Arial" w:eastAsia="Arial" w:hAnsi="Arial" w:cs="Arial"/>
          <w:color w:val="000000"/>
          <w:sz w:val="22"/>
          <w:szCs w:val="22"/>
        </w:rPr>
        <w:t>l</w:t>
      </w:r>
      <w:r w:rsidRPr="00C64FD9">
        <w:rPr>
          <w:rFonts w:ascii="Arial" w:eastAsia="Arial" w:hAnsi="Arial" w:cs="Arial"/>
          <w:color w:val="000000"/>
          <w:spacing w:val="1"/>
          <w:sz w:val="22"/>
          <w:szCs w:val="22"/>
        </w:rPr>
        <w:t xml:space="preserve"> </w:t>
      </w:r>
      <w:proofErr w:type="gramStart"/>
      <w:r w:rsidRPr="00C64FD9">
        <w:rPr>
          <w:rFonts w:ascii="Arial" w:eastAsia="Arial" w:hAnsi="Arial" w:cs="Arial"/>
          <w:color w:val="000000"/>
          <w:spacing w:val="-1"/>
          <w:sz w:val="22"/>
          <w:szCs w:val="22"/>
        </w:rPr>
        <w:t>c</w:t>
      </w:r>
      <w:r w:rsidRPr="00C64FD9">
        <w:rPr>
          <w:rFonts w:ascii="Arial" w:eastAsia="Arial" w:hAnsi="Arial" w:cs="Arial"/>
          <w:color w:val="000000"/>
          <w:spacing w:val="1"/>
          <w:sz w:val="22"/>
          <w:szCs w:val="22"/>
        </w:rPr>
        <w:t>o</w:t>
      </w:r>
      <w:r w:rsidRPr="00C64FD9">
        <w:rPr>
          <w:rFonts w:ascii="Arial" w:eastAsia="Arial" w:hAnsi="Arial" w:cs="Arial"/>
          <w:color w:val="000000"/>
          <w:spacing w:val="-1"/>
          <w:sz w:val="22"/>
          <w:szCs w:val="22"/>
        </w:rPr>
        <w:t>m</w:t>
      </w:r>
      <w:r w:rsidRPr="00C64FD9">
        <w:rPr>
          <w:rFonts w:ascii="Arial" w:eastAsia="Arial" w:hAnsi="Arial" w:cs="Arial"/>
          <w:color w:val="000000"/>
          <w:spacing w:val="1"/>
          <w:sz w:val="22"/>
          <w:szCs w:val="22"/>
        </w:rPr>
        <w:t>mu</w:t>
      </w:r>
      <w:r w:rsidRPr="00C64FD9">
        <w:rPr>
          <w:rFonts w:ascii="Arial" w:eastAsia="Arial" w:hAnsi="Arial" w:cs="Arial"/>
          <w:color w:val="000000"/>
          <w:spacing w:val="-2"/>
          <w:sz w:val="22"/>
          <w:szCs w:val="22"/>
        </w:rPr>
        <w:t>n</w:t>
      </w:r>
      <w:r w:rsidRPr="00C64FD9">
        <w:rPr>
          <w:rFonts w:ascii="Arial" w:eastAsia="Arial" w:hAnsi="Arial" w:cs="Arial"/>
          <w:color w:val="000000"/>
          <w:spacing w:val="1"/>
          <w:sz w:val="22"/>
          <w:szCs w:val="22"/>
        </w:rPr>
        <w:t>ic</w:t>
      </w:r>
      <w:r w:rsidRPr="00C64FD9">
        <w:rPr>
          <w:rFonts w:ascii="Arial" w:eastAsia="Arial" w:hAnsi="Arial" w:cs="Arial"/>
          <w:color w:val="000000"/>
          <w:spacing w:val="-2"/>
          <w:sz w:val="22"/>
          <w:szCs w:val="22"/>
        </w:rPr>
        <w:t>a</w:t>
      </w:r>
      <w:r w:rsidRPr="00C64FD9">
        <w:rPr>
          <w:rFonts w:ascii="Arial" w:eastAsia="Arial" w:hAnsi="Arial" w:cs="Arial"/>
          <w:color w:val="000000"/>
          <w:sz w:val="22"/>
          <w:szCs w:val="22"/>
        </w:rPr>
        <w:t>t</w:t>
      </w:r>
      <w:r w:rsidRPr="00C64FD9">
        <w:rPr>
          <w:rFonts w:ascii="Arial" w:eastAsia="Arial" w:hAnsi="Arial" w:cs="Arial"/>
          <w:color w:val="000000"/>
          <w:spacing w:val="1"/>
          <w:sz w:val="22"/>
          <w:szCs w:val="22"/>
        </w:rPr>
        <w:t>i</w:t>
      </w:r>
      <w:r w:rsidRPr="00C64FD9">
        <w:rPr>
          <w:rFonts w:ascii="Arial" w:eastAsia="Arial" w:hAnsi="Arial" w:cs="Arial"/>
          <w:color w:val="000000"/>
          <w:spacing w:val="-2"/>
          <w:sz w:val="22"/>
          <w:szCs w:val="22"/>
        </w:rPr>
        <w:t>o</w:t>
      </w:r>
      <w:r w:rsidRPr="00C64FD9">
        <w:rPr>
          <w:rFonts w:ascii="Arial" w:eastAsia="Arial" w:hAnsi="Arial" w:cs="Arial"/>
          <w:color w:val="000000"/>
          <w:spacing w:val="1"/>
          <w:sz w:val="22"/>
          <w:szCs w:val="22"/>
        </w:rPr>
        <w:t>n</w:t>
      </w:r>
      <w:r w:rsidRPr="00C64FD9">
        <w:rPr>
          <w:rFonts w:ascii="Arial" w:eastAsia="Arial" w:hAnsi="Arial" w:cs="Arial"/>
          <w:color w:val="000000"/>
          <w:sz w:val="22"/>
          <w:szCs w:val="22"/>
        </w:rPr>
        <w:t>;</w:t>
      </w:r>
      <w:proofErr w:type="gramEnd"/>
    </w:p>
    <w:p w14:paraId="21C47027" w14:textId="773CA306" w:rsidR="00FB3D5D" w:rsidRPr="00C64FD9" w:rsidRDefault="00FB3D5D" w:rsidP="00E90D56">
      <w:pPr>
        <w:pStyle w:val="ListParagraph"/>
        <w:numPr>
          <w:ilvl w:val="0"/>
          <w:numId w:val="8"/>
        </w:numPr>
        <w:spacing w:before="54" w:line="276" w:lineRule="auto"/>
        <w:ind w:right="28"/>
        <w:jc w:val="both"/>
        <w:rPr>
          <w:rFonts w:ascii="Arial" w:eastAsia="Arial" w:hAnsi="Arial" w:cs="Arial"/>
          <w:sz w:val="22"/>
          <w:szCs w:val="22"/>
        </w:rPr>
      </w:pPr>
      <w:r w:rsidRPr="00C64FD9">
        <w:rPr>
          <w:rFonts w:ascii="Arial" w:eastAsia="Arial" w:hAnsi="Arial" w:cs="Arial"/>
          <w:color w:val="000000"/>
          <w:position w:val="-1"/>
          <w:sz w:val="22"/>
          <w:szCs w:val="22"/>
        </w:rPr>
        <w:t>W</w:t>
      </w:r>
      <w:r w:rsidRPr="00C64FD9">
        <w:rPr>
          <w:rFonts w:ascii="Arial" w:eastAsia="Arial" w:hAnsi="Arial" w:cs="Arial"/>
          <w:color w:val="000000"/>
          <w:spacing w:val="1"/>
          <w:position w:val="-1"/>
          <w:sz w:val="22"/>
          <w:szCs w:val="22"/>
        </w:rPr>
        <w:t>o</w:t>
      </w:r>
      <w:r w:rsidRPr="00C64FD9">
        <w:rPr>
          <w:rFonts w:ascii="Arial" w:eastAsia="Arial" w:hAnsi="Arial" w:cs="Arial"/>
          <w:color w:val="000000"/>
          <w:position w:val="-1"/>
          <w:sz w:val="22"/>
          <w:szCs w:val="22"/>
        </w:rPr>
        <w:t>rk</w:t>
      </w:r>
      <w:r w:rsidRPr="00C64FD9">
        <w:rPr>
          <w:rFonts w:ascii="Arial" w:eastAsia="Arial" w:hAnsi="Arial" w:cs="Arial"/>
          <w:color w:val="000000"/>
          <w:spacing w:val="-1"/>
          <w:position w:val="-1"/>
          <w:sz w:val="22"/>
          <w:szCs w:val="22"/>
        </w:rPr>
        <w:t xml:space="preserve"> </w:t>
      </w:r>
      <w:r w:rsidRPr="00C64FD9">
        <w:rPr>
          <w:rFonts w:ascii="Arial" w:eastAsia="Arial" w:hAnsi="Arial" w:cs="Arial"/>
          <w:color w:val="000000"/>
          <w:spacing w:val="1"/>
          <w:position w:val="-1"/>
          <w:sz w:val="22"/>
          <w:szCs w:val="22"/>
        </w:rPr>
        <w:t>co</w:t>
      </w:r>
      <w:r w:rsidRPr="00C64FD9">
        <w:rPr>
          <w:rFonts w:ascii="Arial" w:eastAsia="Arial" w:hAnsi="Arial" w:cs="Arial"/>
          <w:color w:val="000000"/>
          <w:spacing w:val="-1"/>
          <w:position w:val="-1"/>
          <w:sz w:val="22"/>
          <w:szCs w:val="22"/>
        </w:rPr>
        <w:t>m</w:t>
      </w:r>
      <w:r w:rsidRPr="00C64FD9">
        <w:rPr>
          <w:rFonts w:ascii="Arial" w:eastAsia="Arial" w:hAnsi="Arial" w:cs="Arial"/>
          <w:color w:val="000000"/>
          <w:spacing w:val="1"/>
          <w:position w:val="-1"/>
          <w:sz w:val="22"/>
          <w:szCs w:val="22"/>
        </w:rPr>
        <w:t>m</w:t>
      </w:r>
      <w:r w:rsidRPr="00C64FD9">
        <w:rPr>
          <w:rFonts w:ascii="Arial" w:eastAsia="Arial" w:hAnsi="Arial" w:cs="Arial"/>
          <w:color w:val="000000"/>
          <w:spacing w:val="-2"/>
          <w:position w:val="-1"/>
          <w:sz w:val="22"/>
          <w:szCs w:val="22"/>
        </w:rPr>
        <w:t>u</w:t>
      </w:r>
      <w:r w:rsidRPr="00C64FD9">
        <w:rPr>
          <w:rFonts w:ascii="Arial" w:eastAsia="Arial" w:hAnsi="Arial" w:cs="Arial"/>
          <w:color w:val="000000"/>
          <w:spacing w:val="1"/>
          <w:position w:val="-1"/>
          <w:sz w:val="22"/>
          <w:szCs w:val="22"/>
        </w:rPr>
        <w:t>ni</w:t>
      </w:r>
      <w:r w:rsidRPr="00C64FD9">
        <w:rPr>
          <w:rFonts w:ascii="Arial" w:eastAsia="Arial" w:hAnsi="Arial" w:cs="Arial"/>
          <w:color w:val="000000"/>
          <w:spacing w:val="-1"/>
          <w:position w:val="-1"/>
          <w:sz w:val="22"/>
          <w:szCs w:val="22"/>
        </w:rPr>
        <w:t>c</w:t>
      </w:r>
      <w:r w:rsidRPr="00C64FD9">
        <w:rPr>
          <w:rFonts w:ascii="Arial" w:eastAsia="Arial" w:hAnsi="Arial" w:cs="Arial"/>
          <w:color w:val="000000"/>
          <w:spacing w:val="1"/>
          <w:position w:val="-1"/>
          <w:sz w:val="22"/>
          <w:szCs w:val="22"/>
        </w:rPr>
        <w:t>a</w:t>
      </w:r>
      <w:r w:rsidRPr="00C64FD9">
        <w:rPr>
          <w:rFonts w:ascii="Arial" w:eastAsia="Arial" w:hAnsi="Arial" w:cs="Arial"/>
          <w:color w:val="000000"/>
          <w:position w:val="-1"/>
          <w:sz w:val="22"/>
          <w:szCs w:val="22"/>
        </w:rPr>
        <w:t>t</w:t>
      </w:r>
      <w:r w:rsidRPr="00C64FD9">
        <w:rPr>
          <w:rFonts w:ascii="Arial" w:eastAsia="Arial" w:hAnsi="Arial" w:cs="Arial"/>
          <w:color w:val="000000"/>
          <w:spacing w:val="1"/>
          <w:position w:val="-1"/>
          <w:sz w:val="22"/>
          <w:szCs w:val="22"/>
        </w:rPr>
        <w:t>i</w:t>
      </w:r>
      <w:r w:rsidRPr="00C64FD9">
        <w:rPr>
          <w:rFonts w:ascii="Arial" w:eastAsia="Arial" w:hAnsi="Arial" w:cs="Arial"/>
          <w:color w:val="000000"/>
          <w:spacing w:val="-2"/>
          <w:position w:val="-1"/>
          <w:sz w:val="22"/>
          <w:szCs w:val="22"/>
        </w:rPr>
        <w:t>o</w:t>
      </w:r>
      <w:r w:rsidRPr="00C64FD9">
        <w:rPr>
          <w:rFonts w:ascii="Arial" w:eastAsia="Arial" w:hAnsi="Arial" w:cs="Arial"/>
          <w:color w:val="000000"/>
          <w:spacing w:val="1"/>
          <w:position w:val="-1"/>
          <w:sz w:val="22"/>
          <w:szCs w:val="22"/>
        </w:rPr>
        <w:t>n</w:t>
      </w:r>
      <w:r w:rsidRPr="00C64FD9">
        <w:rPr>
          <w:rFonts w:ascii="Arial" w:eastAsia="Arial" w:hAnsi="Arial" w:cs="Arial"/>
          <w:color w:val="000000"/>
          <w:position w:val="-1"/>
          <w:sz w:val="22"/>
          <w:szCs w:val="22"/>
        </w:rPr>
        <w:t>.</w:t>
      </w:r>
    </w:p>
    <w:p w14:paraId="4DAEE0BF" w14:textId="77777777" w:rsidR="00FB3D5D" w:rsidRPr="00C64FD9" w:rsidRDefault="00FB3D5D" w:rsidP="00FB3D5D">
      <w:pPr>
        <w:rPr>
          <w:rFonts w:ascii="Arial" w:hAnsi="Arial" w:cs="Arial"/>
        </w:rPr>
      </w:pPr>
    </w:p>
    <w:p w14:paraId="48F0EC8F" w14:textId="77777777"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Official communication will be relevant to transmission of comment sheets and any contractual issues.  Official communication will be made by the Project Manager by official letters.</w:t>
      </w:r>
    </w:p>
    <w:p w14:paraId="5DAFF660" w14:textId="77777777" w:rsidR="00FB3D5D" w:rsidRPr="00C64FD9" w:rsidRDefault="00FB3D5D" w:rsidP="00E90D56">
      <w:pPr>
        <w:spacing w:line="276" w:lineRule="auto"/>
        <w:ind w:left="119" w:right="28"/>
        <w:jc w:val="both"/>
        <w:rPr>
          <w:rFonts w:ascii="Arial" w:eastAsia="Arial" w:hAnsi="Arial" w:cs="Arial"/>
          <w:spacing w:val="-1"/>
          <w:sz w:val="22"/>
          <w:szCs w:val="22"/>
        </w:rPr>
      </w:pPr>
    </w:p>
    <w:p w14:paraId="428BA534" w14:textId="77777777"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Work communication will be relevant to discussion of technical issues and will occur through e -mail, phone calls and videoconferences.</w:t>
      </w:r>
    </w:p>
    <w:p w14:paraId="024D9E0D" w14:textId="77777777" w:rsidR="00FB3D5D" w:rsidRPr="00C64FD9" w:rsidRDefault="00FB3D5D" w:rsidP="00E90D56">
      <w:pPr>
        <w:spacing w:line="276" w:lineRule="auto"/>
        <w:ind w:left="119" w:right="28"/>
        <w:jc w:val="both"/>
        <w:rPr>
          <w:rFonts w:ascii="Arial" w:eastAsia="Arial" w:hAnsi="Arial" w:cs="Arial"/>
          <w:spacing w:val="-1"/>
          <w:sz w:val="22"/>
          <w:szCs w:val="22"/>
        </w:rPr>
      </w:pPr>
    </w:p>
    <w:p w14:paraId="76B50A3F" w14:textId="30808A8B"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Regular meetings for coordination and discussions may be held </w:t>
      </w:r>
      <w:proofErr w:type="gramStart"/>
      <w:r w:rsidRPr="00C64FD9">
        <w:rPr>
          <w:rFonts w:ascii="Arial" w:eastAsia="Arial" w:hAnsi="Arial" w:cs="Arial"/>
          <w:spacing w:val="-1"/>
          <w:sz w:val="22"/>
          <w:szCs w:val="22"/>
        </w:rPr>
        <w:t xml:space="preserve">using </w:t>
      </w:r>
      <w:r w:rsidR="00E90D56" w:rsidRPr="00C64FD9">
        <w:rPr>
          <w:rFonts w:ascii="Arial" w:eastAsia="Arial" w:hAnsi="Arial" w:cs="Arial"/>
          <w:spacing w:val="-1"/>
          <w:sz w:val="22"/>
          <w:szCs w:val="22"/>
        </w:rPr>
        <w:t xml:space="preserve"> Contractor</w:t>
      </w:r>
      <w:proofErr w:type="gramEnd"/>
      <w:r w:rsidRPr="00C64FD9">
        <w:rPr>
          <w:rFonts w:ascii="Arial" w:eastAsia="Arial" w:hAnsi="Arial" w:cs="Arial"/>
          <w:spacing w:val="-1"/>
          <w:sz w:val="22"/>
          <w:szCs w:val="22"/>
        </w:rPr>
        <w:t xml:space="preserve"> either face to face or via videoconference system or other systems like “Skype”.</w:t>
      </w:r>
    </w:p>
    <w:p w14:paraId="19E31DD7" w14:textId="7883F636" w:rsidR="00FB3D5D" w:rsidRPr="00C64FD9" w:rsidRDefault="00FB3D5D" w:rsidP="00E90D56">
      <w:pPr>
        <w:pStyle w:val="Heading2"/>
        <w:numPr>
          <w:ilvl w:val="1"/>
          <w:numId w:val="5"/>
        </w:numPr>
        <w:spacing w:line="276" w:lineRule="auto"/>
        <w:ind w:left="142" w:hanging="568"/>
        <w:rPr>
          <w:rFonts w:ascii="Arial" w:eastAsia="Times New Roman" w:hAnsi="Arial" w:cs="Arial"/>
          <w:i w:val="0"/>
          <w:iCs w:val="0"/>
          <w:caps/>
          <w:sz w:val="24"/>
          <w:szCs w:val="24"/>
        </w:rPr>
      </w:pPr>
      <w:bookmarkStart w:id="37" w:name="_Toc134461142"/>
      <w:bookmarkStart w:id="38" w:name="_Toc135313162"/>
      <w:r w:rsidRPr="00C64FD9">
        <w:rPr>
          <w:rFonts w:ascii="Arial" w:eastAsia="Times New Roman" w:hAnsi="Arial" w:cs="Arial"/>
          <w:i w:val="0"/>
          <w:iCs w:val="0"/>
          <w:caps/>
          <w:sz w:val="24"/>
          <w:szCs w:val="24"/>
        </w:rPr>
        <w:t>PROJECT MEETINGS</w:t>
      </w:r>
      <w:bookmarkEnd w:id="37"/>
      <w:bookmarkEnd w:id="38"/>
    </w:p>
    <w:p w14:paraId="38FC837E" w14:textId="77777777" w:rsidR="00FB3D5D" w:rsidRPr="00C64FD9" w:rsidRDefault="00FB3D5D" w:rsidP="00FB3D5D">
      <w:pPr>
        <w:spacing w:before="9" w:line="100" w:lineRule="exact"/>
        <w:rPr>
          <w:rFonts w:ascii="Arial" w:hAnsi="Arial" w:cs="Arial"/>
          <w:sz w:val="11"/>
          <w:szCs w:val="11"/>
        </w:rPr>
      </w:pPr>
    </w:p>
    <w:p w14:paraId="4A4D5011" w14:textId="77777777"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As part of the coordination activities the following meetings are planned:</w:t>
      </w:r>
    </w:p>
    <w:p w14:paraId="1305671B" w14:textId="77777777" w:rsidR="00FB3D5D" w:rsidRPr="00C64FD9" w:rsidRDefault="00FB3D5D" w:rsidP="00FB3D5D">
      <w:pPr>
        <w:spacing w:before="19" w:line="220" w:lineRule="exact"/>
        <w:rPr>
          <w:rFonts w:ascii="Arial" w:hAnsi="Arial" w:cs="Arial"/>
          <w:sz w:val="22"/>
          <w:szCs w:val="22"/>
        </w:rPr>
      </w:pPr>
    </w:p>
    <w:p w14:paraId="357ED9C6" w14:textId="77777777" w:rsidR="00FB3D5D" w:rsidRPr="00C64FD9" w:rsidRDefault="00FB3D5D" w:rsidP="00FB3D5D">
      <w:pPr>
        <w:spacing w:before="4" w:line="120" w:lineRule="exact"/>
        <w:rPr>
          <w:rFonts w:ascii="Arial" w:hAnsi="Arial" w:cs="Arial"/>
          <w:sz w:val="12"/>
          <w:szCs w:val="12"/>
        </w:rPr>
      </w:pPr>
    </w:p>
    <w:tbl>
      <w:tblPr>
        <w:tblW w:w="9572" w:type="dxa"/>
        <w:tblInd w:w="133" w:type="dxa"/>
        <w:tblLayout w:type="fixed"/>
        <w:tblCellMar>
          <w:left w:w="0" w:type="dxa"/>
          <w:right w:w="0" w:type="dxa"/>
        </w:tblCellMar>
        <w:tblLook w:val="01E0" w:firstRow="1" w:lastRow="1" w:firstColumn="1" w:lastColumn="1" w:noHBand="0" w:noVBand="0"/>
      </w:tblPr>
      <w:tblGrid>
        <w:gridCol w:w="2978"/>
        <w:gridCol w:w="2551"/>
        <w:gridCol w:w="4043"/>
      </w:tblGrid>
      <w:tr w:rsidR="00FB3D5D" w:rsidRPr="00C64FD9" w14:paraId="6F4F2453" w14:textId="77777777" w:rsidTr="00E90D56">
        <w:trPr>
          <w:trHeight w:hRule="exact" w:val="433"/>
        </w:trPr>
        <w:tc>
          <w:tcPr>
            <w:tcW w:w="9572" w:type="dxa"/>
            <w:gridSpan w:val="3"/>
            <w:tcBorders>
              <w:top w:val="nil"/>
              <w:left w:val="single" w:sz="6" w:space="0" w:color="0076A4"/>
              <w:bottom w:val="nil"/>
              <w:right w:val="single" w:sz="6" w:space="0" w:color="0076A4"/>
            </w:tcBorders>
            <w:shd w:val="clear" w:color="auto" w:fill="002060"/>
          </w:tcPr>
          <w:p w14:paraId="5E755154" w14:textId="77777777" w:rsidR="00FB3D5D" w:rsidRPr="00C64FD9" w:rsidRDefault="00FB3D5D" w:rsidP="00821DD8">
            <w:pPr>
              <w:spacing w:before="9" w:line="100" w:lineRule="exact"/>
              <w:rPr>
                <w:rFonts w:ascii="Arial" w:hAnsi="Arial" w:cs="Arial"/>
                <w:sz w:val="11"/>
                <w:szCs w:val="11"/>
              </w:rPr>
            </w:pPr>
          </w:p>
          <w:p w14:paraId="55BDD988" w14:textId="77777777" w:rsidR="00FB3D5D" w:rsidRPr="00C64FD9" w:rsidRDefault="00FB3D5D" w:rsidP="00821DD8">
            <w:pPr>
              <w:ind w:left="786"/>
              <w:rPr>
                <w:rFonts w:ascii="Arial" w:eastAsia="Arial" w:hAnsi="Arial" w:cs="Arial"/>
                <w:sz w:val="18"/>
                <w:szCs w:val="18"/>
              </w:rPr>
            </w:pPr>
            <w:r w:rsidRPr="00C64FD9">
              <w:rPr>
                <w:rFonts w:ascii="Arial" w:eastAsia="Arial" w:hAnsi="Arial" w:cs="Arial"/>
                <w:b/>
                <w:color w:val="FFFFFF"/>
                <w:spacing w:val="1"/>
                <w:sz w:val="18"/>
                <w:szCs w:val="18"/>
              </w:rPr>
              <w:t>M</w:t>
            </w:r>
            <w:r w:rsidRPr="00C64FD9">
              <w:rPr>
                <w:rFonts w:ascii="Arial" w:eastAsia="Arial" w:hAnsi="Arial" w:cs="Arial"/>
                <w:b/>
                <w:color w:val="FFFFFF"/>
                <w:sz w:val="18"/>
                <w:szCs w:val="18"/>
              </w:rPr>
              <w:t>EET</w:t>
            </w:r>
            <w:r w:rsidRPr="00C64FD9">
              <w:rPr>
                <w:rFonts w:ascii="Arial" w:eastAsia="Arial" w:hAnsi="Arial" w:cs="Arial"/>
                <w:b/>
                <w:color w:val="FFFFFF"/>
                <w:spacing w:val="1"/>
                <w:sz w:val="18"/>
                <w:szCs w:val="18"/>
              </w:rPr>
              <w:t>I</w:t>
            </w:r>
            <w:r w:rsidRPr="00C64FD9">
              <w:rPr>
                <w:rFonts w:ascii="Arial" w:eastAsia="Arial" w:hAnsi="Arial" w:cs="Arial"/>
                <w:b/>
                <w:color w:val="FFFFFF"/>
                <w:sz w:val="18"/>
                <w:szCs w:val="18"/>
              </w:rPr>
              <w:t xml:space="preserve">NG                             </w:t>
            </w:r>
            <w:r w:rsidRPr="00C64FD9">
              <w:rPr>
                <w:rFonts w:ascii="Arial" w:eastAsia="Arial" w:hAnsi="Arial" w:cs="Arial"/>
                <w:b/>
                <w:color w:val="FFFFFF"/>
                <w:spacing w:val="30"/>
                <w:sz w:val="18"/>
                <w:szCs w:val="18"/>
              </w:rPr>
              <w:t xml:space="preserve"> </w:t>
            </w:r>
            <w:r w:rsidRPr="00C64FD9">
              <w:rPr>
                <w:rFonts w:ascii="Arial" w:eastAsia="Arial" w:hAnsi="Arial" w:cs="Arial"/>
                <w:b/>
                <w:color w:val="FFFFFF"/>
                <w:sz w:val="18"/>
                <w:szCs w:val="18"/>
              </w:rPr>
              <w:t>LO</w:t>
            </w:r>
            <w:r w:rsidRPr="00C64FD9">
              <w:rPr>
                <w:rFonts w:ascii="Arial" w:eastAsia="Arial" w:hAnsi="Arial" w:cs="Arial"/>
                <w:b/>
                <w:color w:val="FFFFFF"/>
                <w:spacing w:val="-1"/>
                <w:sz w:val="18"/>
                <w:szCs w:val="18"/>
              </w:rPr>
              <w:t>C</w:t>
            </w:r>
            <w:r w:rsidRPr="00C64FD9">
              <w:rPr>
                <w:rFonts w:ascii="Arial" w:eastAsia="Arial" w:hAnsi="Arial" w:cs="Arial"/>
                <w:b/>
                <w:color w:val="FFFFFF"/>
                <w:sz w:val="18"/>
                <w:szCs w:val="18"/>
              </w:rPr>
              <w:t xml:space="preserve">ATION                                          </w:t>
            </w:r>
            <w:r w:rsidRPr="00C64FD9">
              <w:rPr>
                <w:rFonts w:ascii="Arial" w:eastAsia="Arial" w:hAnsi="Arial" w:cs="Arial"/>
                <w:b/>
                <w:color w:val="FFFFFF"/>
                <w:spacing w:val="20"/>
                <w:sz w:val="18"/>
                <w:szCs w:val="18"/>
              </w:rPr>
              <w:t xml:space="preserve"> </w:t>
            </w:r>
            <w:r w:rsidRPr="00C64FD9">
              <w:rPr>
                <w:rFonts w:ascii="Arial" w:eastAsia="Arial" w:hAnsi="Arial" w:cs="Arial"/>
                <w:b/>
                <w:color w:val="FFFFFF"/>
                <w:sz w:val="18"/>
                <w:szCs w:val="18"/>
              </w:rPr>
              <w:t>ATTENDEE</w:t>
            </w:r>
          </w:p>
        </w:tc>
      </w:tr>
      <w:tr w:rsidR="00FB3D5D" w:rsidRPr="00C64FD9" w14:paraId="3D2580C7" w14:textId="77777777" w:rsidTr="00F26CA2">
        <w:trPr>
          <w:trHeight w:hRule="exact" w:val="915"/>
        </w:trPr>
        <w:tc>
          <w:tcPr>
            <w:tcW w:w="2978" w:type="dxa"/>
            <w:tcBorders>
              <w:top w:val="single" w:sz="5" w:space="0" w:color="0076A4"/>
              <w:left w:val="single" w:sz="6" w:space="0" w:color="0076A4"/>
              <w:bottom w:val="single" w:sz="6" w:space="0" w:color="0076A4"/>
              <w:right w:val="single" w:sz="6" w:space="0" w:color="0076A4"/>
            </w:tcBorders>
            <w:shd w:val="clear" w:color="auto" w:fill="002060"/>
          </w:tcPr>
          <w:p w14:paraId="4A316FE6" w14:textId="77777777" w:rsidR="00FB3D5D" w:rsidRPr="00EC380B" w:rsidRDefault="00FB3D5D" w:rsidP="00821DD8">
            <w:pPr>
              <w:spacing w:before="6" w:line="220" w:lineRule="exact"/>
              <w:rPr>
                <w:rFonts w:ascii="Arial" w:hAnsi="Arial" w:cs="Arial"/>
                <w:sz w:val="22"/>
                <w:szCs w:val="22"/>
              </w:rPr>
            </w:pPr>
          </w:p>
          <w:p w14:paraId="659EAC2F" w14:textId="77777777" w:rsidR="00FB3D5D" w:rsidRPr="00EC380B" w:rsidRDefault="00FB3D5D" w:rsidP="00821DD8">
            <w:pPr>
              <w:ind w:left="102"/>
              <w:rPr>
                <w:rFonts w:ascii="Arial" w:eastAsia="Arial" w:hAnsi="Arial" w:cs="Arial"/>
                <w:sz w:val="22"/>
                <w:szCs w:val="22"/>
              </w:rPr>
            </w:pPr>
            <w:r w:rsidRPr="00EC380B">
              <w:rPr>
                <w:rFonts w:ascii="Arial" w:eastAsia="Arial" w:hAnsi="Arial" w:cs="Arial"/>
                <w:sz w:val="22"/>
                <w:szCs w:val="22"/>
              </w:rPr>
              <w:t>K</w:t>
            </w:r>
            <w:r w:rsidRPr="00EC380B">
              <w:rPr>
                <w:rFonts w:ascii="Arial" w:eastAsia="Arial" w:hAnsi="Arial" w:cs="Arial"/>
                <w:spacing w:val="1"/>
                <w:sz w:val="22"/>
                <w:szCs w:val="22"/>
              </w:rPr>
              <w:t>ic</w:t>
            </w:r>
            <w:r w:rsidRPr="00EC380B">
              <w:rPr>
                <w:rFonts w:ascii="Arial" w:eastAsia="Arial" w:hAnsi="Arial" w:cs="Arial"/>
                <w:sz w:val="22"/>
                <w:szCs w:val="22"/>
              </w:rPr>
              <w:t>k</w:t>
            </w:r>
            <w:r w:rsidRPr="00EC380B">
              <w:rPr>
                <w:rFonts w:ascii="Arial" w:eastAsia="Arial" w:hAnsi="Arial" w:cs="Arial"/>
                <w:spacing w:val="1"/>
                <w:sz w:val="22"/>
                <w:szCs w:val="22"/>
              </w:rPr>
              <w:t xml:space="preserve"> </w:t>
            </w:r>
            <w:r w:rsidRPr="00EC380B">
              <w:rPr>
                <w:rFonts w:ascii="Arial" w:eastAsia="Arial" w:hAnsi="Arial" w:cs="Arial"/>
                <w:sz w:val="22"/>
                <w:szCs w:val="22"/>
              </w:rPr>
              <w:t>Off</w:t>
            </w:r>
            <w:r w:rsidRPr="00EC380B">
              <w:rPr>
                <w:rFonts w:ascii="Arial" w:eastAsia="Arial" w:hAnsi="Arial" w:cs="Arial"/>
                <w:spacing w:val="-1"/>
                <w:sz w:val="22"/>
                <w:szCs w:val="22"/>
              </w:rPr>
              <w:t xml:space="preserve"> </w:t>
            </w:r>
            <w:r w:rsidRPr="00EC380B">
              <w:rPr>
                <w:rFonts w:ascii="Arial" w:eastAsia="Arial" w:hAnsi="Arial" w:cs="Arial"/>
                <w:spacing w:val="1"/>
                <w:sz w:val="22"/>
                <w:szCs w:val="22"/>
              </w:rPr>
              <w:t>M</w:t>
            </w:r>
            <w:r w:rsidRPr="00EC380B">
              <w:rPr>
                <w:rFonts w:ascii="Arial" w:eastAsia="Arial" w:hAnsi="Arial" w:cs="Arial"/>
                <w:spacing w:val="-2"/>
                <w:sz w:val="22"/>
                <w:szCs w:val="22"/>
              </w:rPr>
              <w:t>e</w:t>
            </w:r>
            <w:r w:rsidRPr="00EC380B">
              <w:rPr>
                <w:rFonts w:ascii="Arial" w:eastAsia="Arial" w:hAnsi="Arial" w:cs="Arial"/>
                <w:spacing w:val="1"/>
                <w:sz w:val="22"/>
                <w:szCs w:val="22"/>
              </w:rPr>
              <w:t>e</w:t>
            </w:r>
            <w:r w:rsidRPr="00EC380B">
              <w:rPr>
                <w:rFonts w:ascii="Arial" w:eastAsia="Arial" w:hAnsi="Arial" w:cs="Arial"/>
                <w:sz w:val="22"/>
                <w:szCs w:val="22"/>
              </w:rPr>
              <w:t>t</w:t>
            </w:r>
            <w:r w:rsidRPr="00EC380B">
              <w:rPr>
                <w:rFonts w:ascii="Arial" w:eastAsia="Arial" w:hAnsi="Arial" w:cs="Arial"/>
                <w:spacing w:val="1"/>
                <w:sz w:val="22"/>
                <w:szCs w:val="22"/>
              </w:rPr>
              <w:t>i</w:t>
            </w:r>
            <w:r w:rsidRPr="00EC380B">
              <w:rPr>
                <w:rFonts w:ascii="Arial" w:eastAsia="Arial" w:hAnsi="Arial" w:cs="Arial"/>
                <w:spacing w:val="-2"/>
                <w:sz w:val="22"/>
                <w:szCs w:val="22"/>
              </w:rPr>
              <w:t>n</w:t>
            </w:r>
            <w:r w:rsidRPr="00EC380B">
              <w:rPr>
                <w:rFonts w:ascii="Arial" w:eastAsia="Arial" w:hAnsi="Arial" w:cs="Arial"/>
                <w:sz w:val="22"/>
                <w:szCs w:val="22"/>
              </w:rPr>
              <w:t>g</w:t>
            </w:r>
          </w:p>
        </w:tc>
        <w:tc>
          <w:tcPr>
            <w:tcW w:w="2551" w:type="dxa"/>
            <w:tcBorders>
              <w:top w:val="single" w:sz="5" w:space="0" w:color="0076A4"/>
              <w:left w:val="single" w:sz="6" w:space="0" w:color="0076A4"/>
              <w:bottom w:val="single" w:sz="6" w:space="0" w:color="0076A4"/>
              <w:right w:val="single" w:sz="6" w:space="0" w:color="0076A4"/>
            </w:tcBorders>
            <w:shd w:val="clear" w:color="auto" w:fill="002060"/>
          </w:tcPr>
          <w:p w14:paraId="13407AEB" w14:textId="77777777" w:rsidR="00FB3D5D" w:rsidRPr="00EC380B" w:rsidRDefault="00FB3D5D" w:rsidP="00821DD8">
            <w:pPr>
              <w:spacing w:before="6" w:line="220" w:lineRule="exact"/>
              <w:rPr>
                <w:rFonts w:ascii="Arial" w:hAnsi="Arial" w:cs="Arial"/>
                <w:sz w:val="22"/>
                <w:szCs w:val="22"/>
              </w:rPr>
            </w:pPr>
          </w:p>
          <w:p w14:paraId="2BB835CE" w14:textId="77777777" w:rsidR="00FB3D5D" w:rsidRPr="00EC380B" w:rsidRDefault="00FB3D5D" w:rsidP="00821DD8">
            <w:pPr>
              <w:ind w:left="904" w:right="906"/>
              <w:jc w:val="center"/>
              <w:rPr>
                <w:rFonts w:ascii="Arial" w:eastAsia="Arial" w:hAnsi="Arial" w:cs="Arial"/>
                <w:sz w:val="22"/>
                <w:szCs w:val="22"/>
              </w:rPr>
            </w:pPr>
            <w:r w:rsidRPr="00EC380B">
              <w:rPr>
                <w:rFonts w:ascii="Arial" w:eastAsia="Arial" w:hAnsi="Arial" w:cs="Arial"/>
                <w:spacing w:val="-1"/>
                <w:sz w:val="22"/>
                <w:szCs w:val="22"/>
              </w:rPr>
              <w:t>O</w:t>
            </w:r>
            <w:r w:rsidRPr="00EC380B">
              <w:rPr>
                <w:rFonts w:ascii="Arial" w:eastAsia="Arial" w:hAnsi="Arial" w:cs="Arial"/>
                <w:spacing w:val="1"/>
                <w:sz w:val="22"/>
                <w:szCs w:val="22"/>
              </w:rPr>
              <w:t>nlin</w:t>
            </w:r>
            <w:r w:rsidRPr="00EC380B">
              <w:rPr>
                <w:rFonts w:ascii="Arial" w:eastAsia="Arial" w:hAnsi="Arial" w:cs="Arial"/>
                <w:sz w:val="22"/>
                <w:szCs w:val="22"/>
              </w:rPr>
              <w:t>e</w:t>
            </w:r>
          </w:p>
        </w:tc>
        <w:tc>
          <w:tcPr>
            <w:tcW w:w="4043" w:type="dxa"/>
            <w:tcBorders>
              <w:top w:val="single" w:sz="5" w:space="0" w:color="0076A4"/>
              <w:left w:val="single" w:sz="6" w:space="0" w:color="0076A4"/>
              <w:bottom w:val="single" w:sz="6" w:space="0" w:color="0076A4"/>
              <w:right w:val="single" w:sz="6" w:space="0" w:color="0076A4"/>
            </w:tcBorders>
            <w:shd w:val="clear" w:color="auto" w:fill="002060"/>
          </w:tcPr>
          <w:p w14:paraId="54F4EEA9" w14:textId="77777777" w:rsidR="00FB3D5D" w:rsidRPr="00EC380B" w:rsidRDefault="00FB3D5D" w:rsidP="00821DD8">
            <w:pPr>
              <w:spacing w:before="7" w:line="120" w:lineRule="exact"/>
              <w:rPr>
                <w:rFonts w:ascii="Arial" w:hAnsi="Arial" w:cs="Arial"/>
                <w:sz w:val="22"/>
                <w:szCs w:val="22"/>
              </w:rPr>
            </w:pPr>
          </w:p>
          <w:p w14:paraId="5374A688" w14:textId="77777777" w:rsidR="00FB3D5D" w:rsidRPr="00EC380B" w:rsidRDefault="00FB3D5D" w:rsidP="00821DD8">
            <w:pPr>
              <w:spacing w:line="200" w:lineRule="exact"/>
              <w:ind w:left="1437" w:right="208" w:hanging="1190"/>
              <w:rPr>
                <w:rFonts w:ascii="Arial" w:eastAsia="Arial" w:hAnsi="Arial" w:cs="Arial"/>
                <w:sz w:val="22"/>
                <w:szCs w:val="22"/>
              </w:rPr>
            </w:pPr>
            <w:r w:rsidRPr="00EC380B">
              <w:rPr>
                <w:rFonts w:ascii="Arial" w:eastAsia="Arial" w:hAnsi="Arial" w:cs="Arial"/>
                <w:sz w:val="22"/>
                <w:szCs w:val="22"/>
              </w:rPr>
              <w:t>Pr</w:t>
            </w:r>
            <w:r w:rsidRPr="00EC380B">
              <w:rPr>
                <w:rFonts w:ascii="Arial" w:eastAsia="Arial" w:hAnsi="Arial" w:cs="Arial"/>
                <w:spacing w:val="1"/>
                <w:sz w:val="22"/>
                <w:szCs w:val="22"/>
              </w:rPr>
              <w:t>oje</w:t>
            </w:r>
            <w:r w:rsidRPr="00EC380B">
              <w:rPr>
                <w:rFonts w:ascii="Arial" w:eastAsia="Arial" w:hAnsi="Arial" w:cs="Arial"/>
                <w:spacing w:val="-1"/>
                <w:sz w:val="22"/>
                <w:szCs w:val="22"/>
              </w:rPr>
              <w:t>c</w:t>
            </w:r>
            <w:r w:rsidRPr="00EC380B">
              <w:rPr>
                <w:rFonts w:ascii="Arial" w:eastAsia="Arial" w:hAnsi="Arial" w:cs="Arial"/>
                <w:sz w:val="22"/>
                <w:szCs w:val="22"/>
              </w:rPr>
              <w:t>t</w:t>
            </w:r>
            <w:r w:rsidRPr="00EC380B">
              <w:rPr>
                <w:rFonts w:ascii="Arial" w:eastAsia="Arial" w:hAnsi="Arial" w:cs="Arial"/>
                <w:spacing w:val="1"/>
                <w:sz w:val="22"/>
                <w:szCs w:val="22"/>
              </w:rPr>
              <w:t xml:space="preserve"> </w:t>
            </w:r>
            <w:r w:rsidRPr="00EC380B">
              <w:rPr>
                <w:rFonts w:ascii="Arial" w:eastAsia="Arial" w:hAnsi="Arial" w:cs="Arial"/>
                <w:spacing w:val="-1"/>
                <w:sz w:val="22"/>
                <w:szCs w:val="22"/>
              </w:rPr>
              <w:t>M</w:t>
            </w:r>
            <w:r w:rsidRPr="00EC380B">
              <w:rPr>
                <w:rFonts w:ascii="Arial" w:eastAsia="Arial" w:hAnsi="Arial" w:cs="Arial"/>
                <w:spacing w:val="1"/>
                <w:sz w:val="22"/>
                <w:szCs w:val="22"/>
              </w:rPr>
              <w:t>ana</w:t>
            </w:r>
            <w:r w:rsidRPr="00EC380B">
              <w:rPr>
                <w:rFonts w:ascii="Arial" w:eastAsia="Arial" w:hAnsi="Arial" w:cs="Arial"/>
                <w:spacing w:val="-2"/>
                <w:sz w:val="22"/>
                <w:szCs w:val="22"/>
              </w:rPr>
              <w:t>g</w:t>
            </w:r>
            <w:r w:rsidRPr="00EC380B">
              <w:rPr>
                <w:rFonts w:ascii="Arial" w:eastAsia="Arial" w:hAnsi="Arial" w:cs="Arial"/>
                <w:spacing w:val="1"/>
                <w:sz w:val="22"/>
                <w:szCs w:val="22"/>
              </w:rPr>
              <w:t>e</w:t>
            </w:r>
            <w:r w:rsidRPr="00EC380B">
              <w:rPr>
                <w:rFonts w:ascii="Arial" w:eastAsia="Arial" w:hAnsi="Arial" w:cs="Arial"/>
                <w:sz w:val="22"/>
                <w:szCs w:val="22"/>
              </w:rPr>
              <w:t>r,</w:t>
            </w:r>
            <w:r w:rsidRPr="00EC380B">
              <w:rPr>
                <w:rFonts w:ascii="Arial" w:eastAsia="Arial" w:hAnsi="Arial" w:cs="Arial"/>
                <w:spacing w:val="1"/>
                <w:sz w:val="22"/>
                <w:szCs w:val="22"/>
              </w:rPr>
              <w:t xml:space="preserve"> </w:t>
            </w:r>
            <w:r w:rsidRPr="00EC380B">
              <w:rPr>
                <w:rFonts w:ascii="Arial" w:eastAsia="Arial" w:hAnsi="Arial" w:cs="Arial"/>
                <w:sz w:val="22"/>
                <w:szCs w:val="22"/>
              </w:rPr>
              <w:t>T</w:t>
            </w:r>
            <w:r w:rsidRPr="00EC380B">
              <w:rPr>
                <w:rFonts w:ascii="Arial" w:eastAsia="Arial" w:hAnsi="Arial" w:cs="Arial"/>
                <w:spacing w:val="-1"/>
                <w:sz w:val="22"/>
                <w:szCs w:val="22"/>
              </w:rPr>
              <w:t>e</w:t>
            </w:r>
            <w:r w:rsidRPr="00EC380B">
              <w:rPr>
                <w:rFonts w:ascii="Arial" w:eastAsia="Arial" w:hAnsi="Arial" w:cs="Arial"/>
                <w:spacing w:val="1"/>
                <w:sz w:val="22"/>
                <w:szCs w:val="22"/>
              </w:rPr>
              <w:t>c</w:t>
            </w:r>
            <w:r w:rsidRPr="00EC380B">
              <w:rPr>
                <w:rFonts w:ascii="Arial" w:eastAsia="Arial" w:hAnsi="Arial" w:cs="Arial"/>
                <w:spacing w:val="-2"/>
                <w:sz w:val="22"/>
                <w:szCs w:val="22"/>
              </w:rPr>
              <w:t>h</w:t>
            </w:r>
            <w:r w:rsidRPr="00EC380B">
              <w:rPr>
                <w:rFonts w:ascii="Arial" w:eastAsia="Arial" w:hAnsi="Arial" w:cs="Arial"/>
                <w:spacing w:val="1"/>
                <w:sz w:val="22"/>
                <w:szCs w:val="22"/>
              </w:rPr>
              <w:t>ni</w:t>
            </w:r>
            <w:r w:rsidRPr="00EC380B">
              <w:rPr>
                <w:rFonts w:ascii="Arial" w:eastAsia="Arial" w:hAnsi="Arial" w:cs="Arial"/>
                <w:spacing w:val="-1"/>
                <w:sz w:val="22"/>
                <w:szCs w:val="22"/>
              </w:rPr>
              <w:t>c</w:t>
            </w:r>
            <w:r w:rsidRPr="00EC380B">
              <w:rPr>
                <w:rFonts w:ascii="Arial" w:eastAsia="Arial" w:hAnsi="Arial" w:cs="Arial"/>
                <w:spacing w:val="1"/>
                <w:sz w:val="22"/>
                <w:szCs w:val="22"/>
              </w:rPr>
              <w:t>a</w:t>
            </w:r>
            <w:r w:rsidRPr="00EC380B">
              <w:rPr>
                <w:rFonts w:ascii="Arial" w:eastAsia="Arial" w:hAnsi="Arial" w:cs="Arial"/>
                <w:sz w:val="22"/>
                <w:szCs w:val="22"/>
              </w:rPr>
              <w:t>l</w:t>
            </w:r>
            <w:r w:rsidRPr="00EC380B">
              <w:rPr>
                <w:rFonts w:ascii="Arial" w:eastAsia="Arial" w:hAnsi="Arial" w:cs="Arial"/>
                <w:spacing w:val="1"/>
                <w:sz w:val="22"/>
                <w:szCs w:val="22"/>
              </w:rPr>
              <w:t xml:space="preserve"> </w:t>
            </w:r>
            <w:r w:rsidRPr="00EC380B">
              <w:rPr>
                <w:rFonts w:ascii="Arial" w:eastAsia="Arial" w:hAnsi="Arial" w:cs="Arial"/>
                <w:spacing w:val="-2"/>
                <w:sz w:val="22"/>
                <w:szCs w:val="22"/>
              </w:rPr>
              <w:t>C</w:t>
            </w:r>
            <w:r w:rsidRPr="00EC380B">
              <w:rPr>
                <w:rFonts w:ascii="Arial" w:eastAsia="Arial" w:hAnsi="Arial" w:cs="Arial"/>
                <w:spacing w:val="1"/>
                <w:sz w:val="22"/>
                <w:szCs w:val="22"/>
              </w:rPr>
              <w:t>oo</w:t>
            </w:r>
            <w:r w:rsidRPr="00EC380B">
              <w:rPr>
                <w:rFonts w:ascii="Arial" w:eastAsia="Arial" w:hAnsi="Arial" w:cs="Arial"/>
                <w:sz w:val="22"/>
                <w:szCs w:val="22"/>
              </w:rPr>
              <w:t>r</w:t>
            </w:r>
            <w:r w:rsidRPr="00EC380B">
              <w:rPr>
                <w:rFonts w:ascii="Arial" w:eastAsia="Arial" w:hAnsi="Arial" w:cs="Arial"/>
                <w:spacing w:val="1"/>
                <w:sz w:val="22"/>
                <w:szCs w:val="22"/>
              </w:rPr>
              <w:t>di</w:t>
            </w:r>
            <w:r w:rsidRPr="00EC380B">
              <w:rPr>
                <w:rFonts w:ascii="Arial" w:eastAsia="Arial" w:hAnsi="Arial" w:cs="Arial"/>
                <w:spacing w:val="-2"/>
                <w:sz w:val="22"/>
                <w:szCs w:val="22"/>
              </w:rPr>
              <w:t>n</w:t>
            </w:r>
            <w:r w:rsidRPr="00EC380B">
              <w:rPr>
                <w:rFonts w:ascii="Arial" w:eastAsia="Arial" w:hAnsi="Arial" w:cs="Arial"/>
                <w:spacing w:val="1"/>
                <w:sz w:val="22"/>
                <w:szCs w:val="22"/>
              </w:rPr>
              <w:t>a</w:t>
            </w:r>
            <w:r w:rsidRPr="00EC380B">
              <w:rPr>
                <w:rFonts w:ascii="Arial" w:eastAsia="Arial" w:hAnsi="Arial" w:cs="Arial"/>
                <w:sz w:val="22"/>
                <w:szCs w:val="22"/>
              </w:rPr>
              <w:t>t</w:t>
            </w:r>
            <w:r w:rsidRPr="00EC380B">
              <w:rPr>
                <w:rFonts w:ascii="Arial" w:eastAsia="Arial" w:hAnsi="Arial" w:cs="Arial"/>
                <w:spacing w:val="1"/>
                <w:sz w:val="22"/>
                <w:szCs w:val="22"/>
              </w:rPr>
              <w:t>o</w:t>
            </w:r>
            <w:r w:rsidRPr="00EC380B">
              <w:rPr>
                <w:rFonts w:ascii="Arial" w:eastAsia="Arial" w:hAnsi="Arial" w:cs="Arial"/>
                <w:spacing w:val="-2"/>
                <w:sz w:val="22"/>
                <w:szCs w:val="22"/>
              </w:rPr>
              <w:t>r</w:t>
            </w:r>
            <w:r w:rsidRPr="00EC380B">
              <w:rPr>
                <w:rFonts w:ascii="Arial" w:eastAsia="Arial" w:hAnsi="Arial" w:cs="Arial"/>
                <w:spacing w:val="1"/>
                <w:sz w:val="22"/>
                <w:szCs w:val="22"/>
              </w:rPr>
              <w:t>s</w:t>
            </w:r>
            <w:r w:rsidRPr="00EC380B">
              <w:rPr>
                <w:rFonts w:ascii="Arial" w:eastAsia="Arial" w:hAnsi="Arial" w:cs="Arial"/>
                <w:sz w:val="22"/>
                <w:szCs w:val="22"/>
              </w:rPr>
              <w:t xml:space="preserve">, </w:t>
            </w:r>
            <w:r w:rsidRPr="00EC380B">
              <w:rPr>
                <w:rFonts w:ascii="Arial" w:eastAsia="Arial" w:hAnsi="Arial" w:cs="Arial"/>
                <w:spacing w:val="1"/>
                <w:sz w:val="22"/>
                <w:szCs w:val="22"/>
              </w:rPr>
              <w:t>Loc</w:t>
            </w:r>
            <w:r w:rsidRPr="00EC380B">
              <w:rPr>
                <w:rFonts w:ascii="Arial" w:eastAsia="Arial" w:hAnsi="Arial" w:cs="Arial"/>
                <w:spacing w:val="-2"/>
                <w:sz w:val="22"/>
                <w:szCs w:val="22"/>
              </w:rPr>
              <w:t>a</w:t>
            </w:r>
            <w:r w:rsidRPr="00EC380B">
              <w:rPr>
                <w:rFonts w:ascii="Arial" w:eastAsia="Arial" w:hAnsi="Arial" w:cs="Arial"/>
                <w:sz w:val="22"/>
                <w:szCs w:val="22"/>
              </w:rPr>
              <w:t>l</w:t>
            </w:r>
            <w:r w:rsidRPr="00EC380B">
              <w:rPr>
                <w:rFonts w:ascii="Arial" w:eastAsia="Arial" w:hAnsi="Arial" w:cs="Arial"/>
                <w:spacing w:val="1"/>
                <w:sz w:val="22"/>
                <w:szCs w:val="22"/>
              </w:rPr>
              <w:t xml:space="preserve"> T</w:t>
            </w:r>
            <w:r w:rsidRPr="00EC380B">
              <w:rPr>
                <w:rFonts w:ascii="Arial" w:eastAsia="Arial" w:hAnsi="Arial" w:cs="Arial"/>
                <w:spacing w:val="-2"/>
                <w:sz w:val="22"/>
                <w:szCs w:val="22"/>
              </w:rPr>
              <w:t>e</w:t>
            </w:r>
            <w:r w:rsidRPr="00EC380B">
              <w:rPr>
                <w:rFonts w:ascii="Arial" w:eastAsia="Arial" w:hAnsi="Arial" w:cs="Arial"/>
                <w:spacing w:val="1"/>
                <w:sz w:val="22"/>
                <w:szCs w:val="22"/>
              </w:rPr>
              <w:t>a</w:t>
            </w:r>
            <w:r w:rsidRPr="00EC380B">
              <w:rPr>
                <w:rFonts w:ascii="Arial" w:eastAsia="Arial" w:hAnsi="Arial" w:cs="Arial"/>
                <w:sz w:val="22"/>
                <w:szCs w:val="22"/>
              </w:rPr>
              <w:t>m</w:t>
            </w:r>
          </w:p>
        </w:tc>
      </w:tr>
      <w:tr w:rsidR="00FB3D5D" w:rsidRPr="00C64FD9" w14:paraId="1D294C58" w14:textId="77777777" w:rsidTr="00EC380B">
        <w:trPr>
          <w:trHeight w:hRule="exact" w:val="642"/>
        </w:trPr>
        <w:tc>
          <w:tcPr>
            <w:tcW w:w="2978" w:type="dxa"/>
            <w:tcBorders>
              <w:top w:val="single" w:sz="6" w:space="0" w:color="0076A4"/>
              <w:left w:val="single" w:sz="5" w:space="0" w:color="0076A4"/>
              <w:bottom w:val="single" w:sz="5" w:space="0" w:color="0076A4"/>
              <w:right w:val="single" w:sz="5" w:space="0" w:color="0076A4"/>
            </w:tcBorders>
          </w:tcPr>
          <w:p w14:paraId="62CA362C" w14:textId="77777777" w:rsidR="00FB3D5D" w:rsidRPr="00EC380B" w:rsidRDefault="00FB3D5D" w:rsidP="00821DD8">
            <w:pPr>
              <w:spacing w:before="8" w:line="100" w:lineRule="exact"/>
              <w:rPr>
                <w:rFonts w:ascii="Arial" w:hAnsi="Arial" w:cs="Arial"/>
                <w:sz w:val="22"/>
                <w:szCs w:val="22"/>
              </w:rPr>
            </w:pPr>
          </w:p>
          <w:p w14:paraId="028D14B3" w14:textId="77777777" w:rsidR="00FB3D5D" w:rsidRPr="00EC380B" w:rsidRDefault="00FB3D5D" w:rsidP="00821DD8">
            <w:pPr>
              <w:ind w:left="102"/>
              <w:rPr>
                <w:rFonts w:ascii="Arial" w:eastAsia="Arial" w:hAnsi="Arial" w:cs="Arial"/>
                <w:sz w:val="22"/>
                <w:szCs w:val="22"/>
              </w:rPr>
            </w:pPr>
            <w:r w:rsidRPr="00EC380B">
              <w:rPr>
                <w:rFonts w:ascii="Arial" w:eastAsia="Arial" w:hAnsi="Arial" w:cs="Arial"/>
                <w:sz w:val="22"/>
                <w:szCs w:val="22"/>
              </w:rPr>
              <w:t>B</w:t>
            </w:r>
            <w:r w:rsidRPr="00EC380B">
              <w:rPr>
                <w:rFonts w:ascii="Arial" w:eastAsia="Arial" w:hAnsi="Arial" w:cs="Arial"/>
                <w:spacing w:val="1"/>
                <w:sz w:val="22"/>
                <w:szCs w:val="22"/>
              </w:rPr>
              <w:t>i</w:t>
            </w:r>
            <w:r w:rsidRPr="00EC380B">
              <w:rPr>
                <w:rFonts w:ascii="Arial" w:eastAsia="Arial" w:hAnsi="Arial" w:cs="Arial"/>
                <w:sz w:val="22"/>
                <w:szCs w:val="22"/>
              </w:rPr>
              <w:t>-W</w:t>
            </w:r>
            <w:r w:rsidRPr="00EC380B">
              <w:rPr>
                <w:rFonts w:ascii="Arial" w:eastAsia="Arial" w:hAnsi="Arial" w:cs="Arial"/>
                <w:spacing w:val="1"/>
                <w:sz w:val="22"/>
                <w:szCs w:val="22"/>
              </w:rPr>
              <w:t>e</w:t>
            </w:r>
            <w:r w:rsidRPr="00EC380B">
              <w:rPr>
                <w:rFonts w:ascii="Arial" w:eastAsia="Arial" w:hAnsi="Arial" w:cs="Arial"/>
                <w:spacing w:val="-2"/>
                <w:sz w:val="22"/>
                <w:szCs w:val="22"/>
              </w:rPr>
              <w:t>e</w:t>
            </w:r>
            <w:r w:rsidRPr="00EC380B">
              <w:rPr>
                <w:rFonts w:ascii="Arial" w:eastAsia="Arial" w:hAnsi="Arial" w:cs="Arial"/>
                <w:spacing w:val="1"/>
                <w:sz w:val="22"/>
                <w:szCs w:val="22"/>
              </w:rPr>
              <w:t>kl</w:t>
            </w:r>
            <w:r w:rsidRPr="00EC380B">
              <w:rPr>
                <w:rFonts w:ascii="Arial" w:eastAsia="Arial" w:hAnsi="Arial" w:cs="Arial"/>
                <w:sz w:val="22"/>
                <w:szCs w:val="22"/>
              </w:rPr>
              <w:t>y /</w:t>
            </w:r>
            <w:r w:rsidRPr="00EC380B">
              <w:rPr>
                <w:rFonts w:ascii="Arial" w:eastAsia="Arial" w:hAnsi="Arial" w:cs="Arial"/>
                <w:spacing w:val="1"/>
                <w:sz w:val="22"/>
                <w:szCs w:val="22"/>
              </w:rPr>
              <w:t xml:space="preserve"> </w:t>
            </w:r>
            <w:r w:rsidRPr="00EC380B">
              <w:rPr>
                <w:rFonts w:ascii="Arial" w:eastAsia="Arial" w:hAnsi="Arial" w:cs="Arial"/>
                <w:spacing w:val="-1"/>
                <w:sz w:val="22"/>
                <w:szCs w:val="22"/>
              </w:rPr>
              <w:t>M</w:t>
            </w:r>
            <w:r w:rsidRPr="00EC380B">
              <w:rPr>
                <w:rFonts w:ascii="Arial" w:eastAsia="Arial" w:hAnsi="Arial" w:cs="Arial"/>
                <w:spacing w:val="1"/>
                <w:sz w:val="22"/>
                <w:szCs w:val="22"/>
              </w:rPr>
              <w:t>on</w:t>
            </w:r>
            <w:r w:rsidRPr="00EC380B">
              <w:rPr>
                <w:rFonts w:ascii="Arial" w:eastAsia="Arial" w:hAnsi="Arial" w:cs="Arial"/>
                <w:sz w:val="22"/>
                <w:szCs w:val="22"/>
              </w:rPr>
              <w:t>t</w:t>
            </w:r>
            <w:r w:rsidRPr="00EC380B">
              <w:rPr>
                <w:rFonts w:ascii="Arial" w:eastAsia="Arial" w:hAnsi="Arial" w:cs="Arial"/>
                <w:spacing w:val="-1"/>
                <w:sz w:val="22"/>
                <w:szCs w:val="22"/>
              </w:rPr>
              <w:t>h</w:t>
            </w:r>
            <w:r w:rsidRPr="00EC380B">
              <w:rPr>
                <w:rFonts w:ascii="Arial" w:eastAsia="Arial" w:hAnsi="Arial" w:cs="Arial"/>
                <w:spacing w:val="1"/>
                <w:sz w:val="22"/>
                <w:szCs w:val="22"/>
              </w:rPr>
              <w:t>l</w:t>
            </w:r>
            <w:r w:rsidRPr="00EC380B">
              <w:rPr>
                <w:rFonts w:ascii="Arial" w:eastAsia="Arial" w:hAnsi="Arial" w:cs="Arial"/>
                <w:sz w:val="22"/>
                <w:szCs w:val="22"/>
              </w:rPr>
              <w:t>y</w:t>
            </w:r>
          </w:p>
          <w:p w14:paraId="795FBAEA" w14:textId="77777777" w:rsidR="00FB3D5D" w:rsidRPr="00EC380B" w:rsidRDefault="00FB3D5D" w:rsidP="00821DD8">
            <w:pPr>
              <w:spacing w:before="2"/>
              <w:ind w:left="102"/>
              <w:rPr>
                <w:rFonts w:ascii="Arial" w:eastAsia="Arial" w:hAnsi="Arial" w:cs="Arial"/>
                <w:sz w:val="22"/>
                <w:szCs w:val="22"/>
              </w:rPr>
            </w:pPr>
            <w:r w:rsidRPr="00EC380B">
              <w:rPr>
                <w:rFonts w:ascii="Arial" w:eastAsia="Arial" w:hAnsi="Arial" w:cs="Arial"/>
                <w:spacing w:val="1"/>
                <w:sz w:val="22"/>
                <w:szCs w:val="22"/>
              </w:rPr>
              <w:t>Mee</w:t>
            </w:r>
            <w:r w:rsidRPr="00EC380B">
              <w:rPr>
                <w:rFonts w:ascii="Arial" w:eastAsia="Arial" w:hAnsi="Arial" w:cs="Arial"/>
                <w:spacing w:val="-2"/>
                <w:sz w:val="22"/>
                <w:szCs w:val="22"/>
              </w:rPr>
              <w:t>t</w:t>
            </w:r>
            <w:r w:rsidRPr="00EC380B">
              <w:rPr>
                <w:rFonts w:ascii="Arial" w:eastAsia="Arial" w:hAnsi="Arial" w:cs="Arial"/>
                <w:spacing w:val="1"/>
                <w:sz w:val="22"/>
                <w:szCs w:val="22"/>
              </w:rPr>
              <w:t>in</w:t>
            </w:r>
            <w:r w:rsidRPr="00EC380B">
              <w:rPr>
                <w:rFonts w:ascii="Arial" w:eastAsia="Arial" w:hAnsi="Arial" w:cs="Arial"/>
                <w:sz w:val="22"/>
                <w:szCs w:val="22"/>
              </w:rPr>
              <w:t>g</w:t>
            </w:r>
          </w:p>
        </w:tc>
        <w:tc>
          <w:tcPr>
            <w:tcW w:w="2551" w:type="dxa"/>
            <w:tcBorders>
              <w:top w:val="single" w:sz="6" w:space="0" w:color="0076A4"/>
              <w:left w:val="single" w:sz="5" w:space="0" w:color="0076A4"/>
              <w:bottom w:val="single" w:sz="5" w:space="0" w:color="0076A4"/>
              <w:right w:val="single" w:sz="5" w:space="0" w:color="0076A4"/>
            </w:tcBorders>
          </w:tcPr>
          <w:p w14:paraId="6892A36F" w14:textId="77777777" w:rsidR="00FB3D5D" w:rsidRPr="00EC380B" w:rsidRDefault="00FB3D5D" w:rsidP="00821DD8">
            <w:pPr>
              <w:spacing w:before="4" w:line="220" w:lineRule="exact"/>
              <w:rPr>
                <w:rFonts w:ascii="Arial" w:hAnsi="Arial" w:cs="Arial"/>
                <w:sz w:val="22"/>
                <w:szCs w:val="22"/>
              </w:rPr>
            </w:pPr>
          </w:p>
          <w:p w14:paraId="5C94D6FA" w14:textId="77777777" w:rsidR="00FB3D5D" w:rsidRPr="00EC380B" w:rsidRDefault="00FB3D5D" w:rsidP="00821DD8">
            <w:pPr>
              <w:ind w:left="477"/>
              <w:rPr>
                <w:rFonts w:ascii="Arial" w:eastAsia="Arial" w:hAnsi="Arial" w:cs="Arial"/>
                <w:sz w:val="22"/>
                <w:szCs w:val="22"/>
              </w:rPr>
            </w:pPr>
            <w:r w:rsidRPr="00EC380B">
              <w:rPr>
                <w:rFonts w:ascii="Arial" w:eastAsia="Arial" w:hAnsi="Arial" w:cs="Arial"/>
                <w:sz w:val="22"/>
                <w:szCs w:val="22"/>
              </w:rPr>
              <w:t>V</w:t>
            </w:r>
            <w:r w:rsidRPr="00EC380B">
              <w:rPr>
                <w:rFonts w:ascii="Arial" w:eastAsia="Arial" w:hAnsi="Arial" w:cs="Arial"/>
                <w:spacing w:val="1"/>
                <w:sz w:val="22"/>
                <w:szCs w:val="22"/>
              </w:rPr>
              <w:t>ide</w:t>
            </w:r>
            <w:r w:rsidRPr="00EC380B">
              <w:rPr>
                <w:rFonts w:ascii="Arial" w:eastAsia="Arial" w:hAnsi="Arial" w:cs="Arial"/>
                <w:sz w:val="22"/>
                <w:szCs w:val="22"/>
              </w:rPr>
              <w:t>o</w:t>
            </w:r>
            <w:r w:rsidRPr="00EC380B">
              <w:rPr>
                <w:rFonts w:ascii="Arial" w:eastAsia="Arial" w:hAnsi="Arial" w:cs="Arial"/>
                <w:spacing w:val="1"/>
                <w:sz w:val="22"/>
                <w:szCs w:val="22"/>
              </w:rPr>
              <w:t xml:space="preserve"> </w:t>
            </w:r>
            <w:r w:rsidRPr="00EC380B">
              <w:rPr>
                <w:rFonts w:ascii="Arial" w:eastAsia="Arial" w:hAnsi="Arial" w:cs="Arial"/>
                <w:sz w:val="22"/>
                <w:szCs w:val="22"/>
              </w:rPr>
              <w:t>C</w:t>
            </w:r>
            <w:r w:rsidRPr="00EC380B">
              <w:rPr>
                <w:rFonts w:ascii="Arial" w:eastAsia="Arial" w:hAnsi="Arial" w:cs="Arial"/>
                <w:spacing w:val="-2"/>
                <w:sz w:val="22"/>
                <w:szCs w:val="22"/>
              </w:rPr>
              <w:t>o</w:t>
            </w:r>
            <w:r w:rsidRPr="00EC380B">
              <w:rPr>
                <w:rFonts w:ascii="Arial" w:eastAsia="Arial" w:hAnsi="Arial" w:cs="Arial"/>
                <w:spacing w:val="1"/>
                <w:sz w:val="22"/>
                <w:szCs w:val="22"/>
              </w:rPr>
              <w:t>n</w:t>
            </w:r>
            <w:r w:rsidRPr="00EC380B">
              <w:rPr>
                <w:rFonts w:ascii="Arial" w:eastAsia="Arial" w:hAnsi="Arial" w:cs="Arial"/>
                <w:sz w:val="22"/>
                <w:szCs w:val="22"/>
              </w:rPr>
              <w:t>f</w:t>
            </w:r>
            <w:r w:rsidRPr="00EC380B">
              <w:rPr>
                <w:rFonts w:ascii="Arial" w:eastAsia="Arial" w:hAnsi="Arial" w:cs="Arial"/>
                <w:spacing w:val="1"/>
                <w:sz w:val="22"/>
                <w:szCs w:val="22"/>
              </w:rPr>
              <w:t>e</w:t>
            </w:r>
            <w:r w:rsidRPr="00EC380B">
              <w:rPr>
                <w:rFonts w:ascii="Arial" w:eastAsia="Arial" w:hAnsi="Arial" w:cs="Arial"/>
                <w:sz w:val="22"/>
                <w:szCs w:val="22"/>
              </w:rPr>
              <w:t>r</w:t>
            </w:r>
            <w:r w:rsidRPr="00EC380B">
              <w:rPr>
                <w:rFonts w:ascii="Arial" w:eastAsia="Arial" w:hAnsi="Arial" w:cs="Arial"/>
                <w:spacing w:val="-2"/>
                <w:sz w:val="22"/>
                <w:szCs w:val="22"/>
              </w:rPr>
              <w:t>e</w:t>
            </w:r>
            <w:r w:rsidRPr="00EC380B">
              <w:rPr>
                <w:rFonts w:ascii="Arial" w:eastAsia="Arial" w:hAnsi="Arial" w:cs="Arial"/>
                <w:spacing w:val="1"/>
                <w:sz w:val="22"/>
                <w:szCs w:val="22"/>
              </w:rPr>
              <w:t>n</w:t>
            </w:r>
            <w:r w:rsidRPr="00EC380B">
              <w:rPr>
                <w:rFonts w:ascii="Arial" w:eastAsia="Arial" w:hAnsi="Arial" w:cs="Arial"/>
                <w:spacing w:val="-1"/>
                <w:sz w:val="22"/>
                <w:szCs w:val="22"/>
              </w:rPr>
              <w:t>c</w:t>
            </w:r>
            <w:r w:rsidRPr="00EC380B">
              <w:rPr>
                <w:rFonts w:ascii="Arial" w:eastAsia="Arial" w:hAnsi="Arial" w:cs="Arial"/>
                <w:sz w:val="22"/>
                <w:szCs w:val="22"/>
              </w:rPr>
              <w:t>e</w:t>
            </w:r>
          </w:p>
        </w:tc>
        <w:tc>
          <w:tcPr>
            <w:tcW w:w="4043" w:type="dxa"/>
            <w:tcBorders>
              <w:top w:val="single" w:sz="6" w:space="0" w:color="0076A4"/>
              <w:left w:val="single" w:sz="5" w:space="0" w:color="0076A4"/>
              <w:bottom w:val="single" w:sz="5" w:space="0" w:color="0076A4"/>
              <w:right w:val="single" w:sz="5" w:space="0" w:color="0076A4"/>
            </w:tcBorders>
          </w:tcPr>
          <w:p w14:paraId="5508261C" w14:textId="77777777" w:rsidR="00FB3D5D" w:rsidRPr="00EC380B" w:rsidRDefault="00FB3D5D" w:rsidP="00821DD8">
            <w:pPr>
              <w:spacing w:before="4" w:line="220" w:lineRule="exact"/>
              <w:rPr>
                <w:rFonts w:ascii="Arial" w:hAnsi="Arial" w:cs="Arial"/>
                <w:sz w:val="22"/>
                <w:szCs w:val="22"/>
              </w:rPr>
            </w:pPr>
          </w:p>
          <w:p w14:paraId="34AAF297" w14:textId="77777777" w:rsidR="00FB3D5D" w:rsidRPr="00EC380B" w:rsidRDefault="00FB3D5D" w:rsidP="00821DD8">
            <w:pPr>
              <w:ind w:left="1326" w:right="1329"/>
              <w:jc w:val="center"/>
              <w:rPr>
                <w:rFonts w:ascii="Arial" w:eastAsia="Arial" w:hAnsi="Arial" w:cs="Arial"/>
                <w:sz w:val="22"/>
                <w:szCs w:val="22"/>
              </w:rPr>
            </w:pPr>
            <w:r w:rsidRPr="00EC380B">
              <w:rPr>
                <w:rFonts w:ascii="Arial" w:eastAsia="Arial" w:hAnsi="Arial" w:cs="Arial"/>
                <w:sz w:val="22"/>
                <w:szCs w:val="22"/>
              </w:rPr>
              <w:t>As</w:t>
            </w:r>
            <w:r w:rsidRPr="00EC380B">
              <w:rPr>
                <w:rFonts w:ascii="Arial" w:eastAsia="Arial" w:hAnsi="Arial" w:cs="Arial"/>
                <w:spacing w:val="1"/>
                <w:sz w:val="22"/>
                <w:szCs w:val="22"/>
              </w:rPr>
              <w:t xml:space="preserve"> n</w:t>
            </w:r>
            <w:r w:rsidRPr="00EC380B">
              <w:rPr>
                <w:rFonts w:ascii="Arial" w:eastAsia="Arial" w:hAnsi="Arial" w:cs="Arial"/>
                <w:spacing w:val="-2"/>
                <w:sz w:val="22"/>
                <w:szCs w:val="22"/>
              </w:rPr>
              <w:t>e</w:t>
            </w:r>
            <w:r w:rsidRPr="00EC380B">
              <w:rPr>
                <w:rFonts w:ascii="Arial" w:eastAsia="Arial" w:hAnsi="Arial" w:cs="Arial"/>
                <w:spacing w:val="1"/>
                <w:sz w:val="22"/>
                <w:szCs w:val="22"/>
              </w:rPr>
              <w:t>ce</w:t>
            </w:r>
            <w:r w:rsidRPr="00EC380B">
              <w:rPr>
                <w:rFonts w:ascii="Arial" w:eastAsia="Arial" w:hAnsi="Arial" w:cs="Arial"/>
                <w:spacing w:val="-1"/>
                <w:sz w:val="22"/>
                <w:szCs w:val="22"/>
              </w:rPr>
              <w:t>s</w:t>
            </w:r>
            <w:r w:rsidRPr="00EC380B">
              <w:rPr>
                <w:rFonts w:ascii="Arial" w:eastAsia="Arial" w:hAnsi="Arial" w:cs="Arial"/>
                <w:spacing w:val="1"/>
                <w:sz w:val="22"/>
                <w:szCs w:val="22"/>
              </w:rPr>
              <w:t>sa</w:t>
            </w:r>
            <w:r w:rsidRPr="00EC380B">
              <w:rPr>
                <w:rFonts w:ascii="Arial" w:eastAsia="Arial" w:hAnsi="Arial" w:cs="Arial"/>
                <w:spacing w:val="-2"/>
                <w:sz w:val="22"/>
                <w:szCs w:val="22"/>
              </w:rPr>
              <w:t>r</w:t>
            </w:r>
            <w:r w:rsidRPr="00EC380B">
              <w:rPr>
                <w:rFonts w:ascii="Arial" w:eastAsia="Arial" w:hAnsi="Arial" w:cs="Arial"/>
                <w:sz w:val="22"/>
                <w:szCs w:val="22"/>
              </w:rPr>
              <w:t>y</w:t>
            </w:r>
          </w:p>
        </w:tc>
      </w:tr>
    </w:tbl>
    <w:p w14:paraId="54629C5E" w14:textId="77777777" w:rsidR="00FB3D5D" w:rsidRPr="00C64FD9" w:rsidRDefault="00FB3D5D" w:rsidP="00FB3D5D">
      <w:pPr>
        <w:spacing w:before="7" w:line="100" w:lineRule="exact"/>
        <w:rPr>
          <w:rFonts w:ascii="Arial" w:hAnsi="Arial" w:cs="Arial"/>
          <w:sz w:val="11"/>
          <w:szCs w:val="11"/>
        </w:rPr>
      </w:pPr>
    </w:p>
    <w:p w14:paraId="6615982A" w14:textId="77777777"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Additional meetings have not been considered in the above table and can be agreed with Client in case of contract award.</w:t>
      </w:r>
    </w:p>
    <w:p w14:paraId="7BC9F532" w14:textId="77777777" w:rsidR="00FB3D5D" w:rsidRPr="00C64FD9" w:rsidRDefault="00FB3D5D" w:rsidP="00FB3D5D">
      <w:pPr>
        <w:spacing w:line="200" w:lineRule="exact"/>
        <w:rPr>
          <w:rFonts w:ascii="Arial" w:hAnsi="Arial" w:cs="Arial"/>
        </w:rPr>
      </w:pPr>
    </w:p>
    <w:p w14:paraId="0DD08B6F" w14:textId="0587551C" w:rsidR="00FB3D5D" w:rsidRPr="00C64FD9" w:rsidRDefault="00FB3D5D" w:rsidP="00E90D56">
      <w:pPr>
        <w:pStyle w:val="Heading1"/>
        <w:numPr>
          <w:ilvl w:val="0"/>
          <w:numId w:val="5"/>
        </w:numPr>
        <w:spacing w:before="120" w:after="120"/>
        <w:ind w:left="142" w:hanging="568"/>
        <w:rPr>
          <w:rFonts w:ascii="Arial" w:eastAsia="Times New Roman" w:hAnsi="Arial" w:cs="Arial"/>
          <w:caps/>
          <w:sz w:val="28"/>
          <w:szCs w:val="36"/>
          <w:lang w:val="en-IN" w:eastAsia="en-GB"/>
        </w:rPr>
      </w:pPr>
      <w:bookmarkStart w:id="39" w:name="_Toc134461143"/>
      <w:bookmarkStart w:id="40" w:name="_Toc135313163"/>
      <w:r w:rsidRPr="00C64FD9">
        <w:rPr>
          <w:rFonts w:ascii="Arial" w:eastAsia="Times New Roman" w:hAnsi="Arial" w:cs="Arial"/>
          <w:caps/>
          <w:sz w:val="28"/>
          <w:szCs w:val="36"/>
          <w:lang w:val="en-IN" w:eastAsia="en-GB"/>
        </w:rPr>
        <w:lastRenderedPageBreak/>
        <w:t>DESIGN ASSURANCE PROCESS</w:t>
      </w:r>
      <w:bookmarkEnd w:id="39"/>
      <w:bookmarkEnd w:id="40"/>
    </w:p>
    <w:p w14:paraId="74399914" w14:textId="77777777"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 xml:space="preserve">Effective and efficient design interface </w:t>
      </w:r>
      <w:proofErr w:type="gramStart"/>
      <w:r w:rsidRPr="00C64FD9">
        <w:rPr>
          <w:rFonts w:ascii="Arial" w:eastAsia="Arial" w:hAnsi="Arial" w:cs="Arial"/>
          <w:spacing w:val="-1"/>
          <w:sz w:val="22"/>
          <w:szCs w:val="22"/>
        </w:rPr>
        <w:t>is of significant importance</w:t>
      </w:r>
      <w:proofErr w:type="gramEnd"/>
      <w:r w:rsidRPr="00C64FD9">
        <w:rPr>
          <w:rFonts w:ascii="Arial" w:eastAsia="Arial" w:hAnsi="Arial" w:cs="Arial"/>
          <w:spacing w:val="-1"/>
          <w:sz w:val="22"/>
          <w:szCs w:val="22"/>
        </w:rPr>
        <w:t>, and therefore particular focus will be laid on implementation of interdisciplinary checking, design change control and design review.</w:t>
      </w:r>
    </w:p>
    <w:p w14:paraId="60B28ED9" w14:textId="77777777" w:rsidR="00FB3D5D" w:rsidRPr="00C64FD9" w:rsidRDefault="00FB3D5D" w:rsidP="00E90D56">
      <w:pPr>
        <w:spacing w:line="276" w:lineRule="auto"/>
        <w:ind w:left="119" w:right="28"/>
        <w:jc w:val="both"/>
        <w:rPr>
          <w:rFonts w:ascii="Arial" w:eastAsia="Arial" w:hAnsi="Arial" w:cs="Arial"/>
          <w:spacing w:val="-1"/>
          <w:sz w:val="22"/>
          <w:szCs w:val="22"/>
        </w:rPr>
      </w:pPr>
    </w:p>
    <w:p w14:paraId="3D1EFAF7" w14:textId="77777777" w:rsidR="00FB3D5D" w:rsidRPr="00C64FD9" w:rsidRDefault="00FB3D5D" w:rsidP="00E90D56">
      <w:pPr>
        <w:spacing w:line="276" w:lineRule="auto"/>
        <w:ind w:left="119" w:right="28"/>
        <w:jc w:val="both"/>
        <w:rPr>
          <w:rFonts w:ascii="Arial" w:eastAsia="Arial" w:hAnsi="Arial" w:cs="Arial"/>
          <w:spacing w:val="-1"/>
          <w:sz w:val="22"/>
          <w:szCs w:val="22"/>
        </w:rPr>
      </w:pPr>
      <w:r w:rsidRPr="00C64FD9">
        <w:rPr>
          <w:rFonts w:ascii="Arial" w:eastAsia="Arial" w:hAnsi="Arial" w:cs="Arial"/>
          <w:spacing w:val="-1"/>
          <w:sz w:val="22"/>
          <w:szCs w:val="22"/>
        </w:rPr>
        <w:t>We will perform the following design assurance activities:</w:t>
      </w:r>
    </w:p>
    <w:p w14:paraId="688EB14A" w14:textId="77777777" w:rsidR="00FB3D5D" w:rsidRPr="00C64FD9" w:rsidRDefault="00FB3D5D" w:rsidP="00FB3D5D">
      <w:pPr>
        <w:spacing w:before="9" w:line="100" w:lineRule="exact"/>
        <w:rPr>
          <w:rFonts w:ascii="Arial" w:hAnsi="Arial" w:cs="Arial"/>
          <w:sz w:val="22"/>
          <w:szCs w:val="22"/>
        </w:rPr>
      </w:pPr>
    </w:p>
    <w:p w14:paraId="453462BD" w14:textId="7A6C3B92" w:rsidR="00FB3D5D" w:rsidRPr="00C64FD9" w:rsidRDefault="00FB3D5D" w:rsidP="00E90D56">
      <w:pPr>
        <w:pStyle w:val="ListParagraph"/>
        <w:numPr>
          <w:ilvl w:val="1"/>
          <w:numId w:val="6"/>
        </w:numPr>
        <w:spacing w:line="360" w:lineRule="auto"/>
        <w:ind w:left="709" w:hanging="425"/>
        <w:rPr>
          <w:rFonts w:ascii="Arial" w:eastAsia="Arial" w:hAnsi="Arial" w:cs="Arial"/>
          <w:sz w:val="22"/>
          <w:szCs w:val="22"/>
        </w:rPr>
      </w:pPr>
      <w:r w:rsidRPr="00C64FD9">
        <w:rPr>
          <w:rFonts w:ascii="Arial" w:eastAsia="Arial" w:hAnsi="Arial" w:cs="Arial"/>
          <w:sz w:val="22"/>
          <w:szCs w:val="22"/>
        </w:rPr>
        <w:t>I</w:t>
      </w:r>
      <w:r w:rsidRPr="00C64FD9">
        <w:rPr>
          <w:rFonts w:ascii="Arial" w:eastAsia="Arial" w:hAnsi="Arial" w:cs="Arial"/>
          <w:spacing w:val="1"/>
          <w:sz w:val="22"/>
          <w:szCs w:val="22"/>
        </w:rPr>
        <w:t>n</w:t>
      </w:r>
      <w:r w:rsidRPr="00C64FD9">
        <w:rPr>
          <w:rFonts w:ascii="Arial" w:eastAsia="Arial" w:hAnsi="Arial" w:cs="Arial"/>
          <w:sz w:val="22"/>
          <w:szCs w:val="22"/>
        </w:rPr>
        <w:t>tr</w:t>
      </w:r>
      <w:r w:rsidRPr="00C64FD9">
        <w:rPr>
          <w:rFonts w:ascii="Arial" w:eastAsia="Arial" w:hAnsi="Arial" w:cs="Arial"/>
          <w:spacing w:val="1"/>
          <w:sz w:val="22"/>
          <w:szCs w:val="22"/>
        </w:rPr>
        <w:t>a</w:t>
      </w:r>
      <w:r w:rsidRPr="00C64FD9">
        <w:rPr>
          <w:rFonts w:ascii="Arial" w:eastAsia="Arial" w:hAnsi="Arial" w:cs="Arial"/>
          <w:sz w:val="22"/>
          <w:szCs w:val="22"/>
        </w:rPr>
        <w:t>-</w:t>
      </w:r>
      <w:r w:rsidRPr="00C64FD9">
        <w:rPr>
          <w:rFonts w:ascii="Arial" w:eastAsia="Arial" w:hAnsi="Arial" w:cs="Arial"/>
          <w:spacing w:val="-2"/>
          <w:sz w:val="22"/>
          <w:szCs w:val="22"/>
        </w:rPr>
        <w:t>d</w:t>
      </w:r>
      <w:r w:rsidRPr="00C64FD9">
        <w:rPr>
          <w:rFonts w:ascii="Arial" w:eastAsia="Arial" w:hAnsi="Arial" w:cs="Arial"/>
          <w:spacing w:val="1"/>
          <w:sz w:val="22"/>
          <w:szCs w:val="22"/>
        </w:rPr>
        <w:t>i</w:t>
      </w:r>
      <w:r w:rsidRPr="00C64FD9">
        <w:rPr>
          <w:rFonts w:ascii="Arial" w:eastAsia="Arial" w:hAnsi="Arial" w:cs="Arial"/>
          <w:spacing w:val="-1"/>
          <w:sz w:val="22"/>
          <w:szCs w:val="22"/>
        </w:rPr>
        <w:t>s</w:t>
      </w:r>
      <w:r w:rsidRPr="00C64FD9">
        <w:rPr>
          <w:rFonts w:ascii="Arial" w:eastAsia="Arial" w:hAnsi="Arial" w:cs="Arial"/>
          <w:spacing w:val="1"/>
          <w:sz w:val="22"/>
          <w:szCs w:val="22"/>
        </w:rPr>
        <w:t>ci</w:t>
      </w:r>
      <w:r w:rsidRPr="00C64FD9">
        <w:rPr>
          <w:rFonts w:ascii="Arial" w:eastAsia="Arial" w:hAnsi="Arial" w:cs="Arial"/>
          <w:spacing w:val="-2"/>
          <w:sz w:val="22"/>
          <w:szCs w:val="22"/>
        </w:rPr>
        <w:t>p</w:t>
      </w:r>
      <w:r w:rsidRPr="00C64FD9">
        <w:rPr>
          <w:rFonts w:ascii="Arial" w:eastAsia="Arial" w:hAnsi="Arial" w:cs="Arial"/>
          <w:spacing w:val="1"/>
          <w:sz w:val="22"/>
          <w:szCs w:val="22"/>
        </w:rPr>
        <w:t>lin</w:t>
      </w:r>
      <w:r w:rsidRPr="00C64FD9">
        <w:rPr>
          <w:rFonts w:ascii="Arial" w:eastAsia="Arial" w:hAnsi="Arial" w:cs="Arial"/>
          <w:sz w:val="22"/>
          <w:szCs w:val="22"/>
        </w:rPr>
        <w:t>e</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c</w:t>
      </w:r>
      <w:r w:rsidRPr="00C64FD9">
        <w:rPr>
          <w:rFonts w:ascii="Arial" w:eastAsia="Arial" w:hAnsi="Arial" w:cs="Arial"/>
          <w:spacing w:val="-2"/>
          <w:sz w:val="22"/>
          <w:szCs w:val="22"/>
        </w:rPr>
        <w:t>h</w:t>
      </w:r>
      <w:r w:rsidRPr="00C64FD9">
        <w:rPr>
          <w:rFonts w:ascii="Arial" w:eastAsia="Arial" w:hAnsi="Arial" w:cs="Arial"/>
          <w:spacing w:val="1"/>
          <w:sz w:val="22"/>
          <w:szCs w:val="22"/>
        </w:rPr>
        <w:t>e</w:t>
      </w:r>
      <w:r w:rsidRPr="00C64FD9">
        <w:rPr>
          <w:rFonts w:ascii="Arial" w:eastAsia="Arial" w:hAnsi="Arial" w:cs="Arial"/>
          <w:spacing w:val="-1"/>
          <w:sz w:val="22"/>
          <w:szCs w:val="22"/>
        </w:rPr>
        <w:t>c</w:t>
      </w:r>
      <w:r w:rsidRPr="00C64FD9">
        <w:rPr>
          <w:rFonts w:ascii="Arial" w:eastAsia="Arial" w:hAnsi="Arial" w:cs="Arial"/>
          <w:spacing w:val="1"/>
          <w:sz w:val="22"/>
          <w:szCs w:val="22"/>
        </w:rPr>
        <w:t>ki</w:t>
      </w:r>
      <w:r w:rsidRPr="00C64FD9">
        <w:rPr>
          <w:rFonts w:ascii="Arial" w:eastAsia="Arial" w:hAnsi="Arial" w:cs="Arial"/>
          <w:spacing w:val="-2"/>
          <w:sz w:val="22"/>
          <w:szCs w:val="22"/>
        </w:rPr>
        <w:t>n</w:t>
      </w:r>
      <w:r w:rsidRPr="00C64FD9">
        <w:rPr>
          <w:rFonts w:ascii="Arial" w:eastAsia="Arial" w:hAnsi="Arial" w:cs="Arial"/>
          <w:sz w:val="22"/>
          <w:szCs w:val="22"/>
        </w:rPr>
        <w:t>g</w:t>
      </w:r>
      <w:r w:rsidRPr="00C64FD9">
        <w:rPr>
          <w:rFonts w:ascii="Arial" w:eastAsia="Arial" w:hAnsi="Arial" w:cs="Arial"/>
          <w:spacing w:val="1"/>
          <w:sz w:val="22"/>
          <w:szCs w:val="22"/>
        </w:rPr>
        <w:t xml:space="preserve"> </w:t>
      </w:r>
      <w:r w:rsidRPr="00C64FD9">
        <w:rPr>
          <w:rFonts w:ascii="Arial" w:eastAsia="Arial" w:hAnsi="Arial" w:cs="Arial"/>
          <w:sz w:val="22"/>
          <w:szCs w:val="22"/>
        </w:rPr>
        <w:t>(D</w:t>
      </w:r>
      <w:r w:rsidRPr="00C64FD9">
        <w:rPr>
          <w:rFonts w:ascii="Arial" w:eastAsia="Arial" w:hAnsi="Arial" w:cs="Arial"/>
          <w:spacing w:val="1"/>
          <w:sz w:val="22"/>
          <w:szCs w:val="22"/>
        </w:rPr>
        <w:t>o</w:t>
      </w:r>
      <w:r w:rsidRPr="00C64FD9">
        <w:rPr>
          <w:rFonts w:ascii="Arial" w:eastAsia="Arial" w:hAnsi="Arial" w:cs="Arial"/>
          <w:spacing w:val="-1"/>
          <w:sz w:val="22"/>
          <w:szCs w:val="22"/>
        </w:rPr>
        <w:t>c</w:t>
      </w:r>
      <w:r w:rsidRPr="00C64FD9">
        <w:rPr>
          <w:rFonts w:ascii="Arial" w:eastAsia="Arial" w:hAnsi="Arial" w:cs="Arial"/>
          <w:spacing w:val="-2"/>
          <w:sz w:val="22"/>
          <w:szCs w:val="22"/>
        </w:rPr>
        <w:t>u</w:t>
      </w:r>
      <w:r w:rsidRPr="00C64FD9">
        <w:rPr>
          <w:rFonts w:ascii="Arial" w:eastAsia="Arial" w:hAnsi="Arial" w:cs="Arial"/>
          <w:spacing w:val="1"/>
          <w:sz w:val="22"/>
          <w:szCs w:val="22"/>
        </w:rPr>
        <w:t>men</w:t>
      </w:r>
      <w:r w:rsidRPr="00C64FD9">
        <w:rPr>
          <w:rFonts w:ascii="Arial" w:eastAsia="Arial" w:hAnsi="Arial" w:cs="Arial"/>
          <w:sz w:val="22"/>
          <w:szCs w:val="22"/>
        </w:rPr>
        <w:t>t</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ch</w:t>
      </w:r>
      <w:r w:rsidRPr="00C64FD9">
        <w:rPr>
          <w:rFonts w:ascii="Arial" w:eastAsia="Arial" w:hAnsi="Arial" w:cs="Arial"/>
          <w:spacing w:val="-2"/>
          <w:sz w:val="22"/>
          <w:szCs w:val="22"/>
        </w:rPr>
        <w:t>e</w:t>
      </w:r>
      <w:r w:rsidRPr="00C64FD9">
        <w:rPr>
          <w:rFonts w:ascii="Arial" w:eastAsia="Arial" w:hAnsi="Arial" w:cs="Arial"/>
          <w:spacing w:val="1"/>
          <w:sz w:val="22"/>
          <w:szCs w:val="22"/>
        </w:rPr>
        <w:t>c</w:t>
      </w:r>
      <w:r w:rsidRPr="00C64FD9">
        <w:rPr>
          <w:rFonts w:ascii="Arial" w:eastAsia="Arial" w:hAnsi="Arial" w:cs="Arial"/>
          <w:sz w:val="22"/>
          <w:szCs w:val="22"/>
        </w:rPr>
        <w:t>k</w:t>
      </w:r>
      <w:r w:rsidRPr="00C64FD9">
        <w:rPr>
          <w:rFonts w:ascii="Arial" w:eastAsia="Arial" w:hAnsi="Arial" w:cs="Arial"/>
          <w:spacing w:val="-1"/>
          <w:sz w:val="22"/>
          <w:szCs w:val="22"/>
        </w:rPr>
        <w:t xml:space="preserve"> </w:t>
      </w:r>
      <w:r w:rsidRPr="00C64FD9">
        <w:rPr>
          <w:rFonts w:ascii="Arial" w:eastAsia="Arial" w:hAnsi="Arial" w:cs="Arial"/>
          <w:sz w:val="22"/>
          <w:szCs w:val="22"/>
        </w:rPr>
        <w:t>&amp;</w:t>
      </w:r>
      <w:r w:rsidRPr="00C64FD9">
        <w:rPr>
          <w:rFonts w:ascii="Arial" w:eastAsia="Arial" w:hAnsi="Arial" w:cs="Arial"/>
          <w:spacing w:val="1"/>
          <w:sz w:val="22"/>
          <w:szCs w:val="22"/>
        </w:rPr>
        <w:t xml:space="preserve"> L</w:t>
      </w:r>
      <w:r w:rsidRPr="00C64FD9">
        <w:rPr>
          <w:rFonts w:ascii="Arial" w:eastAsia="Arial" w:hAnsi="Arial" w:cs="Arial"/>
          <w:spacing w:val="-2"/>
          <w:sz w:val="22"/>
          <w:szCs w:val="22"/>
        </w:rPr>
        <w:t>e</w:t>
      </w:r>
      <w:r w:rsidRPr="00C64FD9">
        <w:rPr>
          <w:rFonts w:ascii="Arial" w:eastAsia="Arial" w:hAnsi="Arial" w:cs="Arial"/>
          <w:spacing w:val="1"/>
          <w:sz w:val="22"/>
          <w:szCs w:val="22"/>
        </w:rPr>
        <w:t>a</w:t>
      </w:r>
      <w:r w:rsidRPr="00C64FD9">
        <w:rPr>
          <w:rFonts w:ascii="Arial" w:eastAsia="Arial" w:hAnsi="Arial" w:cs="Arial"/>
          <w:sz w:val="22"/>
          <w:szCs w:val="22"/>
        </w:rPr>
        <w:t>d</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ch</w:t>
      </w:r>
      <w:r w:rsidRPr="00C64FD9">
        <w:rPr>
          <w:rFonts w:ascii="Arial" w:eastAsia="Arial" w:hAnsi="Arial" w:cs="Arial"/>
          <w:spacing w:val="-2"/>
          <w:sz w:val="22"/>
          <w:szCs w:val="22"/>
        </w:rPr>
        <w:t>e</w:t>
      </w:r>
      <w:r w:rsidRPr="00C64FD9">
        <w:rPr>
          <w:rFonts w:ascii="Arial" w:eastAsia="Arial" w:hAnsi="Arial" w:cs="Arial"/>
          <w:spacing w:val="1"/>
          <w:sz w:val="22"/>
          <w:szCs w:val="22"/>
        </w:rPr>
        <w:t>c</w:t>
      </w:r>
      <w:r w:rsidRPr="00C64FD9">
        <w:rPr>
          <w:rFonts w:ascii="Arial" w:eastAsia="Arial" w:hAnsi="Arial" w:cs="Arial"/>
          <w:sz w:val="22"/>
          <w:szCs w:val="22"/>
        </w:rPr>
        <w:t>k</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p</w:t>
      </w:r>
      <w:r w:rsidRPr="00C64FD9">
        <w:rPr>
          <w:rFonts w:ascii="Arial" w:eastAsia="Arial" w:hAnsi="Arial" w:cs="Arial"/>
          <w:sz w:val="22"/>
          <w:szCs w:val="22"/>
        </w:rPr>
        <w:t>r</w:t>
      </w:r>
      <w:r w:rsidRPr="00C64FD9">
        <w:rPr>
          <w:rFonts w:ascii="Arial" w:eastAsia="Arial" w:hAnsi="Arial" w:cs="Arial"/>
          <w:spacing w:val="1"/>
          <w:sz w:val="22"/>
          <w:szCs w:val="22"/>
        </w:rPr>
        <w:t>i</w:t>
      </w:r>
      <w:r w:rsidRPr="00C64FD9">
        <w:rPr>
          <w:rFonts w:ascii="Arial" w:eastAsia="Arial" w:hAnsi="Arial" w:cs="Arial"/>
          <w:spacing w:val="-2"/>
          <w:sz w:val="22"/>
          <w:szCs w:val="22"/>
        </w:rPr>
        <w:t>n</w:t>
      </w:r>
      <w:r w:rsidRPr="00C64FD9">
        <w:rPr>
          <w:rFonts w:ascii="Arial" w:eastAsia="Arial" w:hAnsi="Arial" w:cs="Arial"/>
          <w:sz w:val="22"/>
          <w:szCs w:val="22"/>
        </w:rPr>
        <w:t>t</w:t>
      </w:r>
      <w:r w:rsidRPr="00C64FD9">
        <w:rPr>
          <w:rFonts w:ascii="Arial" w:eastAsia="Arial" w:hAnsi="Arial" w:cs="Arial"/>
          <w:spacing w:val="1"/>
          <w:sz w:val="22"/>
          <w:szCs w:val="22"/>
        </w:rPr>
        <w:t>s</w:t>
      </w:r>
      <w:r w:rsidRPr="00C64FD9">
        <w:rPr>
          <w:rFonts w:ascii="Arial" w:eastAsia="Arial" w:hAnsi="Arial" w:cs="Arial"/>
          <w:sz w:val="22"/>
          <w:szCs w:val="22"/>
        </w:rPr>
        <w:t>)</w:t>
      </w:r>
    </w:p>
    <w:p w14:paraId="3351EE1E" w14:textId="33A3A58F" w:rsidR="00FB3D5D" w:rsidRPr="00C64FD9" w:rsidRDefault="00FB3D5D" w:rsidP="00E90D56">
      <w:pPr>
        <w:pStyle w:val="ListParagraph"/>
        <w:numPr>
          <w:ilvl w:val="1"/>
          <w:numId w:val="6"/>
        </w:numPr>
        <w:spacing w:line="360" w:lineRule="auto"/>
        <w:ind w:left="709" w:hanging="425"/>
        <w:rPr>
          <w:rFonts w:ascii="Arial" w:eastAsia="Arial" w:hAnsi="Arial" w:cs="Arial"/>
          <w:sz w:val="22"/>
          <w:szCs w:val="22"/>
        </w:rPr>
      </w:pPr>
      <w:r w:rsidRPr="00C64FD9">
        <w:rPr>
          <w:rFonts w:ascii="Arial" w:eastAsia="Arial" w:hAnsi="Arial" w:cs="Arial"/>
          <w:sz w:val="22"/>
          <w:szCs w:val="22"/>
        </w:rPr>
        <w:t>Interdisciplinary checking</w:t>
      </w:r>
    </w:p>
    <w:p w14:paraId="5ACFBA04" w14:textId="15C28293" w:rsidR="00FB3D5D" w:rsidRPr="00C64FD9" w:rsidRDefault="00FB3D5D" w:rsidP="00E90D56">
      <w:pPr>
        <w:pStyle w:val="ListParagraph"/>
        <w:numPr>
          <w:ilvl w:val="1"/>
          <w:numId w:val="6"/>
        </w:numPr>
        <w:spacing w:line="360" w:lineRule="auto"/>
        <w:ind w:left="709" w:hanging="425"/>
        <w:rPr>
          <w:rFonts w:ascii="Arial" w:eastAsia="Arial" w:hAnsi="Arial" w:cs="Arial"/>
          <w:sz w:val="22"/>
          <w:szCs w:val="22"/>
        </w:rPr>
      </w:pPr>
      <w:r w:rsidRPr="00C64FD9">
        <w:rPr>
          <w:rFonts w:ascii="Arial" w:eastAsia="Arial" w:hAnsi="Arial" w:cs="Arial"/>
          <w:sz w:val="22"/>
          <w:szCs w:val="22"/>
        </w:rPr>
        <w:t>Design change control</w:t>
      </w:r>
    </w:p>
    <w:p w14:paraId="5F3B2B9D" w14:textId="67ED0D41" w:rsidR="00FB3D5D" w:rsidRPr="00C64FD9" w:rsidRDefault="00FB3D5D" w:rsidP="00E90D56">
      <w:pPr>
        <w:pStyle w:val="ListParagraph"/>
        <w:numPr>
          <w:ilvl w:val="1"/>
          <w:numId w:val="6"/>
        </w:numPr>
        <w:spacing w:line="360" w:lineRule="auto"/>
        <w:ind w:left="709" w:hanging="425"/>
        <w:rPr>
          <w:rFonts w:ascii="Arial" w:eastAsia="Arial" w:hAnsi="Arial" w:cs="Arial"/>
          <w:sz w:val="22"/>
          <w:szCs w:val="22"/>
        </w:rPr>
      </w:pPr>
      <w:r w:rsidRPr="00C64FD9">
        <w:rPr>
          <w:rFonts w:ascii="Arial" w:eastAsia="Arial" w:hAnsi="Arial" w:cs="Arial"/>
          <w:sz w:val="22"/>
          <w:szCs w:val="22"/>
        </w:rPr>
        <w:t>Design reviews</w:t>
      </w:r>
    </w:p>
    <w:p w14:paraId="6790FDC5" w14:textId="77777777" w:rsidR="00FB3D5D" w:rsidRPr="00C64FD9" w:rsidRDefault="00FB3D5D" w:rsidP="00E90D56">
      <w:pPr>
        <w:ind w:left="139" w:right="28"/>
        <w:jc w:val="both"/>
        <w:rPr>
          <w:rFonts w:ascii="Arial" w:eastAsia="Arial" w:hAnsi="Arial" w:cs="Arial"/>
          <w:sz w:val="22"/>
          <w:szCs w:val="22"/>
        </w:rPr>
      </w:pPr>
      <w:r w:rsidRPr="00C64FD9">
        <w:rPr>
          <w:rFonts w:ascii="Arial" w:eastAsia="Arial" w:hAnsi="Arial" w:cs="Arial"/>
          <w:sz w:val="22"/>
          <w:szCs w:val="22"/>
        </w:rPr>
        <w:t>T</w:t>
      </w:r>
      <w:r w:rsidRPr="00C64FD9">
        <w:rPr>
          <w:rFonts w:ascii="Arial" w:eastAsia="Arial" w:hAnsi="Arial" w:cs="Arial"/>
          <w:spacing w:val="1"/>
          <w:sz w:val="22"/>
          <w:szCs w:val="22"/>
        </w:rPr>
        <w:t>h</w:t>
      </w:r>
      <w:r w:rsidRPr="00C64FD9">
        <w:rPr>
          <w:rFonts w:ascii="Arial" w:eastAsia="Arial" w:hAnsi="Arial" w:cs="Arial"/>
          <w:sz w:val="22"/>
          <w:szCs w:val="22"/>
        </w:rPr>
        <w:t>e</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c</w:t>
      </w:r>
      <w:r w:rsidRPr="00C64FD9">
        <w:rPr>
          <w:rFonts w:ascii="Arial" w:eastAsia="Arial" w:hAnsi="Arial" w:cs="Arial"/>
          <w:spacing w:val="1"/>
          <w:sz w:val="22"/>
          <w:szCs w:val="22"/>
        </w:rPr>
        <w:t>on</w:t>
      </w:r>
      <w:r w:rsidRPr="00C64FD9">
        <w:rPr>
          <w:rFonts w:ascii="Arial" w:eastAsia="Arial" w:hAnsi="Arial" w:cs="Arial"/>
          <w:sz w:val="22"/>
          <w:szCs w:val="22"/>
        </w:rPr>
        <w:t>tr</w:t>
      </w:r>
      <w:r w:rsidRPr="00C64FD9">
        <w:rPr>
          <w:rFonts w:ascii="Arial" w:eastAsia="Arial" w:hAnsi="Arial" w:cs="Arial"/>
          <w:spacing w:val="-1"/>
          <w:sz w:val="22"/>
          <w:szCs w:val="22"/>
        </w:rPr>
        <w:t>o</w:t>
      </w:r>
      <w:r w:rsidRPr="00C64FD9">
        <w:rPr>
          <w:rFonts w:ascii="Arial" w:eastAsia="Arial" w:hAnsi="Arial" w:cs="Arial"/>
          <w:spacing w:val="1"/>
          <w:sz w:val="22"/>
          <w:szCs w:val="22"/>
        </w:rPr>
        <w:t>l</w:t>
      </w:r>
      <w:r w:rsidRPr="00C64FD9">
        <w:rPr>
          <w:rFonts w:ascii="Arial" w:eastAsia="Arial" w:hAnsi="Arial" w:cs="Arial"/>
          <w:sz w:val="22"/>
          <w:szCs w:val="22"/>
        </w:rPr>
        <w:t>s</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i</w:t>
      </w:r>
      <w:r w:rsidRPr="00C64FD9">
        <w:rPr>
          <w:rFonts w:ascii="Arial" w:eastAsia="Arial" w:hAnsi="Arial" w:cs="Arial"/>
          <w:spacing w:val="-1"/>
          <w:sz w:val="22"/>
          <w:szCs w:val="22"/>
        </w:rPr>
        <w:t>m</w:t>
      </w:r>
      <w:r w:rsidRPr="00C64FD9">
        <w:rPr>
          <w:rFonts w:ascii="Arial" w:eastAsia="Arial" w:hAnsi="Arial" w:cs="Arial"/>
          <w:spacing w:val="1"/>
          <w:sz w:val="22"/>
          <w:szCs w:val="22"/>
        </w:rPr>
        <w:t>po</w:t>
      </w:r>
      <w:r w:rsidRPr="00C64FD9">
        <w:rPr>
          <w:rFonts w:ascii="Arial" w:eastAsia="Arial" w:hAnsi="Arial" w:cs="Arial"/>
          <w:spacing w:val="-1"/>
          <w:sz w:val="22"/>
          <w:szCs w:val="22"/>
        </w:rPr>
        <w:t>s</w:t>
      </w:r>
      <w:r w:rsidRPr="00C64FD9">
        <w:rPr>
          <w:rFonts w:ascii="Arial" w:eastAsia="Arial" w:hAnsi="Arial" w:cs="Arial"/>
          <w:spacing w:val="1"/>
          <w:sz w:val="22"/>
          <w:szCs w:val="22"/>
        </w:rPr>
        <w:t>e</w:t>
      </w:r>
      <w:r w:rsidRPr="00C64FD9">
        <w:rPr>
          <w:rFonts w:ascii="Arial" w:eastAsia="Arial" w:hAnsi="Arial" w:cs="Arial"/>
          <w:sz w:val="22"/>
          <w:szCs w:val="22"/>
        </w:rPr>
        <w:t>d</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d</w:t>
      </w:r>
      <w:r w:rsidRPr="00C64FD9">
        <w:rPr>
          <w:rFonts w:ascii="Arial" w:eastAsia="Arial" w:hAnsi="Arial" w:cs="Arial"/>
          <w:spacing w:val="1"/>
          <w:sz w:val="22"/>
          <w:szCs w:val="22"/>
        </w:rPr>
        <w:t>u</w:t>
      </w:r>
      <w:r w:rsidRPr="00C64FD9">
        <w:rPr>
          <w:rFonts w:ascii="Arial" w:eastAsia="Arial" w:hAnsi="Arial" w:cs="Arial"/>
          <w:sz w:val="22"/>
          <w:szCs w:val="22"/>
        </w:rPr>
        <w:t>r</w:t>
      </w:r>
      <w:r w:rsidRPr="00C64FD9">
        <w:rPr>
          <w:rFonts w:ascii="Arial" w:eastAsia="Arial" w:hAnsi="Arial" w:cs="Arial"/>
          <w:spacing w:val="1"/>
          <w:sz w:val="22"/>
          <w:szCs w:val="22"/>
        </w:rPr>
        <w:t>i</w:t>
      </w:r>
      <w:r w:rsidRPr="00C64FD9">
        <w:rPr>
          <w:rFonts w:ascii="Arial" w:eastAsia="Arial" w:hAnsi="Arial" w:cs="Arial"/>
          <w:spacing w:val="-2"/>
          <w:sz w:val="22"/>
          <w:szCs w:val="22"/>
        </w:rPr>
        <w:t>n</w:t>
      </w:r>
      <w:r w:rsidRPr="00C64FD9">
        <w:rPr>
          <w:rFonts w:ascii="Arial" w:eastAsia="Arial" w:hAnsi="Arial" w:cs="Arial"/>
          <w:sz w:val="22"/>
          <w:szCs w:val="22"/>
        </w:rPr>
        <w:t>g</w:t>
      </w:r>
      <w:r w:rsidRPr="00C64FD9">
        <w:rPr>
          <w:rFonts w:ascii="Arial" w:eastAsia="Arial" w:hAnsi="Arial" w:cs="Arial"/>
          <w:spacing w:val="1"/>
          <w:sz w:val="22"/>
          <w:szCs w:val="22"/>
        </w:rPr>
        <w:t xml:space="preserve"> </w:t>
      </w:r>
      <w:r w:rsidRPr="00C64FD9">
        <w:rPr>
          <w:rFonts w:ascii="Arial" w:eastAsia="Arial" w:hAnsi="Arial" w:cs="Arial"/>
          <w:spacing w:val="-2"/>
          <w:sz w:val="22"/>
          <w:szCs w:val="22"/>
        </w:rPr>
        <w:t>t</w:t>
      </w:r>
      <w:r w:rsidRPr="00C64FD9">
        <w:rPr>
          <w:rFonts w:ascii="Arial" w:eastAsia="Arial" w:hAnsi="Arial" w:cs="Arial"/>
          <w:spacing w:val="1"/>
          <w:sz w:val="22"/>
          <w:szCs w:val="22"/>
        </w:rPr>
        <w:t>h</w:t>
      </w:r>
      <w:r w:rsidRPr="00C64FD9">
        <w:rPr>
          <w:rFonts w:ascii="Arial" w:eastAsia="Arial" w:hAnsi="Arial" w:cs="Arial"/>
          <w:sz w:val="22"/>
          <w:szCs w:val="22"/>
        </w:rPr>
        <w:t>e</w:t>
      </w:r>
      <w:r w:rsidRPr="00C64FD9">
        <w:rPr>
          <w:rFonts w:ascii="Arial" w:eastAsia="Arial" w:hAnsi="Arial" w:cs="Arial"/>
          <w:spacing w:val="1"/>
          <w:sz w:val="22"/>
          <w:szCs w:val="22"/>
        </w:rPr>
        <w:t xml:space="preserve"> d</w:t>
      </w:r>
      <w:r w:rsidRPr="00C64FD9">
        <w:rPr>
          <w:rFonts w:ascii="Arial" w:eastAsia="Arial" w:hAnsi="Arial" w:cs="Arial"/>
          <w:spacing w:val="-2"/>
          <w:sz w:val="22"/>
          <w:szCs w:val="22"/>
        </w:rPr>
        <w:t>e</w:t>
      </w:r>
      <w:r w:rsidRPr="00C64FD9">
        <w:rPr>
          <w:rFonts w:ascii="Arial" w:eastAsia="Arial" w:hAnsi="Arial" w:cs="Arial"/>
          <w:spacing w:val="1"/>
          <w:sz w:val="22"/>
          <w:szCs w:val="22"/>
        </w:rPr>
        <w:t>si</w:t>
      </w:r>
      <w:r w:rsidRPr="00C64FD9">
        <w:rPr>
          <w:rFonts w:ascii="Arial" w:eastAsia="Arial" w:hAnsi="Arial" w:cs="Arial"/>
          <w:spacing w:val="-2"/>
          <w:sz w:val="22"/>
          <w:szCs w:val="22"/>
        </w:rPr>
        <w:t>g</w:t>
      </w:r>
      <w:r w:rsidRPr="00C64FD9">
        <w:rPr>
          <w:rFonts w:ascii="Arial" w:eastAsia="Arial" w:hAnsi="Arial" w:cs="Arial"/>
          <w:sz w:val="22"/>
          <w:szCs w:val="22"/>
        </w:rPr>
        <w:t>n</w:t>
      </w:r>
      <w:r w:rsidRPr="00C64FD9">
        <w:rPr>
          <w:rFonts w:ascii="Arial" w:eastAsia="Arial" w:hAnsi="Arial" w:cs="Arial"/>
          <w:spacing w:val="1"/>
          <w:sz w:val="22"/>
          <w:szCs w:val="22"/>
        </w:rPr>
        <w:t xml:space="preserve"> p</w:t>
      </w:r>
      <w:r w:rsidRPr="00C64FD9">
        <w:rPr>
          <w:rFonts w:ascii="Arial" w:eastAsia="Arial" w:hAnsi="Arial" w:cs="Arial"/>
          <w:sz w:val="22"/>
          <w:szCs w:val="22"/>
        </w:rPr>
        <w:t>r</w:t>
      </w:r>
      <w:r w:rsidRPr="00C64FD9">
        <w:rPr>
          <w:rFonts w:ascii="Arial" w:eastAsia="Arial" w:hAnsi="Arial" w:cs="Arial"/>
          <w:spacing w:val="-2"/>
          <w:sz w:val="22"/>
          <w:szCs w:val="22"/>
        </w:rPr>
        <w:t>o</w:t>
      </w:r>
      <w:r w:rsidRPr="00C64FD9">
        <w:rPr>
          <w:rFonts w:ascii="Arial" w:eastAsia="Arial" w:hAnsi="Arial" w:cs="Arial"/>
          <w:spacing w:val="1"/>
          <w:sz w:val="22"/>
          <w:szCs w:val="22"/>
        </w:rPr>
        <w:t>c</w:t>
      </w:r>
      <w:r w:rsidRPr="00C64FD9">
        <w:rPr>
          <w:rFonts w:ascii="Arial" w:eastAsia="Arial" w:hAnsi="Arial" w:cs="Arial"/>
          <w:spacing w:val="-2"/>
          <w:sz w:val="22"/>
          <w:szCs w:val="22"/>
        </w:rPr>
        <w:t>e</w:t>
      </w:r>
      <w:r w:rsidRPr="00C64FD9">
        <w:rPr>
          <w:rFonts w:ascii="Arial" w:eastAsia="Arial" w:hAnsi="Arial" w:cs="Arial"/>
          <w:spacing w:val="1"/>
          <w:sz w:val="22"/>
          <w:szCs w:val="22"/>
        </w:rPr>
        <w:t>s</w:t>
      </w:r>
      <w:r w:rsidRPr="00C64FD9">
        <w:rPr>
          <w:rFonts w:ascii="Arial" w:eastAsia="Arial" w:hAnsi="Arial" w:cs="Arial"/>
          <w:sz w:val="22"/>
          <w:szCs w:val="22"/>
        </w:rPr>
        <w:t>s</w:t>
      </w:r>
      <w:r w:rsidRPr="00C64FD9">
        <w:rPr>
          <w:rFonts w:ascii="Arial" w:eastAsia="Arial" w:hAnsi="Arial" w:cs="Arial"/>
          <w:spacing w:val="1"/>
          <w:sz w:val="22"/>
          <w:szCs w:val="22"/>
        </w:rPr>
        <w:t xml:space="preserve"> </w:t>
      </w:r>
      <w:r w:rsidRPr="00C64FD9">
        <w:rPr>
          <w:rFonts w:ascii="Arial" w:eastAsia="Arial" w:hAnsi="Arial" w:cs="Arial"/>
          <w:spacing w:val="-2"/>
          <w:sz w:val="22"/>
          <w:szCs w:val="22"/>
        </w:rPr>
        <w:t>w</w:t>
      </w:r>
      <w:r w:rsidRPr="00C64FD9">
        <w:rPr>
          <w:rFonts w:ascii="Arial" w:eastAsia="Arial" w:hAnsi="Arial" w:cs="Arial"/>
          <w:spacing w:val="1"/>
          <w:sz w:val="22"/>
          <w:szCs w:val="22"/>
        </w:rPr>
        <w:t>oul</w:t>
      </w:r>
      <w:r w:rsidRPr="00C64FD9">
        <w:rPr>
          <w:rFonts w:ascii="Arial" w:eastAsia="Arial" w:hAnsi="Arial" w:cs="Arial"/>
          <w:sz w:val="22"/>
          <w:szCs w:val="22"/>
        </w:rPr>
        <w:t>d</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e</w:t>
      </w:r>
      <w:r w:rsidRPr="00C64FD9">
        <w:rPr>
          <w:rFonts w:ascii="Arial" w:eastAsia="Arial" w:hAnsi="Arial" w:cs="Arial"/>
          <w:spacing w:val="-2"/>
          <w:sz w:val="22"/>
          <w:szCs w:val="22"/>
        </w:rPr>
        <w:t>n</w:t>
      </w:r>
      <w:r w:rsidRPr="00C64FD9">
        <w:rPr>
          <w:rFonts w:ascii="Arial" w:eastAsia="Arial" w:hAnsi="Arial" w:cs="Arial"/>
          <w:spacing w:val="1"/>
          <w:sz w:val="22"/>
          <w:szCs w:val="22"/>
        </w:rPr>
        <w:t>c</w:t>
      </w:r>
      <w:r w:rsidRPr="00C64FD9">
        <w:rPr>
          <w:rFonts w:ascii="Arial" w:eastAsia="Arial" w:hAnsi="Arial" w:cs="Arial"/>
          <w:spacing w:val="-2"/>
          <w:sz w:val="22"/>
          <w:szCs w:val="22"/>
        </w:rPr>
        <w:t>o</w:t>
      </w:r>
      <w:r w:rsidRPr="00C64FD9">
        <w:rPr>
          <w:rFonts w:ascii="Arial" w:eastAsia="Arial" w:hAnsi="Arial" w:cs="Arial"/>
          <w:spacing w:val="1"/>
          <w:sz w:val="22"/>
          <w:szCs w:val="22"/>
        </w:rPr>
        <w:t>mp</w:t>
      </w:r>
      <w:r w:rsidRPr="00C64FD9">
        <w:rPr>
          <w:rFonts w:ascii="Arial" w:eastAsia="Arial" w:hAnsi="Arial" w:cs="Arial"/>
          <w:spacing w:val="-2"/>
          <w:sz w:val="22"/>
          <w:szCs w:val="22"/>
        </w:rPr>
        <w:t>a</w:t>
      </w:r>
      <w:r w:rsidRPr="00C64FD9">
        <w:rPr>
          <w:rFonts w:ascii="Arial" w:eastAsia="Arial" w:hAnsi="Arial" w:cs="Arial"/>
          <w:spacing w:val="1"/>
          <w:sz w:val="22"/>
          <w:szCs w:val="22"/>
        </w:rPr>
        <w:t>s</w:t>
      </w:r>
      <w:r w:rsidRPr="00C64FD9">
        <w:rPr>
          <w:rFonts w:ascii="Arial" w:eastAsia="Arial" w:hAnsi="Arial" w:cs="Arial"/>
          <w:sz w:val="22"/>
          <w:szCs w:val="22"/>
        </w:rPr>
        <w:t>s</w:t>
      </w:r>
      <w:r w:rsidRPr="00C64FD9">
        <w:rPr>
          <w:rFonts w:ascii="Arial" w:eastAsia="Arial" w:hAnsi="Arial" w:cs="Arial"/>
          <w:spacing w:val="1"/>
          <w:sz w:val="22"/>
          <w:szCs w:val="22"/>
        </w:rPr>
        <w:t xml:space="preserve"> </w:t>
      </w:r>
      <w:r w:rsidRPr="00C64FD9">
        <w:rPr>
          <w:rFonts w:ascii="Arial" w:eastAsia="Arial" w:hAnsi="Arial" w:cs="Arial"/>
          <w:spacing w:val="-2"/>
          <w:sz w:val="22"/>
          <w:szCs w:val="22"/>
        </w:rPr>
        <w:t>t</w:t>
      </w:r>
      <w:r w:rsidRPr="00C64FD9">
        <w:rPr>
          <w:rFonts w:ascii="Arial" w:eastAsia="Arial" w:hAnsi="Arial" w:cs="Arial"/>
          <w:spacing w:val="1"/>
          <w:sz w:val="22"/>
          <w:szCs w:val="22"/>
        </w:rPr>
        <w:t>h</w:t>
      </w:r>
      <w:r w:rsidRPr="00C64FD9">
        <w:rPr>
          <w:rFonts w:ascii="Arial" w:eastAsia="Arial" w:hAnsi="Arial" w:cs="Arial"/>
          <w:sz w:val="22"/>
          <w:szCs w:val="22"/>
        </w:rPr>
        <w:t>e</w:t>
      </w:r>
      <w:r w:rsidRPr="00C64FD9">
        <w:rPr>
          <w:rFonts w:ascii="Arial" w:eastAsia="Arial" w:hAnsi="Arial" w:cs="Arial"/>
          <w:spacing w:val="1"/>
          <w:sz w:val="22"/>
          <w:szCs w:val="22"/>
        </w:rPr>
        <w:t xml:space="preserve"> </w:t>
      </w:r>
      <w:r w:rsidRPr="00C64FD9">
        <w:rPr>
          <w:rFonts w:ascii="Arial" w:eastAsia="Arial" w:hAnsi="Arial" w:cs="Arial"/>
          <w:spacing w:val="-2"/>
          <w:sz w:val="22"/>
          <w:szCs w:val="22"/>
        </w:rPr>
        <w:t>f</w:t>
      </w:r>
      <w:r w:rsidRPr="00C64FD9">
        <w:rPr>
          <w:rFonts w:ascii="Arial" w:eastAsia="Arial" w:hAnsi="Arial" w:cs="Arial"/>
          <w:spacing w:val="1"/>
          <w:sz w:val="22"/>
          <w:szCs w:val="22"/>
        </w:rPr>
        <w:t>ol</w:t>
      </w:r>
      <w:r w:rsidRPr="00C64FD9">
        <w:rPr>
          <w:rFonts w:ascii="Arial" w:eastAsia="Arial" w:hAnsi="Arial" w:cs="Arial"/>
          <w:spacing w:val="-2"/>
          <w:sz w:val="22"/>
          <w:szCs w:val="22"/>
        </w:rPr>
        <w:t>l</w:t>
      </w:r>
      <w:r w:rsidRPr="00C64FD9">
        <w:rPr>
          <w:rFonts w:ascii="Arial" w:eastAsia="Arial" w:hAnsi="Arial" w:cs="Arial"/>
          <w:spacing w:val="1"/>
          <w:sz w:val="22"/>
          <w:szCs w:val="22"/>
        </w:rPr>
        <w:t>o</w:t>
      </w:r>
      <w:r w:rsidRPr="00C64FD9">
        <w:rPr>
          <w:rFonts w:ascii="Arial" w:eastAsia="Arial" w:hAnsi="Arial" w:cs="Arial"/>
          <w:sz w:val="22"/>
          <w:szCs w:val="22"/>
        </w:rPr>
        <w:t>wi</w:t>
      </w:r>
      <w:r w:rsidRPr="00C64FD9">
        <w:rPr>
          <w:rFonts w:ascii="Arial" w:eastAsia="Arial" w:hAnsi="Arial" w:cs="Arial"/>
          <w:spacing w:val="1"/>
          <w:sz w:val="22"/>
          <w:szCs w:val="22"/>
        </w:rPr>
        <w:t>ng</w:t>
      </w:r>
      <w:r w:rsidRPr="00C64FD9">
        <w:rPr>
          <w:rFonts w:ascii="Arial" w:eastAsia="Arial" w:hAnsi="Arial" w:cs="Arial"/>
          <w:sz w:val="22"/>
          <w:szCs w:val="22"/>
        </w:rPr>
        <w:t>:</w:t>
      </w:r>
    </w:p>
    <w:p w14:paraId="40644CE7" w14:textId="77777777" w:rsidR="00FB3D5D" w:rsidRPr="00C64FD9" w:rsidRDefault="00FB3D5D" w:rsidP="00FB3D5D">
      <w:pPr>
        <w:spacing w:before="9" w:line="100" w:lineRule="exact"/>
        <w:rPr>
          <w:rFonts w:ascii="Arial" w:hAnsi="Arial" w:cs="Arial"/>
          <w:sz w:val="22"/>
          <w:szCs w:val="22"/>
        </w:rPr>
      </w:pPr>
    </w:p>
    <w:p w14:paraId="62E707B1" w14:textId="2037CFDD" w:rsidR="00FB3D5D" w:rsidRPr="00C64FD9" w:rsidRDefault="00FB3D5D" w:rsidP="00E90D56">
      <w:pPr>
        <w:pStyle w:val="ListParagraph"/>
        <w:numPr>
          <w:ilvl w:val="1"/>
          <w:numId w:val="6"/>
        </w:numPr>
        <w:spacing w:line="360" w:lineRule="auto"/>
        <w:ind w:left="709" w:hanging="425"/>
        <w:rPr>
          <w:rFonts w:ascii="Arial" w:eastAsia="Arial" w:hAnsi="Arial" w:cs="Arial"/>
          <w:sz w:val="22"/>
          <w:szCs w:val="22"/>
        </w:rPr>
      </w:pPr>
      <w:r w:rsidRPr="00C64FD9">
        <w:rPr>
          <w:rFonts w:ascii="Arial" w:eastAsia="Arial" w:hAnsi="Arial" w:cs="Arial"/>
          <w:sz w:val="22"/>
          <w:szCs w:val="22"/>
        </w:rPr>
        <w:t xml:space="preserve">That the design is supported with adequate documentation, </w:t>
      </w:r>
      <w:proofErr w:type="gramStart"/>
      <w:r w:rsidRPr="00C64FD9">
        <w:rPr>
          <w:rFonts w:ascii="Arial" w:eastAsia="Arial" w:hAnsi="Arial" w:cs="Arial"/>
          <w:sz w:val="22"/>
          <w:szCs w:val="22"/>
        </w:rPr>
        <w:t>analyses</w:t>
      </w:r>
      <w:proofErr w:type="gramEnd"/>
      <w:r w:rsidRPr="00C64FD9">
        <w:rPr>
          <w:rFonts w:ascii="Arial" w:eastAsia="Arial" w:hAnsi="Arial" w:cs="Arial"/>
          <w:sz w:val="22"/>
          <w:szCs w:val="22"/>
        </w:rPr>
        <w:t xml:space="preserve"> and verification.</w:t>
      </w:r>
    </w:p>
    <w:p w14:paraId="444EB1CC" w14:textId="6294767F" w:rsidR="00FB3D5D" w:rsidRPr="00C64FD9" w:rsidRDefault="00FB3D5D" w:rsidP="00E90D56">
      <w:pPr>
        <w:pStyle w:val="ListParagraph"/>
        <w:numPr>
          <w:ilvl w:val="1"/>
          <w:numId w:val="6"/>
        </w:numPr>
        <w:spacing w:line="360" w:lineRule="auto"/>
        <w:ind w:left="709" w:hanging="425"/>
        <w:rPr>
          <w:rFonts w:ascii="Arial" w:eastAsia="Arial" w:hAnsi="Arial" w:cs="Arial"/>
          <w:sz w:val="22"/>
          <w:szCs w:val="22"/>
        </w:rPr>
      </w:pPr>
      <w:r w:rsidRPr="00C64FD9">
        <w:rPr>
          <w:rFonts w:ascii="Arial" w:eastAsia="Arial" w:hAnsi="Arial" w:cs="Arial"/>
          <w:sz w:val="22"/>
          <w:szCs w:val="22"/>
        </w:rPr>
        <w:t xml:space="preserve">That confirmation is obtained that the design is valid, </w:t>
      </w:r>
      <w:proofErr w:type="gramStart"/>
      <w:r w:rsidRPr="00C64FD9">
        <w:rPr>
          <w:rFonts w:ascii="Arial" w:eastAsia="Arial" w:hAnsi="Arial" w:cs="Arial"/>
          <w:sz w:val="22"/>
          <w:szCs w:val="22"/>
        </w:rPr>
        <w:t>correct</w:t>
      </w:r>
      <w:proofErr w:type="gramEnd"/>
      <w:r w:rsidRPr="00C64FD9">
        <w:rPr>
          <w:rFonts w:ascii="Arial" w:eastAsia="Arial" w:hAnsi="Arial" w:cs="Arial"/>
          <w:sz w:val="22"/>
          <w:szCs w:val="22"/>
        </w:rPr>
        <w:t xml:space="preserve"> and safe,</w:t>
      </w:r>
    </w:p>
    <w:p w14:paraId="43B672D9" w14:textId="77777777" w:rsidR="00E90D56" w:rsidRPr="00C64FD9" w:rsidRDefault="00FB3D5D" w:rsidP="00E90D56">
      <w:pPr>
        <w:pStyle w:val="ListParagraph"/>
        <w:numPr>
          <w:ilvl w:val="1"/>
          <w:numId w:val="6"/>
        </w:numPr>
        <w:spacing w:line="360" w:lineRule="auto"/>
        <w:ind w:left="709" w:hanging="425"/>
        <w:rPr>
          <w:rFonts w:ascii="Arial" w:eastAsia="Arial" w:hAnsi="Arial" w:cs="Arial"/>
          <w:sz w:val="18"/>
          <w:szCs w:val="18"/>
        </w:rPr>
      </w:pPr>
      <w:r w:rsidRPr="00C64FD9">
        <w:rPr>
          <w:rFonts w:ascii="Arial" w:eastAsia="Arial" w:hAnsi="Arial" w:cs="Arial"/>
          <w:sz w:val="22"/>
          <w:szCs w:val="22"/>
        </w:rPr>
        <w:t>That unauthorized or un-documented changes to the design</w:t>
      </w:r>
      <w:r w:rsidRPr="00C64FD9">
        <w:rPr>
          <w:rFonts w:ascii="Arial" w:eastAsia="Arial" w:hAnsi="Arial" w:cs="Arial"/>
          <w:spacing w:val="-1"/>
          <w:sz w:val="22"/>
          <w:szCs w:val="22"/>
        </w:rPr>
        <w:t xml:space="preserve"> </w:t>
      </w:r>
      <w:r w:rsidRPr="00C64FD9">
        <w:rPr>
          <w:rFonts w:ascii="Arial" w:eastAsia="Arial" w:hAnsi="Arial" w:cs="Arial"/>
          <w:spacing w:val="1"/>
          <w:sz w:val="22"/>
          <w:szCs w:val="22"/>
        </w:rPr>
        <w:t>a</w:t>
      </w:r>
      <w:r w:rsidRPr="00C64FD9">
        <w:rPr>
          <w:rFonts w:ascii="Arial" w:eastAsia="Arial" w:hAnsi="Arial" w:cs="Arial"/>
          <w:sz w:val="22"/>
          <w:szCs w:val="22"/>
        </w:rPr>
        <w:t>re</w:t>
      </w:r>
      <w:r w:rsidRPr="00C64FD9">
        <w:rPr>
          <w:rFonts w:ascii="Arial" w:eastAsia="Arial" w:hAnsi="Arial" w:cs="Arial"/>
          <w:spacing w:val="1"/>
          <w:sz w:val="22"/>
          <w:szCs w:val="22"/>
        </w:rPr>
        <w:t xml:space="preserve"> p</w:t>
      </w:r>
      <w:r w:rsidRPr="00C64FD9">
        <w:rPr>
          <w:rFonts w:ascii="Arial" w:eastAsia="Arial" w:hAnsi="Arial" w:cs="Arial"/>
          <w:spacing w:val="-2"/>
          <w:sz w:val="22"/>
          <w:szCs w:val="22"/>
        </w:rPr>
        <w:t>r</w:t>
      </w:r>
      <w:r w:rsidRPr="00C64FD9">
        <w:rPr>
          <w:rFonts w:ascii="Arial" w:eastAsia="Arial" w:hAnsi="Arial" w:cs="Arial"/>
          <w:spacing w:val="1"/>
          <w:sz w:val="22"/>
          <w:szCs w:val="22"/>
        </w:rPr>
        <w:t>ev</w:t>
      </w:r>
      <w:r w:rsidRPr="00C64FD9">
        <w:rPr>
          <w:rFonts w:ascii="Arial" w:eastAsia="Arial" w:hAnsi="Arial" w:cs="Arial"/>
          <w:spacing w:val="-2"/>
          <w:sz w:val="22"/>
          <w:szCs w:val="22"/>
        </w:rPr>
        <w:t>e</w:t>
      </w:r>
      <w:r w:rsidRPr="00C64FD9">
        <w:rPr>
          <w:rFonts w:ascii="Arial" w:eastAsia="Arial" w:hAnsi="Arial" w:cs="Arial"/>
          <w:spacing w:val="1"/>
          <w:sz w:val="22"/>
          <w:szCs w:val="22"/>
        </w:rPr>
        <w:t>n</w:t>
      </w:r>
      <w:r w:rsidRPr="00C64FD9">
        <w:rPr>
          <w:rFonts w:ascii="Arial" w:eastAsia="Arial" w:hAnsi="Arial" w:cs="Arial"/>
          <w:sz w:val="22"/>
          <w:szCs w:val="22"/>
        </w:rPr>
        <w:t>t</w:t>
      </w:r>
      <w:r w:rsidRPr="00C64FD9">
        <w:rPr>
          <w:rFonts w:ascii="Arial" w:eastAsia="Arial" w:hAnsi="Arial" w:cs="Arial"/>
          <w:spacing w:val="1"/>
          <w:sz w:val="22"/>
          <w:szCs w:val="22"/>
        </w:rPr>
        <w:t>ed</w:t>
      </w:r>
      <w:r w:rsidRPr="00C64FD9">
        <w:rPr>
          <w:rFonts w:ascii="Arial" w:eastAsia="Arial" w:hAnsi="Arial" w:cs="Arial"/>
          <w:sz w:val="22"/>
          <w:szCs w:val="22"/>
        </w:rPr>
        <w:t>.</w:t>
      </w:r>
      <w:r w:rsidRPr="00C64FD9">
        <w:rPr>
          <w:rFonts w:ascii="Arial" w:eastAsia="Arial" w:hAnsi="Arial" w:cs="Arial"/>
          <w:sz w:val="18"/>
          <w:szCs w:val="18"/>
        </w:rPr>
        <w:t xml:space="preserve"> </w:t>
      </w:r>
    </w:p>
    <w:p w14:paraId="36070BAC" w14:textId="209B7B5D" w:rsidR="00FB3D5D" w:rsidRPr="00C64FD9" w:rsidRDefault="00FB3D5D" w:rsidP="00E90D56">
      <w:pPr>
        <w:pStyle w:val="Heading2"/>
        <w:numPr>
          <w:ilvl w:val="1"/>
          <w:numId w:val="5"/>
        </w:numPr>
        <w:spacing w:line="276" w:lineRule="auto"/>
        <w:ind w:left="142" w:hanging="568"/>
        <w:rPr>
          <w:rFonts w:ascii="Arial" w:eastAsia="Times New Roman" w:hAnsi="Arial" w:cs="Arial"/>
          <w:i w:val="0"/>
          <w:iCs w:val="0"/>
          <w:caps/>
          <w:sz w:val="24"/>
          <w:szCs w:val="24"/>
        </w:rPr>
      </w:pPr>
      <w:bookmarkStart w:id="41" w:name="_Toc134461144"/>
      <w:bookmarkStart w:id="42" w:name="_Toc135313164"/>
      <w:r w:rsidRPr="00C64FD9">
        <w:rPr>
          <w:rFonts w:ascii="Arial" w:eastAsia="Times New Roman" w:hAnsi="Arial" w:cs="Arial"/>
          <w:i w:val="0"/>
          <w:iCs w:val="0"/>
          <w:caps/>
          <w:sz w:val="24"/>
          <w:szCs w:val="24"/>
        </w:rPr>
        <w:t>Filing and Archiving</w:t>
      </w:r>
      <w:bookmarkEnd w:id="41"/>
      <w:bookmarkEnd w:id="42"/>
    </w:p>
    <w:p w14:paraId="4757A3AB" w14:textId="77777777" w:rsidR="00FB3D5D" w:rsidRPr="00C64FD9" w:rsidRDefault="00FB3D5D" w:rsidP="00E90D56">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Electronic filing</w:t>
      </w:r>
    </w:p>
    <w:p w14:paraId="082EBD54" w14:textId="77777777" w:rsidR="00FB3D5D" w:rsidRPr="00C64FD9" w:rsidRDefault="00FB3D5D" w:rsidP="00FB3D5D">
      <w:pPr>
        <w:spacing w:before="9" w:line="100" w:lineRule="exact"/>
        <w:rPr>
          <w:rFonts w:ascii="Arial" w:hAnsi="Arial" w:cs="Arial"/>
          <w:sz w:val="11"/>
          <w:szCs w:val="11"/>
        </w:rPr>
      </w:pPr>
    </w:p>
    <w:p w14:paraId="0421E9B4" w14:textId="77777777" w:rsidR="00FB3D5D" w:rsidRPr="00C64FD9" w:rsidRDefault="00FB3D5D" w:rsidP="00E90D56">
      <w:pPr>
        <w:ind w:left="139" w:right="28"/>
        <w:jc w:val="both"/>
        <w:rPr>
          <w:rFonts w:ascii="Arial" w:eastAsia="Arial" w:hAnsi="Arial" w:cs="Arial"/>
          <w:sz w:val="22"/>
          <w:szCs w:val="22"/>
        </w:rPr>
      </w:pPr>
      <w:r w:rsidRPr="00C64FD9">
        <w:rPr>
          <w:rFonts w:ascii="Arial" w:eastAsia="Arial" w:hAnsi="Arial" w:cs="Arial"/>
          <w:sz w:val="22"/>
          <w:szCs w:val="22"/>
        </w:rPr>
        <w:t xml:space="preserve">The system will be set up with a hierarchy that matches the Work Breakdown Structure to facilitate    the search, </w:t>
      </w:r>
      <w:proofErr w:type="gramStart"/>
      <w:r w:rsidRPr="00C64FD9">
        <w:rPr>
          <w:rFonts w:ascii="Arial" w:eastAsia="Arial" w:hAnsi="Arial" w:cs="Arial"/>
          <w:sz w:val="22"/>
          <w:szCs w:val="22"/>
        </w:rPr>
        <w:t>retrieval</w:t>
      </w:r>
      <w:proofErr w:type="gramEnd"/>
      <w:r w:rsidRPr="00C64FD9">
        <w:rPr>
          <w:rFonts w:ascii="Arial" w:eastAsia="Arial" w:hAnsi="Arial" w:cs="Arial"/>
          <w:sz w:val="22"/>
          <w:szCs w:val="22"/>
        </w:rPr>
        <w:t xml:space="preserve"> and issue of documents according to both the asset or tag number or by the document numbering system.</w:t>
      </w:r>
    </w:p>
    <w:p w14:paraId="240F5BFC" w14:textId="77777777" w:rsidR="00FB3D5D" w:rsidRPr="00C64FD9" w:rsidRDefault="00FB3D5D" w:rsidP="00FB3D5D">
      <w:pPr>
        <w:spacing w:before="8" w:line="100" w:lineRule="exact"/>
        <w:rPr>
          <w:rFonts w:ascii="Arial" w:hAnsi="Arial" w:cs="Arial"/>
          <w:sz w:val="11"/>
          <w:szCs w:val="11"/>
        </w:rPr>
      </w:pPr>
    </w:p>
    <w:p w14:paraId="7C4891DC" w14:textId="77777777" w:rsidR="00FB3D5D" w:rsidRPr="00C64FD9" w:rsidRDefault="00FB3D5D" w:rsidP="00E90D56">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Hard copy filing</w:t>
      </w:r>
    </w:p>
    <w:p w14:paraId="0710916C" w14:textId="77777777" w:rsidR="00FB3D5D" w:rsidRPr="00C64FD9" w:rsidRDefault="00FB3D5D" w:rsidP="00FB3D5D">
      <w:pPr>
        <w:spacing w:before="9" w:line="100" w:lineRule="exact"/>
        <w:rPr>
          <w:rFonts w:ascii="Arial" w:hAnsi="Arial" w:cs="Arial"/>
          <w:sz w:val="11"/>
          <w:szCs w:val="11"/>
        </w:rPr>
      </w:pPr>
    </w:p>
    <w:p w14:paraId="21A79050" w14:textId="77777777" w:rsidR="00FB3D5D" w:rsidRPr="00C64FD9" w:rsidRDefault="00FB3D5D" w:rsidP="00E90D56">
      <w:pPr>
        <w:ind w:left="139" w:right="28"/>
        <w:jc w:val="both"/>
        <w:rPr>
          <w:rFonts w:ascii="Arial" w:eastAsia="Arial" w:hAnsi="Arial" w:cs="Arial"/>
          <w:sz w:val="22"/>
          <w:szCs w:val="22"/>
        </w:rPr>
      </w:pPr>
      <w:r w:rsidRPr="00C64FD9">
        <w:rPr>
          <w:rFonts w:ascii="Arial" w:eastAsia="Arial" w:hAnsi="Arial" w:cs="Arial"/>
          <w:sz w:val="22"/>
          <w:szCs w:val="22"/>
        </w:rPr>
        <w:t>A secure document control area will be set-up in the main project office that will hold all master copies of project documentation (including vendor documentation and superseded revisions of project documents). Retrieval of documents from this store will be managed by the document control group.</w:t>
      </w:r>
    </w:p>
    <w:p w14:paraId="345809C1" w14:textId="77777777" w:rsidR="00FB3D5D" w:rsidRPr="00C64FD9" w:rsidRDefault="00FB3D5D" w:rsidP="00FB3D5D">
      <w:pPr>
        <w:spacing w:before="9" w:line="100" w:lineRule="exact"/>
        <w:rPr>
          <w:rFonts w:ascii="Arial" w:hAnsi="Arial" w:cs="Arial"/>
          <w:sz w:val="11"/>
          <w:szCs w:val="11"/>
        </w:rPr>
      </w:pPr>
    </w:p>
    <w:p w14:paraId="1BB9973D" w14:textId="7D1B1C14" w:rsidR="00FB3D5D" w:rsidRPr="00C64FD9" w:rsidRDefault="00FB3D5D" w:rsidP="00E90D56">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Distribution, Timing and Dispatch of Documents</w:t>
      </w:r>
      <w:r w:rsidR="00E90D56" w:rsidRPr="00C64FD9">
        <w:rPr>
          <w:rFonts w:ascii="Arial" w:eastAsia="Arial" w:hAnsi="Arial" w:cs="Arial"/>
          <w:b/>
          <w:bCs/>
          <w:spacing w:val="-1"/>
          <w:sz w:val="22"/>
          <w:szCs w:val="22"/>
        </w:rPr>
        <w:t xml:space="preserve"> </w:t>
      </w:r>
      <w:r w:rsidRPr="00C64FD9">
        <w:rPr>
          <w:rFonts w:ascii="Arial" w:eastAsia="Arial" w:hAnsi="Arial" w:cs="Arial"/>
          <w:b/>
          <w:bCs/>
          <w:spacing w:val="-1"/>
          <w:sz w:val="22"/>
          <w:szCs w:val="22"/>
        </w:rPr>
        <w:t>Distribution Matrices</w:t>
      </w:r>
    </w:p>
    <w:p w14:paraId="39EBBFD3" w14:textId="77777777" w:rsidR="00FB3D5D" w:rsidRPr="00C64FD9" w:rsidRDefault="00FB3D5D" w:rsidP="00FB3D5D">
      <w:pPr>
        <w:rPr>
          <w:rFonts w:ascii="Arial" w:hAnsi="Arial" w:cs="Arial"/>
        </w:rPr>
      </w:pPr>
    </w:p>
    <w:p w14:paraId="7148A238" w14:textId="77777777" w:rsidR="00B34A47" w:rsidRDefault="00FB3D5D" w:rsidP="00E90D56">
      <w:pPr>
        <w:ind w:left="139" w:right="28"/>
        <w:jc w:val="both"/>
        <w:rPr>
          <w:rFonts w:ascii="Arial" w:eastAsia="Arial" w:hAnsi="Arial" w:cs="Arial"/>
          <w:sz w:val="22"/>
          <w:szCs w:val="22"/>
        </w:rPr>
      </w:pPr>
      <w:r w:rsidRPr="00C64FD9">
        <w:rPr>
          <w:rFonts w:ascii="Arial" w:eastAsia="Arial" w:hAnsi="Arial" w:cs="Arial"/>
          <w:sz w:val="22"/>
          <w:szCs w:val="22"/>
        </w:rPr>
        <w:t>Document distribution matrices will be set-up for the project. These documents detail the document types and review cycles required for each document.</w:t>
      </w:r>
    </w:p>
    <w:p w14:paraId="2DE0D82F" w14:textId="77777777" w:rsidR="00C64FD9" w:rsidRDefault="00C64FD9" w:rsidP="00E90D56">
      <w:pPr>
        <w:ind w:left="139" w:right="28"/>
        <w:jc w:val="both"/>
        <w:rPr>
          <w:rFonts w:ascii="Arial" w:eastAsia="Arial" w:hAnsi="Arial" w:cs="Arial"/>
          <w:sz w:val="22"/>
          <w:szCs w:val="22"/>
        </w:rPr>
      </w:pPr>
    </w:p>
    <w:p w14:paraId="40273479" w14:textId="77777777" w:rsidR="00FB3D5D" w:rsidRPr="00C64FD9" w:rsidRDefault="00FB3D5D" w:rsidP="00FB3D5D">
      <w:pPr>
        <w:spacing w:before="8" w:line="100" w:lineRule="exact"/>
        <w:rPr>
          <w:rFonts w:ascii="Arial" w:hAnsi="Arial" w:cs="Arial"/>
          <w:sz w:val="11"/>
          <w:szCs w:val="11"/>
        </w:rPr>
      </w:pPr>
    </w:p>
    <w:p w14:paraId="3B14CBB7" w14:textId="77777777" w:rsidR="00FB3D5D" w:rsidRPr="00C64FD9" w:rsidRDefault="00FB3D5D" w:rsidP="00E90D56">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Dispatch of Documents (within project team)</w:t>
      </w:r>
    </w:p>
    <w:p w14:paraId="27D80971" w14:textId="77777777" w:rsidR="00FB3D5D" w:rsidRPr="00C64FD9" w:rsidRDefault="00FB3D5D" w:rsidP="00FB3D5D">
      <w:pPr>
        <w:spacing w:before="9" w:line="100" w:lineRule="exact"/>
        <w:rPr>
          <w:rFonts w:ascii="Arial" w:hAnsi="Arial" w:cs="Arial"/>
          <w:sz w:val="11"/>
          <w:szCs w:val="11"/>
        </w:rPr>
      </w:pPr>
    </w:p>
    <w:p w14:paraId="25EF055A" w14:textId="11F1FBF7" w:rsidR="00FB3D5D" w:rsidRPr="00C64FD9" w:rsidRDefault="00E90D56" w:rsidP="00E90D56">
      <w:pPr>
        <w:ind w:left="139" w:right="28"/>
        <w:jc w:val="both"/>
        <w:rPr>
          <w:rFonts w:ascii="Arial" w:eastAsia="Arial" w:hAnsi="Arial" w:cs="Arial"/>
          <w:sz w:val="22"/>
          <w:szCs w:val="22"/>
        </w:rPr>
      </w:pPr>
      <w:r w:rsidRPr="00C64FD9">
        <w:rPr>
          <w:rFonts w:ascii="Arial" w:eastAsia="Arial" w:hAnsi="Arial" w:cs="Arial"/>
          <w:sz w:val="22"/>
          <w:szCs w:val="22"/>
        </w:rPr>
        <w:t>CONTRACTOR</w:t>
      </w:r>
      <w:r w:rsidR="00FB3D5D" w:rsidRPr="00C64FD9">
        <w:rPr>
          <w:rFonts w:ascii="Arial" w:eastAsia="Arial" w:hAnsi="Arial" w:cs="Arial"/>
          <w:sz w:val="22"/>
          <w:szCs w:val="22"/>
        </w:rPr>
        <w:t xml:space="preserve"> will utilize the functionality of approved System that will be used for Document Management to distribute documents internally via a registered individually numbered transmittal system. This same process will be used for issue of documentation to vendors / 3rd parties.</w:t>
      </w:r>
    </w:p>
    <w:p w14:paraId="5DAD043E" w14:textId="77777777" w:rsidR="00FB3D5D" w:rsidRPr="00C64FD9" w:rsidRDefault="00FB3D5D" w:rsidP="00FB3D5D">
      <w:pPr>
        <w:spacing w:before="9" w:line="100" w:lineRule="exact"/>
        <w:rPr>
          <w:rFonts w:ascii="Arial" w:hAnsi="Arial" w:cs="Arial"/>
          <w:sz w:val="11"/>
          <w:szCs w:val="11"/>
        </w:rPr>
      </w:pPr>
    </w:p>
    <w:p w14:paraId="5188A15A" w14:textId="77777777" w:rsidR="00FB3D5D" w:rsidRPr="00C64FD9" w:rsidRDefault="00FB3D5D" w:rsidP="00B34A47">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Dispatch of Documents (to CLIENT)</w:t>
      </w:r>
    </w:p>
    <w:p w14:paraId="01A2E9F1" w14:textId="77777777" w:rsidR="00FB3D5D" w:rsidRPr="00C64FD9" w:rsidRDefault="00FB3D5D" w:rsidP="00FB3D5D">
      <w:pPr>
        <w:spacing w:before="9" w:line="100" w:lineRule="exact"/>
        <w:rPr>
          <w:rFonts w:ascii="Arial" w:hAnsi="Arial" w:cs="Arial"/>
          <w:sz w:val="11"/>
          <w:szCs w:val="11"/>
        </w:rPr>
      </w:pPr>
    </w:p>
    <w:p w14:paraId="214D75C0" w14:textId="68C32545" w:rsidR="00FB3D5D" w:rsidRPr="00C64FD9" w:rsidRDefault="00E90D56" w:rsidP="00B34A47">
      <w:pPr>
        <w:ind w:left="139" w:right="28"/>
        <w:jc w:val="both"/>
        <w:rPr>
          <w:rFonts w:ascii="Arial" w:eastAsia="Arial" w:hAnsi="Arial" w:cs="Arial"/>
          <w:sz w:val="22"/>
          <w:szCs w:val="22"/>
        </w:rPr>
      </w:pPr>
      <w:r w:rsidRPr="00C64FD9">
        <w:rPr>
          <w:rFonts w:ascii="Arial" w:eastAsia="Arial" w:hAnsi="Arial" w:cs="Arial"/>
          <w:sz w:val="22"/>
          <w:szCs w:val="22"/>
        </w:rPr>
        <w:t>CONTRACTOR</w:t>
      </w:r>
      <w:r w:rsidR="00FB3D5D" w:rsidRPr="00C64FD9">
        <w:rPr>
          <w:rFonts w:ascii="Arial" w:eastAsia="Arial" w:hAnsi="Arial" w:cs="Arial"/>
          <w:sz w:val="22"/>
          <w:szCs w:val="22"/>
        </w:rPr>
        <w:t xml:space="preserve"> have implemented a process for managing both the document and data requirements for transfer</w:t>
      </w:r>
      <w:r w:rsidR="00B34A47" w:rsidRPr="00C64FD9">
        <w:rPr>
          <w:rFonts w:ascii="Arial" w:eastAsia="Arial" w:hAnsi="Arial" w:cs="Arial"/>
          <w:sz w:val="22"/>
          <w:szCs w:val="22"/>
        </w:rPr>
        <w:t xml:space="preserve"> </w:t>
      </w:r>
      <w:r w:rsidR="00FB3D5D" w:rsidRPr="00C64FD9">
        <w:rPr>
          <w:rFonts w:ascii="Arial" w:eastAsia="Arial" w:hAnsi="Arial" w:cs="Arial"/>
          <w:sz w:val="22"/>
          <w:szCs w:val="22"/>
        </w:rPr>
        <w:t>to CLIENT’s Documentation Issued for Review / Approval</w:t>
      </w:r>
      <w:r w:rsidR="00B34A47" w:rsidRPr="00C64FD9">
        <w:rPr>
          <w:rFonts w:ascii="Arial" w:eastAsia="Arial" w:hAnsi="Arial" w:cs="Arial"/>
          <w:sz w:val="22"/>
          <w:szCs w:val="22"/>
        </w:rPr>
        <w:t>.</w:t>
      </w:r>
    </w:p>
    <w:p w14:paraId="33AB1D5E" w14:textId="77777777" w:rsidR="00FB3D5D" w:rsidRPr="00C64FD9" w:rsidRDefault="00FB3D5D" w:rsidP="00B34A47">
      <w:pPr>
        <w:ind w:left="139" w:right="28"/>
        <w:jc w:val="both"/>
        <w:rPr>
          <w:rFonts w:ascii="Arial" w:eastAsia="Arial" w:hAnsi="Arial" w:cs="Arial"/>
          <w:sz w:val="22"/>
          <w:szCs w:val="22"/>
        </w:rPr>
      </w:pPr>
    </w:p>
    <w:p w14:paraId="46927817" w14:textId="2179B277" w:rsidR="00FB3D5D" w:rsidRPr="00C64FD9" w:rsidRDefault="00E90D56" w:rsidP="00B34A47">
      <w:pPr>
        <w:ind w:left="139" w:right="28"/>
        <w:jc w:val="both"/>
        <w:rPr>
          <w:rFonts w:ascii="Arial" w:eastAsia="Arial" w:hAnsi="Arial" w:cs="Arial"/>
          <w:sz w:val="22"/>
          <w:szCs w:val="22"/>
        </w:rPr>
      </w:pPr>
      <w:r w:rsidRPr="00C64FD9">
        <w:rPr>
          <w:rFonts w:ascii="Arial" w:eastAsia="Arial" w:hAnsi="Arial" w:cs="Arial"/>
          <w:sz w:val="22"/>
          <w:szCs w:val="22"/>
        </w:rPr>
        <w:t>CONTRACTOR</w:t>
      </w:r>
      <w:r w:rsidR="00FB3D5D" w:rsidRPr="00C64FD9">
        <w:rPr>
          <w:rFonts w:ascii="Arial" w:eastAsia="Arial" w:hAnsi="Arial" w:cs="Arial"/>
          <w:sz w:val="22"/>
          <w:szCs w:val="22"/>
        </w:rPr>
        <w:t xml:space="preserve"> follow strict documentation review processes by which all deliverables must go through a review and approval process, the level of which varies to suit the deliverable type. Sign-off is required at each </w:t>
      </w:r>
      <w:proofErr w:type="gramStart"/>
      <w:r w:rsidR="00FB3D5D" w:rsidRPr="00C64FD9">
        <w:rPr>
          <w:rFonts w:ascii="Arial" w:eastAsia="Arial" w:hAnsi="Arial" w:cs="Arial"/>
          <w:sz w:val="22"/>
          <w:szCs w:val="22"/>
        </w:rPr>
        <w:t>issued</w:t>
      </w:r>
      <w:proofErr w:type="gramEnd"/>
      <w:r w:rsidR="00FB3D5D" w:rsidRPr="00C64FD9">
        <w:rPr>
          <w:rFonts w:ascii="Arial" w:eastAsia="Arial" w:hAnsi="Arial" w:cs="Arial"/>
          <w:sz w:val="22"/>
          <w:szCs w:val="22"/>
        </w:rPr>
        <w:t xml:space="preserve"> (by originator, </w:t>
      </w:r>
      <w:proofErr w:type="gramStart"/>
      <w:r w:rsidR="00FB3D5D" w:rsidRPr="00C64FD9">
        <w:rPr>
          <w:rFonts w:ascii="Arial" w:eastAsia="Arial" w:hAnsi="Arial" w:cs="Arial"/>
          <w:sz w:val="22"/>
          <w:szCs w:val="22"/>
        </w:rPr>
        <w:t>checker</w:t>
      </w:r>
      <w:proofErr w:type="gramEnd"/>
      <w:r w:rsidR="00FB3D5D" w:rsidRPr="00C64FD9">
        <w:rPr>
          <w:rFonts w:ascii="Arial" w:eastAsia="Arial" w:hAnsi="Arial" w:cs="Arial"/>
          <w:sz w:val="22"/>
          <w:szCs w:val="22"/>
        </w:rPr>
        <w:t xml:space="preserve"> and approver).</w:t>
      </w:r>
    </w:p>
    <w:p w14:paraId="7C15D521" w14:textId="77777777" w:rsidR="00FB3D5D" w:rsidRPr="00C64FD9" w:rsidRDefault="00FB3D5D" w:rsidP="00B34A47">
      <w:pPr>
        <w:ind w:left="139" w:right="28"/>
        <w:jc w:val="both"/>
        <w:rPr>
          <w:rFonts w:ascii="Arial" w:eastAsia="Arial" w:hAnsi="Arial" w:cs="Arial"/>
          <w:sz w:val="22"/>
          <w:szCs w:val="22"/>
        </w:rPr>
      </w:pPr>
    </w:p>
    <w:p w14:paraId="6C9E5DD4" w14:textId="77777777" w:rsidR="00FB3D5D" w:rsidRPr="00C64FD9" w:rsidRDefault="00FB3D5D" w:rsidP="00B34A47">
      <w:pPr>
        <w:ind w:left="139" w:right="28"/>
        <w:jc w:val="both"/>
        <w:rPr>
          <w:rFonts w:ascii="Arial" w:eastAsia="Arial" w:hAnsi="Arial" w:cs="Arial"/>
          <w:sz w:val="22"/>
          <w:szCs w:val="22"/>
        </w:rPr>
      </w:pPr>
      <w:r w:rsidRPr="00C64FD9">
        <w:rPr>
          <w:rFonts w:ascii="Arial" w:eastAsia="Arial" w:hAnsi="Arial" w:cs="Arial"/>
          <w:sz w:val="22"/>
          <w:szCs w:val="22"/>
        </w:rPr>
        <w:t>The document distribution matrices will include data on the review process required for each type of deliverable and the distribution required.</w:t>
      </w:r>
    </w:p>
    <w:p w14:paraId="4643EA1C" w14:textId="07F1FA70" w:rsidR="00FB3D5D" w:rsidRPr="00C64FD9" w:rsidRDefault="00FB3D5D" w:rsidP="00B34A47">
      <w:pPr>
        <w:ind w:left="139" w:right="28"/>
        <w:jc w:val="both"/>
        <w:rPr>
          <w:rFonts w:ascii="Arial" w:eastAsia="Arial" w:hAnsi="Arial" w:cs="Arial"/>
          <w:sz w:val="22"/>
          <w:szCs w:val="22"/>
        </w:rPr>
      </w:pPr>
      <w:r w:rsidRPr="00C64FD9">
        <w:rPr>
          <w:rFonts w:ascii="Arial" w:eastAsia="Arial" w:hAnsi="Arial" w:cs="Arial"/>
          <w:sz w:val="22"/>
          <w:szCs w:val="22"/>
        </w:rPr>
        <w:lastRenderedPageBreak/>
        <w:t xml:space="preserve">These matrices will be reviewed with and approved by </w:t>
      </w:r>
      <w:r w:rsidR="00B34A47" w:rsidRPr="00C64FD9">
        <w:rPr>
          <w:rFonts w:ascii="Arial" w:eastAsia="Arial" w:hAnsi="Arial" w:cs="Arial"/>
          <w:sz w:val="22"/>
          <w:szCs w:val="22"/>
        </w:rPr>
        <w:t>CLIENTs</w:t>
      </w:r>
      <w:r w:rsidRPr="00C64FD9">
        <w:rPr>
          <w:rFonts w:ascii="Arial" w:eastAsia="Arial" w:hAnsi="Arial" w:cs="Arial"/>
          <w:sz w:val="22"/>
          <w:szCs w:val="22"/>
        </w:rPr>
        <w:t xml:space="preserve"> to ensure they meet the requirements of all </w:t>
      </w:r>
      <w:r w:rsidR="00B34A47" w:rsidRPr="00C64FD9">
        <w:rPr>
          <w:rFonts w:ascii="Arial" w:eastAsia="Arial" w:hAnsi="Arial" w:cs="Arial"/>
          <w:sz w:val="22"/>
          <w:szCs w:val="22"/>
        </w:rPr>
        <w:t>parties. These</w:t>
      </w:r>
      <w:r w:rsidRPr="00C64FD9">
        <w:rPr>
          <w:rFonts w:ascii="Arial" w:eastAsia="Arial" w:hAnsi="Arial" w:cs="Arial"/>
          <w:sz w:val="22"/>
          <w:szCs w:val="22"/>
        </w:rPr>
        <w:t xml:space="preserve"> procedures will also detail the turn-around time for comments on review documents</w:t>
      </w:r>
      <w:r w:rsidR="00B34A47" w:rsidRPr="00C64FD9">
        <w:rPr>
          <w:rFonts w:ascii="Arial" w:eastAsia="Arial" w:hAnsi="Arial" w:cs="Arial"/>
          <w:sz w:val="22"/>
          <w:szCs w:val="22"/>
        </w:rPr>
        <w:t>.</w:t>
      </w:r>
    </w:p>
    <w:p w14:paraId="36792132" w14:textId="77777777" w:rsidR="00FB3D5D" w:rsidRPr="00C64FD9" w:rsidRDefault="00FB3D5D" w:rsidP="00FB3D5D">
      <w:pPr>
        <w:spacing w:before="6" w:line="160" w:lineRule="exact"/>
        <w:rPr>
          <w:rFonts w:ascii="Arial" w:hAnsi="Arial" w:cs="Arial"/>
          <w:sz w:val="16"/>
          <w:szCs w:val="16"/>
        </w:rPr>
      </w:pPr>
    </w:p>
    <w:p w14:paraId="76460D90" w14:textId="6F75135D" w:rsidR="00FB3D5D" w:rsidRPr="00C64FD9" w:rsidRDefault="00FB3D5D" w:rsidP="00B34A47">
      <w:pPr>
        <w:pStyle w:val="Heading1"/>
        <w:numPr>
          <w:ilvl w:val="0"/>
          <w:numId w:val="5"/>
        </w:numPr>
        <w:spacing w:before="120" w:after="120"/>
        <w:ind w:left="142" w:hanging="568"/>
        <w:rPr>
          <w:rFonts w:ascii="Arial" w:eastAsia="Times New Roman" w:hAnsi="Arial" w:cs="Arial"/>
          <w:caps/>
          <w:sz w:val="28"/>
          <w:szCs w:val="36"/>
          <w:lang w:val="en-IN" w:eastAsia="en-GB"/>
        </w:rPr>
      </w:pPr>
      <w:bookmarkStart w:id="43" w:name="_Toc134461145"/>
      <w:bookmarkStart w:id="44" w:name="_Toc135313165"/>
      <w:r w:rsidRPr="00C64FD9">
        <w:rPr>
          <w:rFonts w:ascii="Arial" w:eastAsia="Times New Roman" w:hAnsi="Arial" w:cs="Arial"/>
          <w:caps/>
          <w:sz w:val="28"/>
          <w:szCs w:val="36"/>
          <w:lang w:val="en-IN" w:eastAsia="en-GB"/>
        </w:rPr>
        <w:t>PROJECT IMPLEMENTATION PLAN</w:t>
      </w:r>
      <w:bookmarkEnd w:id="43"/>
      <w:bookmarkEnd w:id="44"/>
    </w:p>
    <w:p w14:paraId="610509E7" w14:textId="26891F8A" w:rsidR="00FB3D5D" w:rsidRPr="00C64FD9" w:rsidRDefault="00FB3D5D" w:rsidP="00B34A47">
      <w:pPr>
        <w:pStyle w:val="Heading2"/>
        <w:numPr>
          <w:ilvl w:val="1"/>
          <w:numId w:val="5"/>
        </w:numPr>
        <w:spacing w:line="276" w:lineRule="auto"/>
        <w:ind w:left="142" w:hanging="568"/>
        <w:rPr>
          <w:rFonts w:ascii="Arial" w:eastAsia="Times New Roman" w:hAnsi="Arial" w:cs="Arial"/>
          <w:i w:val="0"/>
          <w:iCs w:val="0"/>
          <w:caps/>
          <w:sz w:val="24"/>
          <w:szCs w:val="24"/>
        </w:rPr>
      </w:pPr>
      <w:bookmarkStart w:id="45" w:name="_Toc134461146"/>
      <w:bookmarkStart w:id="46" w:name="_Toc135313166"/>
      <w:r w:rsidRPr="00C64FD9">
        <w:rPr>
          <w:rFonts w:ascii="Arial" w:eastAsia="Times New Roman" w:hAnsi="Arial" w:cs="Arial"/>
          <w:i w:val="0"/>
          <w:iCs w:val="0"/>
          <w:caps/>
          <w:sz w:val="24"/>
          <w:szCs w:val="24"/>
        </w:rPr>
        <w:t>EXECUTION POLICIES</w:t>
      </w:r>
      <w:bookmarkEnd w:id="45"/>
      <w:bookmarkEnd w:id="46"/>
    </w:p>
    <w:p w14:paraId="27A776BB" w14:textId="0C9BBD83" w:rsidR="00FB3D5D" w:rsidRPr="00C64FD9" w:rsidRDefault="00FB3D5D" w:rsidP="00B34A47">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Ethical Code</w:t>
      </w:r>
    </w:p>
    <w:p w14:paraId="5E82A2A6" w14:textId="77777777" w:rsidR="00FB3D5D" w:rsidRPr="00C64FD9" w:rsidRDefault="00FB3D5D" w:rsidP="00FB3D5D">
      <w:pPr>
        <w:spacing w:before="10" w:line="100" w:lineRule="exact"/>
        <w:rPr>
          <w:rFonts w:ascii="Arial" w:hAnsi="Arial" w:cs="Arial"/>
          <w:sz w:val="11"/>
          <w:szCs w:val="11"/>
        </w:rPr>
      </w:pPr>
    </w:p>
    <w:p w14:paraId="15BEFEEB" w14:textId="547F3119" w:rsidR="00FB3D5D" w:rsidRPr="00C64FD9" w:rsidRDefault="00FB3D5D" w:rsidP="00B34A47">
      <w:pPr>
        <w:ind w:left="139" w:right="28"/>
        <w:jc w:val="both"/>
        <w:rPr>
          <w:rFonts w:ascii="Arial" w:eastAsia="Arial" w:hAnsi="Arial" w:cs="Arial"/>
          <w:sz w:val="22"/>
          <w:szCs w:val="22"/>
        </w:rPr>
      </w:pPr>
      <w:r w:rsidRPr="00C64FD9">
        <w:rPr>
          <w:rFonts w:ascii="Arial" w:eastAsia="Arial" w:hAnsi="Arial" w:cs="Arial"/>
          <w:sz w:val="22"/>
          <w:szCs w:val="22"/>
        </w:rPr>
        <w:t>The main function of the Ethical Code and Code of Conduct is to make the fundamental values and principles which guide the activities of the Companies of the   Group within the organization and to all external interlocutors.</w:t>
      </w:r>
    </w:p>
    <w:p w14:paraId="5B463711" w14:textId="77777777" w:rsidR="00FB3D5D" w:rsidRPr="00C64FD9" w:rsidRDefault="00FB3D5D" w:rsidP="00B34A47">
      <w:pPr>
        <w:ind w:left="139" w:right="28"/>
        <w:jc w:val="both"/>
        <w:rPr>
          <w:rFonts w:ascii="Arial" w:eastAsia="Arial" w:hAnsi="Arial" w:cs="Arial"/>
          <w:sz w:val="22"/>
          <w:szCs w:val="22"/>
        </w:rPr>
      </w:pPr>
    </w:p>
    <w:p w14:paraId="2FBB5BC5" w14:textId="6A6C3FFA" w:rsidR="00FB3D5D" w:rsidRPr="00C64FD9" w:rsidRDefault="00FB3D5D" w:rsidP="00B34A47">
      <w:pPr>
        <w:ind w:left="139" w:right="28"/>
        <w:jc w:val="both"/>
        <w:rPr>
          <w:rFonts w:ascii="Arial" w:eastAsia="Arial" w:hAnsi="Arial" w:cs="Arial"/>
          <w:sz w:val="22"/>
          <w:szCs w:val="22"/>
        </w:rPr>
      </w:pPr>
      <w:r w:rsidRPr="00C64FD9">
        <w:rPr>
          <w:rFonts w:ascii="Arial" w:eastAsia="Arial" w:hAnsi="Arial" w:cs="Arial"/>
          <w:sz w:val="22"/>
          <w:szCs w:val="22"/>
        </w:rPr>
        <w:t xml:space="preserve">The application of such Code is mandatory for all the personnel of </w:t>
      </w:r>
      <w:r w:rsidR="00B34A47" w:rsidRPr="00C64FD9">
        <w:rPr>
          <w:rFonts w:ascii="Arial" w:eastAsia="Arial" w:hAnsi="Arial" w:cs="Arial"/>
          <w:sz w:val="22"/>
          <w:szCs w:val="22"/>
        </w:rPr>
        <w:t>the Contractor</w:t>
      </w:r>
      <w:r w:rsidRPr="00C64FD9">
        <w:rPr>
          <w:rFonts w:ascii="Arial" w:eastAsia="Arial" w:hAnsi="Arial" w:cs="Arial"/>
          <w:sz w:val="22"/>
          <w:szCs w:val="22"/>
        </w:rPr>
        <w:t xml:space="preserve"> including both management and staff personnel and will ensure Client that each Project Team member will individually conduct with the purpose of </w:t>
      </w:r>
      <w:r w:rsidR="00B34A47" w:rsidRPr="00C64FD9">
        <w:rPr>
          <w:rFonts w:ascii="Arial" w:eastAsia="Arial" w:hAnsi="Arial" w:cs="Arial"/>
          <w:sz w:val="22"/>
          <w:szCs w:val="22"/>
        </w:rPr>
        <w:t xml:space="preserve">confirming </w:t>
      </w:r>
      <w:r w:rsidR="00EC380B" w:rsidRPr="00C64FD9">
        <w:rPr>
          <w:rFonts w:ascii="Arial" w:eastAsia="Arial" w:hAnsi="Arial" w:cs="Arial"/>
          <w:sz w:val="22"/>
          <w:szCs w:val="22"/>
        </w:rPr>
        <w:t xml:space="preserve">the </w:t>
      </w:r>
      <w:proofErr w:type="gramStart"/>
      <w:r w:rsidR="00EC380B" w:rsidRPr="00C64FD9">
        <w:rPr>
          <w:rFonts w:ascii="Arial" w:eastAsia="Arial" w:hAnsi="Arial" w:cs="Arial"/>
          <w:sz w:val="22"/>
          <w:szCs w:val="22"/>
        </w:rPr>
        <w:t>image</w:t>
      </w:r>
      <w:r w:rsidRPr="00C64FD9">
        <w:rPr>
          <w:rFonts w:ascii="Arial" w:eastAsia="Arial" w:hAnsi="Arial" w:cs="Arial"/>
          <w:sz w:val="22"/>
          <w:szCs w:val="22"/>
        </w:rPr>
        <w:t xml:space="preserve">  of</w:t>
      </w:r>
      <w:proofErr w:type="gramEnd"/>
      <w:r w:rsidRPr="00C64FD9">
        <w:rPr>
          <w:rFonts w:ascii="Arial" w:eastAsia="Arial" w:hAnsi="Arial" w:cs="Arial"/>
          <w:sz w:val="22"/>
          <w:szCs w:val="22"/>
        </w:rPr>
        <w:t xml:space="preserve"> correctness,  prestige  and  the  good  reputation which  have always been  assets of </w:t>
      </w:r>
      <w:r w:rsidR="00E90D56" w:rsidRPr="00C64FD9">
        <w:rPr>
          <w:rFonts w:ascii="Arial" w:eastAsia="Arial" w:hAnsi="Arial" w:cs="Arial"/>
          <w:sz w:val="22"/>
          <w:szCs w:val="22"/>
        </w:rPr>
        <w:t xml:space="preserve"> Contractor</w:t>
      </w:r>
      <w:r w:rsidRPr="00C64FD9">
        <w:rPr>
          <w:rFonts w:ascii="Arial" w:eastAsia="Arial" w:hAnsi="Arial" w:cs="Arial"/>
          <w:sz w:val="22"/>
          <w:szCs w:val="22"/>
        </w:rPr>
        <w:t xml:space="preserve">.  </w:t>
      </w:r>
      <w:r w:rsidR="00EC380B" w:rsidRPr="00C64FD9">
        <w:rPr>
          <w:rFonts w:ascii="Arial" w:eastAsia="Arial" w:hAnsi="Arial" w:cs="Arial"/>
          <w:sz w:val="22"/>
          <w:szCs w:val="22"/>
        </w:rPr>
        <w:t>The Ethical</w:t>
      </w:r>
      <w:r w:rsidRPr="00C64FD9">
        <w:rPr>
          <w:rFonts w:ascii="Arial" w:eastAsia="Arial" w:hAnsi="Arial" w:cs="Arial"/>
          <w:sz w:val="22"/>
          <w:szCs w:val="22"/>
        </w:rPr>
        <w:t xml:space="preserve"> Code and Code of Conduct are available upon request.</w:t>
      </w:r>
    </w:p>
    <w:p w14:paraId="41BC712E" w14:textId="77777777" w:rsidR="00FB3D5D" w:rsidRPr="00C64FD9" w:rsidRDefault="00FB3D5D" w:rsidP="00FB3D5D">
      <w:pPr>
        <w:spacing w:before="20" w:line="220" w:lineRule="exact"/>
        <w:rPr>
          <w:rFonts w:ascii="Arial" w:hAnsi="Arial" w:cs="Arial"/>
          <w:sz w:val="22"/>
          <w:szCs w:val="22"/>
        </w:rPr>
      </w:pPr>
    </w:p>
    <w:p w14:paraId="754EB8AA" w14:textId="4DC20FF9" w:rsidR="00FB3D5D" w:rsidRPr="00C64FD9" w:rsidRDefault="00FB3D5D" w:rsidP="00B34A47">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Quality Assurance</w:t>
      </w:r>
    </w:p>
    <w:p w14:paraId="680F527C" w14:textId="77777777" w:rsidR="00FB3D5D" w:rsidRPr="00C64FD9" w:rsidRDefault="00FB3D5D" w:rsidP="00FB3D5D">
      <w:pPr>
        <w:spacing w:before="4" w:line="120" w:lineRule="exact"/>
        <w:rPr>
          <w:rFonts w:ascii="Arial" w:hAnsi="Arial" w:cs="Arial"/>
          <w:sz w:val="12"/>
          <w:szCs w:val="12"/>
        </w:rPr>
      </w:pPr>
    </w:p>
    <w:p w14:paraId="51DB29FF" w14:textId="6D0C105F" w:rsidR="00FB3D5D" w:rsidRPr="00C64FD9" w:rsidRDefault="00FB3D5D" w:rsidP="00B34A47">
      <w:pPr>
        <w:spacing w:before="120" w:after="120" w:line="276" w:lineRule="auto"/>
        <w:ind w:left="139" w:right="28"/>
        <w:jc w:val="both"/>
        <w:rPr>
          <w:rFonts w:ascii="Arial" w:eastAsia="Arial" w:hAnsi="Arial" w:cs="Arial"/>
          <w:sz w:val="22"/>
          <w:szCs w:val="22"/>
        </w:rPr>
      </w:pPr>
      <w:r w:rsidRPr="00C64FD9">
        <w:rPr>
          <w:rFonts w:ascii="Arial" w:eastAsia="Arial" w:hAnsi="Arial" w:cs="Arial"/>
          <w:sz w:val="22"/>
          <w:szCs w:val="22"/>
        </w:rPr>
        <w:t xml:space="preserve">A Quality Manager will be appointed to make sure that documentation quality will </w:t>
      </w:r>
      <w:r w:rsidR="00B34A47" w:rsidRPr="00C64FD9">
        <w:rPr>
          <w:rFonts w:ascii="Arial" w:eastAsia="Arial" w:hAnsi="Arial" w:cs="Arial"/>
          <w:sz w:val="22"/>
          <w:szCs w:val="22"/>
        </w:rPr>
        <w:t>meet Contractor</w:t>
      </w:r>
      <w:r w:rsidRPr="00C64FD9">
        <w:rPr>
          <w:rFonts w:ascii="Arial" w:eastAsia="Arial" w:hAnsi="Arial" w:cs="Arial"/>
          <w:sz w:val="22"/>
          <w:szCs w:val="22"/>
        </w:rPr>
        <w:t xml:space="preserve"> and Client requirements. All activities will be performed according to the ISO 9001 certified quality system </w:t>
      </w:r>
      <w:r w:rsidR="00B34A47" w:rsidRPr="00C64FD9">
        <w:rPr>
          <w:rFonts w:ascii="Arial" w:eastAsia="Arial" w:hAnsi="Arial" w:cs="Arial"/>
          <w:sz w:val="22"/>
          <w:szCs w:val="22"/>
        </w:rPr>
        <w:t>of Contractor</w:t>
      </w:r>
      <w:r w:rsidRPr="00C64FD9">
        <w:rPr>
          <w:rFonts w:ascii="Arial" w:eastAsia="Arial" w:hAnsi="Arial" w:cs="Arial"/>
          <w:sz w:val="22"/>
          <w:szCs w:val="22"/>
        </w:rPr>
        <w:t xml:space="preserve"> (ISO</w:t>
      </w:r>
      <w:r w:rsidR="00B34A47" w:rsidRPr="00C64FD9">
        <w:rPr>
          <w:rFonts w:ascii="Arial" w:eastAsia="Arial" w:hAnsi="Arial" w:cs="Arial"/>
          <w:sz w:val="22"/>
          <w:szCs w:val="22"/>
        </w:rPr>
        <w:t xml:space="preserve"> </w:t>
      </w:r>
      <w:r w:rsidRPr="00C64FD9">
        <w:rPr>
          <w:rFonts w:ascii="Arial" w:eastAsia="Arial" w:hAnsi="Arial" w:cs="Arial"/>
          <w:sz w:val="22"/>
          <w:szCs w:val="22"/>
        </w:rPr>
        <w:t xml:space="preserve">9001 certificate is available upon request) and in strict compliance </w:t>
      </w:r>
      <w:r w:rsidR="00B34A47" w:rsidRPr="00C64FD9">
        <w:rPr>
          <w:rFonts w:ascii="Arial" w:eastAsia="Arial" w:hAnsi="Arial" w:cs="Arial"/>
          <w:sz w:val="22"/>
          <w:szCs w:val="22"/>
        </w:rPr>
        <w:t>with Contractor’s</w:t>
      </w:r>
      <w:r w:rsidRPr="00C64FD9">
        <w:rPr>
          <w:rFonts w:ascii="Arial" w:eastAsia="Arial" w:hAnsi="Arial" w:cs="Arial"/>
          <w:sz w:val="22"/>
          <w:szCs w:val="22"/>
        </w:rPr>
        <w:t xml:space="preserve"> policy that states that “any service undertaken by   CONSULTING shall be performed to the highest professional level, and shall be carried out in such manner that:</w:t>
      </w:r>
    </w:p>
    <w:p w14:paraId="5FE70A9B" w14:textId="02DCEDFF" w:rsidR="00FB3D5D" w:rsidRPr="00C64FD9" w:rsidRDefault="00FB3D5D" w:rsidP="00B34A47">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The Client’s needs and requirements are understood and complied </w:t>
      </w:r>
      <w:proofErr w:type="gramStart"/>
      <w:r w:rsidRPr="00C64FD9">
        <w:rPr>
          <w:rFonts w:ascii="Arial" w:eastAsia="Arial" w:hAnsi="Arial" w:cs="Arial"/>
          <w:sz w:val="22"/>
          <w:szCs w:val="22"/>
        </w:rPr>
        <w:t>with;</w:t>
      </w:r>
      <w:proofErr w:type="gramEnd"/>
    </w:p>
    <w:p w14:paraId="3D8EB686" w14:textId="6A720C2E" w:rsidR="00FB3D5D" w:rsidRPr="00C64FD9" w:rsidRDefault="00FB3D5D" w:rsidP="00B34A47">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The results meet professional </w:t>
      </w:r>
      <w:proofErr w:type="gramStart"/>
      <w:r w:rsidRPr="00C64FD9">
        <w:rPr>
          <w:rFonts w:ascii="Arial" w:eastAsia="Arial" w:hAnsi="Arial" w:cs="Arial"/>
          <w:sz w:val="22"/>
          <w:szCs w:val="22"/>
        </w:rPr>
        <w:t>standards;</w:t>
      </w:r>
      <w:proofErr w:type="gramEnd"/>
    </w:p>
    <w:p w14:paraId="26FD00D5" w14:textId="344A347A" w:rsidR="00FB3D5D" w:rsidRPr="00C64FD9" w:rsidRDefault="00FB3D5D" w:rsidP="00B34A47">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The agreement is </w:t>
      </w:r>
      <w:proofErr w:type="gramStart"/>
      <w:r w:rsidRPr="00C64FD9">
        <w:rPr>
          <w:rFonts w:ascii="Arial" w:eastAsia="Arial" w:hAnsi="Arial" w:cs="Arial"/>
          <w:sz w:val="22"/>
          <w:szCs w:val="22"/>
        </w:rPr>
        <w:t>fulfilled;</w:t>
      </w:r>
      <w:proofErr w:type="gramEnd"/>
    </w:p>
    <w:p w14:paraId="5315B02A" w14:textId="1DCBF826" w:rsidR="00FB3D5D" w:rsidRPr="00C64FD9" w:rsidRDefault="00FB3D5D" w:rsidP="00B34A47">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Environmental, </w:t>
      </w:r>
      <w:proofErr w:type="gramStart"/>
      <w:r w:rsidRPr="00C64FD9">
        <w:rPr>
          <w:rFonts w:ascii="Arial" w:eastAsia="Arial" w:hAnsi="Arial" w:cs="Arial"/>
          <w:sz w:val="22"/>
          <w:szCs w:val="22"/>
        </w:rPr>
        <w:t>social</w:t>
      </w:r>
      <w:proofErr w:type="gramEnd"/>
      <w:r w:rsidRPr="00C64FD9">
        <w:rPr>
          <w:rFonts w:ascii="Arial" w:eastAsia="Arial" w:hAnsi="Arial" w:cs="Arial"/>
          <w:sz w:val="22"/>
          <w:szCs w:val="22"/>
        </w:rPr>
        <w:t xml:space="preserve"> and health &amp; safety aspects are considered”.</w:t>
      </w:r>
    </w:p>
    <w:p w14:paraId="0611CCB9" w14:textId="77777777" w:rsidR="00FB3D5D" w:rsidRPr="00C64FD9" w:rsidRDefault="00FB3D5D" w:rsidP="00FB3D5D">
      <w:pPr>
        <w:rPr>
          <w:rFonts w:ascii="Arial" w:eastAsia="Arial" w:hAnsi="Arial" w:cs="Arial"/>
          <w:sz w:val="18"/>
          <w:szCs w:val="18"/>
        </w:rPr>
      </w:pPr>
    </w:p>
    <w:p w14:paraId="73E789BB" w14:textId="77777777" w:rsidR="00FB3D5D" w:rsidRPr="00C64FD9" w:rsidRDefault="00FB3D5D" w:rsidP="00FB3D5D">
      <w:pPr>
        <w:rPr>
          <w:rFonts w:ascii="Arial" w:eastAsia="Arial" w:hAnsi="Arial" w:cs="Arial"/>
          <w:sz w:val="18"/>
          <w:szCs w:val="18"/>
        </w:rPr>
      </w:pPr>
    </w:p>
    <w:p w14:paraId="149BB170" w14:textId="28EBA4F1" w:rsidR="00FB3D5D" w:rsidRPr="00C64FD9" w:rsidRDefault="00FB3D5D" w:rsidP="00B34A47">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Occupational Health and Safety</w:t>
      </w:r>
    </w:p>
    <w:p w14:paraId="33F2DBBF" w14:textId="77777777" w:rsidR="00FB3D5D" w:rsidRPr="00C64FD9" w:rsidRDefault="00FB3D5D" w:rsidP="00FB3D5D">
      <w:pPr>
        <w:spacing w:before="10" w:line="100" w:lineRule="exact"/>
        <w:rPr>
          <w:rFonts w:ascii="Arial" w:hAnsi="Arial" w:cs="Arial"/>
          <w:sz w:val="11"/>
          <w:szCs w:val="11"/>
        </w:rPr>
      </w:pPr>
    </w:p>
    <w:p w14:paraId="1A8515BD" w14:textId="35E5D3FE" w:rsidR="00FB3D5D" w:rsidRPr="00C64FD9" w:rsidRDefault="00FB3D5D" w:rsidP="00B34A47">
      <w:pPr>
        <w:spacing w:before="120" w:after="120" w:line="276" w:lineRule="auto"/>
        <w:ind w:left="139" w:right="28"/>
        <w:jc w:val="both"/>
        <w:rPr>
          <w:rFonts w:ascii="Arial" w:eastAsia="Arial" w:hAnsi="Arial" w:cs="Arial"/>
          <w:sz w:val="22"/>
          <w:szCs w:val="22"/>
        </w:rPr>
      </w:pPr>
      <w:r w:rsidRPr="00C64FD9">
        <w:rPr>
          <w:rFonts w:ascii="Arial" w:eastAsia="Arial" w:hAnsi="Arial" w:cs="Arial"/>
          <w:sz w:val="22"/>
          <w:szCs w:val="22"/>
        </w:rPr>
        <w:t xml:space="preserve">All activities will be executed and managed in compliance </w:t>
      </w:r>
      <w:r w:rsidR="00B34A47" w:rsidRPr="00C64FD9">
        <w:rPr>
          <w:rFonts w:ascii="Arial" w:eastAsia="Arial" w:hAnsi="Arial" w:cs="Arial"/>
          <w:sz w:val="22"/>
          <w:szCs w:val="22"/>
        </w:rPr>
        <w:t xml:space="preserve">with </w:t>
      </w:r>
      <w:r w:rsidRPr="00C64FD9">
        <w:rPr>
          <w:rFonts w:ascii="Arial" w:eastAsia="Arial" w:hAnsi="Arial" w:cs="Arial"/>
          <w:sz w:val="22"/>
          <w:szCs w:val="22"/>
        </w:rPr>
        <w:t>certified OHSE</w:t>
      </w:r>
      <w:r w:rsidR="00B34A47" w:rsidRPr="00C64FD9">
        <w:rPr>
          <w:rFonts w:ascii="Arial" w:eastAsia="Arial" w:hAnsi="Arial" w:cs="Arial"/>
          <w:sz w:val="22"/>
          <w:szCs w:val="22"/>
        </w:rPr>
        <w:t xml:space="preserve"> </w:t>
      </w:r>
      <w:r w:rsidRPr="00C64FD9">
        <w:rPr>
          <w:rFonts w:ascii="Arial" w:eastAsia="Arial" w:hAnsi="Arial" w:cs="Arial"/>
          <w:sz w:val="22"/>
          <w:szCs w:val="22"/>
        </w:rPr>
        <w:t>management system.</w:t>
      </w:r>
    </w:p>
    <w:p w14:paraId="4877D9C2" w14:textId="73237116" w:rsidR="00FB3D5D" w:rsidRPr="00C64FD9" w:rsidRDefault="00FB3D5D" w:rsidP="00B34A47">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Environmental Management System</w:t>
      </w:r>
    </w:p>
    <w:p w14:paraId="38E9D386" w14:textId="77777777" w:rsidR="00FB3D5D" w:rsidRPr="00C64FD9" w:rsidRDefault="00FB3D5D" w:rsidP="00FB3D5D">
      <w:pPr>
        <w:spacing w:before="10" w:line="100" w:lineRule="exact"/>
        <w:rPr>
          <w:rFonts w:ascii="Arial" w:hAnsi="Arial" w:cs="Arial"/>
          <w:sz w:val="11"/>
          <w:szCs w:val="11"/>
        </w:rPr>
      </w:pPr>
    </w:p>
    <w:p w14:paraId="7D6492AB" w14:textId="6D5A4383" w:rsidR="00FB3D5D" w:rsidRPr="00C64FD9" w:rsidRDefault="00FB3D5D" w:rsidP="00B34A47">
      <w:pPr>
        <w:spacing w:before="120" w:after="120" w:line="276" w:lineRule="auto"/>
        <w:ind w:left="139" w:right="28"/>
        <w:jc w:val="both"/>
        <w:rPr>
          <w:rFonts w:ascii="Arial" w:eastAsia="Arial" w:hAnsi="Arial" w:cs="Arial"/>
          <w:sz w:val="22"/>
          <w:szCs w:val="22"/>
        </w:rPr>
      </w:pPr>
      <w:r w:rsidRPr="00C64FD9">
        <w:rPr>
          <w:rFonts w:ascii="Arial" w:eastAsia="Arial" w:hAnsi="Arial" w:cs="Arial"/>
          <w:sz w:val="22"/>
          <w:szCs w:val="22"/>
        </w:rPr>
        <w:t xml:space="preserve">All activities will be performed according to the ISO 14001 certified environmental system </w:t>
      </w:r>
      <w:r w:rsidR="00B34A47" w:rsidRPr="00C64FD9">
        <w:rPr>
          <w:rFonts w:ascii="Arial" w:eastAsia="Arial" w:hAnsi="Arial" w:cs="Arial"/>
          <w:sz w:val="22"/>
          <w:szCs w:val="22"/>
        </w:rPr>
        <w:t>of Contractor</w:t>
      </w:r>
      <w:r w:rsidRPr="00C64FD9">
        <w:rPr>
          <w:rFonts w:ascii="Arial" w:eastAsia="Arial" w:hAnsi="Arial" w:cs="Arial"/>
          <w:sz w:val="22"/>
          <w:szCs w:val="22"/>
        </w:rPr>
        <w:t xml:space="preserve"> (ISO 14001 certificate is available upon request) and in strict compliance </w:t>
      </w:r>
      <w:r w:rsidR="00B34A47" w:rsidRPr="00C64FD9">
        <w:rPr>
          <w:rFonts w:ascii="Arial" w:eastAsia="Arial" w:hAnsi="Arial" w:cs="Arial"/>
          <w:sz w:val="22"/>
          <w:szCs w:val="22"/>
        </w:rPr>
        <w:t>with Contractor’s</w:t>
      </w:r>
      <w:r w:rsidRPr="00C64FD9">
        <w:rPr>
          <w:rFonts w:ascii="Arial" w:eastAsia="Arial" w:hAnsi="Arial" w:cs="Arial"/>
          <w:sz w:val="22"/>
          <w:szCs w:val="22"/>
        </w:rPr>
        <w:t xml:space="preserve"> policy that states that “…  Consulting is committed to establish and continuously improve its own Environmental Management System (EMS), which applies to the operation conducted in its Headquarter, Country Offices and project related operating structures.”</w:t>
      </w:r>
    </w:p>
    <w:p w14:paraId="5E3E90EF" w14:textId="77777777" w:rsidR="00D05448" w:rsidRDefault="00D05448" w:rsidP="00FB3D5D">
      <w:pPr>
        <w:spacing w:before="1" w:line="240" w:lineRule="exact"/>
        <w:rPr>
          <w:rFonts w:ascii="Arial" w:hAnsi="Arial" w:cs="Arial"/>
          <w:sz w:val="24"/>
          <w:szCs w:val="24"/>
        </w:rPr>
        <w:sectPr w:rsidR="00D05448" w:rsidSect="00803217">
          <w:footerReference w:type="default" r:id="rId13"/>
          <w:pgSz w:w="11920" w:h="16840"/>
          <w:pgMar w:top="1503" w:right="1100" w:bottom="851" w:left="1281" w:header="425" w:footer="488"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sectPr>
      </w:pPr>
    </w:p>
    <w:p w14:paraId="165BA5E8" w14:textId="77777777" w:rsidR="00FB3D5D" w:rsidRPr="00C64FD9" w:rsidRDefault="00FB3D5D" w:rsidP="00FB3D5D">
      <w:pPr>
        <w:spacing w:before="1" w:line="240" w:lineRule="exact"/>
        <w:rPr>
          <w:rFonts w:ascii="Arial" w:hAnsi="Arial" w:cs="Arial"/>
          <w:sz w:val="24"/>
          <w:szCs w:val="24"/>
        </w:rPr>
      </w:pPr>
    </w:p>
    <w:p w14:paraId="54F86B74" w14:textId="0E20C390" w:rsidR="00FB3D5D" w:rsidRPr="00C64FD9" w:rsidRDefault="00FB3D5D" w:rsidP="00B34A47">
      <w:pPr>
        <w:pStyle w:val="Heading1"/>
        <w:numPr>
          <w:ilvl w:val="0"/>
          <w:numId w:val="5"/>
        </w:numPr>
        <w:spacing w:before="120" w:after="120"/>
        <w:ind w:left="142" w:hanging="568"/>
        <w:rPr>
          <w:rFonts w:ascii="Arial" w:eastAsia="Times New Roman" w:hAnsi="Arial" w:cs="Arial"/>
          <w:caps/>
          <w:sz w:val="28"/>
          <w:szCs w:val="36"/>
          <w:lang w:val="en-IN" w:eastAsia="en-GB"/>
        </w:rPr>
      </w:pPr>
      <w:bookmarkStart w:id="47" w:name="_Toc134461147"/>
      <w:bookmarkStart w:id="48" w:name="_Toc135313167"/>
      <w:r w:rsidRPr="00C64FD9">
        <w:rPr>
          <w:rFonts w:ascii="Arial" w:eastAsia="Times New Roman" w:hAnsi="Arial" w:cs="Arial"/>
          <w:caps/>
          <w:sz w:val="28"/>
          <w:szCs w:val="36"/>
          <w:lang w:val="en-IN" w:eastAsia="en-GB"/>
        </w:rPr>
        <w:t>PROJECT ORGANIZATION</w:t>
      </w:r>
      <w:bookmarkEnd w:id="47"/>
      <w:bookmarkEnd w:id="48"/>
    </w:p>
    <w:p w14:paraId="7D117553" w14:textId="6AE001F9" w:rsidR="00FB3D5D" w:rsidRPr="00C64FD9" w:rsidRDefault="00FB3D5D" w:rsidP="00B34A47">
      <w:pPr>
        <w:pStyle w:val="Heading2"/>
        <w:numPr>
          <w:ilvl w:val="1"/>
          <w:numId w:val="5"/>
        </w:numPr>
        <w:spacing w:line="276" w:lineRule="auto"/>
        <w:ind w:left="142" w:hanging="568"/>
        <w:rPr>
          <w:rFonts w:ascii="Arial" w:eastAsia="Times New Roman" w:hAnsi="Arial" w:cs="Arial"/>
          <w:i w:val="0"/>
          <w:iCs w:val="0"/>
          <w:caps/>
          <w:sz w:val="24"/>
          <w:szCs w:val="24"/>
        </w:rPr>
      </w:pPr>
      <w:bookmarkStart w:id="49" w:name="_Toc134461150"/>
      <w:bookmarkStart w:id="50" w:name="_Toc135313168"/>
      <w:r w:rsidRPr="00C64FD9">
        <w:rPr>
          <w:rFonts w:ascii="Arial" w:eastAsia="Times New Roman" w:hAnsi="Arial" w:cs="Arial"/>
          <w:i w:val="0"/>
          <w:iCs w:val="0"/>
          <w:caps/>
          <w:sz w:val="24"/>
          <w:szCs w:val="24"/>
        </w:rPr>
        <w:t>Roles and Responsibilities</w:t>
      </w:r>
      <w:bookmarkEnd w:id="49"/>
      <w:bookmarkEnd w:id="50"/>
    </w:p>
    <w:p w14:paraId="21CEF33B" w14:textId="77777777" w:rsidR="00FB3D5D" w:rsidRPr="00C64FD9" w:rsidRDefault="00FB3D5D" w:rsidP="00FB3D5D">
      <w:pPr>
        <w:spacing w:before="20" w:line="220" w:lineRule="exact"/>
        <w:rPr>
          <w:rFonts w:ascii="Arial" w:hAnsi="Arial" w:cs="Arial"/>
          <w:sz w:val="22"/>
          <w:szCs w:val="22"/>
        </w:rPr>
      </w:pPr>
    </w:p>
    <w:p w14:paraId="1B55DE80" w14:textId="4FC34C69" w:rsidR="00FB3D5D" w:rsidRPr="00C64FD9" w:rsidRDefault="00FB3D5D" w:rsidP="00B34A47">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Project Manager</w:t>
      </w:r>
    </w:p>
    <w:p w14:paraId="48459397" w14:textId="77777777" w:rsidR="00FB3D5D" w:rsidRPr="00C64FD9" w:rsidRDefault="00FB3D5D" w:rsidP="00FB3D5D">
      <w:pPr>
        <w:spacing w:line="120" w:lineRule="exact"/>
        <w:rPr>
          <w:rFonts w:ascii="Arial" w:hAnsi="Arial" w:cs="Arial"/>
          <w:sz w:val="12"/>
          <w:szCs w:val="12"/>
        </w:rPr>
      </w:pPr>
    </w:p>
    <w:p w14:paraId="5C06C2E9" w14:textId="77777777" w:rsidR="00FB3D5D" w:rsidRPr="00C64FD9" w:rsidRDefault="00FB3D5D" w:rsidP="00B34A47">
      <w:pPr>
        <w:spacing w:before="120" w:after="120" w:line="276" w:lineRule="auto"/>
        <w:ind w:left="139" w:right="28"/>
        <w:jc w:val="both"/>
        <w:rPr>
          <w:rFonts w:ascii="Arial" w:eastAsia="Arial" w:hAnsi="Arial" w:cs="Arial"/>
          <w:sz w:val="22"/>
          <w:szCs w:val="22"/>
        </w:rPr>
      </w:pPr>
      <w:r w:rsidRPr="00C64FD9">
        <w:rPr>
          <w:rFonts w:ascii="Arial" w:eastAsia="Arial" w:hAnsi="Arial" w:cs="Arial"/>
          <w:sz w:val="22"/>
          <w:szCs w:val="22"/>
        </w:rPr>
        <w:t>The responsibilities of the Project Manager shall include, but are not limited to, those contained in the following statements:</w:t>
      </w:r>
    </w:p>
    <w:p w14:paraId="0A704DFF" w14:textId="66987F88"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Responsible for the overall scope of work within the Project, with specific responsibility for:</w:t>
      </w:r>
    </w:p>
    <w:p w14:paraId="1B8AC79A" w14:textId="44842FD9" w:rsidR="00FB3D5D" w:rsidRPr="00C64FD9" w:rsidRDefault="00FB3D5D" w:rsidP="00250A01">
      <w:pPr>
        <w:pStyle w:val="ListParagraph"/>
        <w:numPr>
          <w:ilvl w:val="1"/>
          <w:numId w:val="11"/>
        </w:numPr>
        <w:spacing w:before="120" w:after="120"/>
        <w:ind w:left="1134" w:right="28" w:hanging="425"/>
        <w:contextualSpacing w:val="0"/>
        <w:jc w:val="both"/>
        <w:rPr>
          <w:rFonts w:ascii="Arial" w:eastAsia="Arial" w:hAnsi="Arial" w:cs="Arial"/>
          <w:sz w:val="22"/>
          <w:szCs w:val="22"/>
        </w:rPr>
      </w:pPr>
      <w:r w:rsidRPr="00C64FD9">
        <w:rPr>
          <w:rFonts w:ascii="Arial" w:eastAsia="Arial" w:hAnsi="Arial" w:cs="Arial"/>
          <w:sz w:val="22"/>
          <w:szCs w:val="22"/>
        </w:rPr>
        <w:t>Review and approval of Engineering methods and procedures,</w:t>
      </w:r>
    </w:p>
    <w:p w14:paraId="36182DFF" w14:textId="1E2C6FBA" w:rsidR="00FB3D5D" w:rsidRPr="00C64FD9" w:rsidRDefault="00FB3D5D" w:rsidP="00250A01">
      <w:pPr>
        <w:pStyle w:val="ListParagraph"/>
        <w:numPr>
          <w:ilvl w:val="1"/>
          <w:numId w:val="11"/>
        </w:numPr>
        <w:spacing w:before="120" w:after="120"/>
        <w:ind w:left="1134" w:right="28" w:hanging="425"/>
        <w:contextualSpacing w:val="0"/>
        <w:jc w:val="both"/>
        <w:rPr>
          <w:rFonts w:ascii="Arial" w:eastAsia="Arial" w:hAnsi="Arial" w:cs="Arial"/>
          <w:sz w:val="22"/>
          <w:szCs w:val="22"/>
        </w:rPr>
      </w:pPr>
      <w:r w:rsidRPr="00C64FD9">
        <w:rPr>
          <w:rFonts w:ascii="Arial" w:eastAsia="Arial" w:hAnsi="Arial" w:cs="Arial"/>
          <w:sz w:val="22"/>
          <w:szCs w:val="22"/>
        </w:rPr>
        <w:t>Cost budget management,</w:t>
      </w:r>
    </w:p>
    <w:p w14:paraId="58A95B50" w14:textId="29C6E885" w:rsidR="00FB3D5D" w:rsidRPr="00C64FD9" w:rsidRDefault="00FB3D5D" w:rsidP="00250A01">
      <w:pPr>
        <w:pStyle w:val="ListParagraph"/>
        <w:numPr>
          <w:ilvl w:val="1"/>
          <w:numId w:val="11"/>
        </w:numPr>
        <w:spacing w:before="120" w:after="120"/>
        <w:ind w:left="1134" w:right="28" w:hanging="425"/>
        <w:contextualSpacing w:val="0"/>
        <w:jc w:val="both"/>
        <w:rPr>
          <w:rFonts w:ascii="Arial" w:eastAsia="Arial" w:hAnsi="Arial" w:cs="Arial"/>
          <w:sz w:val="22"/>
          <w:szCs w:val="22"/>
        </w:rPr>
      </w:pPr>
      <w:r w:rsidRPr="00C64FD9">
        <w:rPr>
          <w:rFonts w:ascii="Arial" w:eastAsia="Arial" w:hAnsi="Arial" w:cs="Arial"/>
          <w:sz w:val="22"/>
          <w:szCs w:val="22"/>
        </w:rPr>
        <w:t>Equipment / means operations.</w:t>
      </w:r>
    </w:p>
    <w:p w14:paraId="2FC14254" w14:textId="760762BC"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Leading safe behavior and supporting open communication regarding safety issues</w:t>
      </w:r>
      <w:r w:rsidR="00250A01" w:rsidRPr="00C64FD9">
        <w:rPr>
          <w:rFonts w:ascii="Arial" w:eastAsia="Arial" w:hAnsi="Arial" w:cs="Arial"/>
          <w:sz w:val="22"/>
          <w:szCs w:val="22"/>
        </w:rPr>
        <w:t xml:space="preserve">, </w:t>
      </w:r>
      <w:r w:rsidRPr="00C64FD9">
        <w:rPr>
          <w:rFonts w:ascii="Arial" w:eastAsia="Arial" w:hAnsi="Arial" w:cs="Arial"/>
          <w:sz w:val="22"/>
          <w:szCs w:val="22"/>
        </w:rPr>
        <w:t xml:space="preserve">Supervision of all personnel seconded to </w:t>
      </w:r>
      <w:proofErr w:type="gramStart"/>
      <w:r w:rsidRPr="00C64FD9">
        <w:rPr>
          <w:rFonts w:ascii="Arial" w:eastAsia="Arial" w:hAnsi="Arial" w:cs="Arial"/>
          <w:sz w:val="22"/>
          <w:szCs w:val="22"/>
        </w:rPr>
        <w:t>him;</w:t>
      </w:r>
      <w:proofErr w:type="gramEnd"/>
    </w:p>
    <w:p w14:paraId="241A64AA" w14:textId="2533F171"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Direct liaison with Managers/Supervisors who are in</w:t>
      </w:r>
      <w:r w:rsidR="00250A01" w:rsidRPr="00C64FD9">
        <w:rPr>
          <w:rFonts w:ascii="Arial" w:eastAsia="Arial" w:hAnsi="Arial" w:cs="Arial"/>
          <w:sz w:val="22"/>
          <w:szCs w:val="22"/>
        </w:rPr>
        <w:t>-</w:t>
      </w:r>
      <w:r w:rsidRPr="00C64FD9">
        <w:rPr>
          <w:rFonts w:ascii="Arial" w:eastAsia="Arial" w:hAnsi="Arial" w:cs="Arial"/>
          <w:sz w:val="22"/>
          <w:szCs w:val="22"/>
        </w:rPr>
        <w:t xml:space="preserve">charge of Project services, and who are directly responsible for all personnel/equipment allocated to the </w:t>
      </w:r>
      <w:proofErr w:type="gramStart"/>
      <w:r w:rsidRPr="00C64FD9">
        <w:rPr>
          <w:rFonts w:ascii="Arial" w:eastAsia="Arial" w:hAnsi="Arial" w:cs="Arial"/>
          <w:sz w:val="22"/>
          <w:szCs w:val="22"/>
        </w:rPr>
        <w:t>Project;</w:t>
      </w:r>
      <w:proofErr w:type="gramEnd"/>
    </w:p>
    <w:p w14:paraId="23948090" w14:textId="27706F47"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To be conversant with all items and conditions of the Project both technically and commercially and to have a full understanding of the scope of </w:t>
      </w:r>
      <w:r w:rsidR="00250A01" w:rsidRPr="00C64FD9">
        <w:rPr>
          <w:rFonts w:ascii="Arial" w:eastAsia="Arial" w:hAnsi="Arial" w:cs="Arial"/>
          <w:sz w:val="22"/>
          <w:szCs w:val="22"/>
        </w:rPr>
        <w:t>work.</w:t>
      </w:r>
    </w:p>
    <w:p w14:paraId="202197F8" w14:textId="5C9F86FB"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Responsible for the implementation, control and monitoring of overall Quality Assurance in all </w:t>
      </w:r>
      <w:r w:rsidR="00250A01" w:rsidRPr="00C64FD9">
        <w:rPr>
          <w:rFonts w:ascii="Arial" w:eastAsia="Arial" w:hAnsi="Arial" w:cs="Arial"/>
          <w:sz w:val="22"/>
          <w:szCs w:val="22"/>
        </w:rPr>
        <w:t>projects</w:t>
      </w:r>
      <w:r w:rsidRPr="00C64FD9">
        <w:rPr>
          <w:rFonts w:ascii="Arial" w:eastAsia="Arial" w:hAnsi="Arial" w:cs="Arial"/>
          <w:sz w:val="22"/>
          <w:szCs w:val="22"/>
        </w:rPr>
        <w:t xml:space="preserve"> related</w:t>
      </w:r>
      <w:r w:rsidR="00250A01" w:rsidRPr="00C64FD9">
        <w:rPr>
          <w:rFonts w:ascii="Arial" w:eastAsia="Arial" w:hAnsi="Arial" w:cs="Arial"/>
          <w:sz w:val="22"/>
          <w:szCs w:val="22"/>
        </w:rPr>
        <w:t xml:space="preserve"> </w:t>
      </w:r>
      <w:r w:rsidRPr="00C64FD9">
        <w:rPr>
          <w:rFonts w:ascii="Arial" w:eastAsia="Arial" w:hAnsi="Arial" w:cs="Arial"/>
          <w:sz w:val="22"/>
          <w:szCs w:val="22"/>
        </w:rPr>
        <w:t>activities as laid down in the Contractor’s Management System (MS</w:t>
      </w:r>
      <w:proofErr w:type="gramStart"/>
      <w:r w:rsidRPr="00C64FD9">
        <w:rPr>
          <w:rFonts w:ascii="Arial" w:eastAsia="Arial" w:hAnsi="Arial" w:cs="Arial"/>
          <w:sz w:val="22"/>
          <w:szCs w:val="22"/>
        </w:rPr>
        <w:t>);</w:t>
      </w:r>
      <w:proofErr w:type="gramEnd"/>
    </w:p>
    <w:p w14:paraId="43CFCFF2" w14:textId="57A84763"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Responsible for the preparation and maintenance of budgets for the Project assisted by the Cost </w:t>
      </w:r>
      <w:r w:rsidR="00250A01" w:rsidRPr="00C64FD9">
        <w:rPr>
          <w:rFonts w:ascii="Arial" w:eastAsia="Arial" w:hAnsi="Arial" w:cs="Arial"/>
          <w:sz w:val="22"/>
          <w:szCs w:val="22"/>
        </w:rPr>
        <w:t>Controller.</w:t>
      </w:r>
    </w:p>
    <w:p w14:paraId="1669625D" w14:textId="75BC2C02"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Ensuring that the Cost Controller is provided with timely adequate financial information to enable correct and accurate preparation of the accounts and invoices for all </w:t>
      </w:r>
      <w:proofErr w:type="gramStart"/>
      <w:r w:rsidRPr="00C64FD9">
        <w:rPr>
          <w:rFonts w:ascii="Arial" w:eastAsia="Arial" w:hAnsi="Arial" w:cs="Arial"/>
          <w:sz w:val="22"/>
          <w:szCs w:val="22"/>
        </w:rPr>
        <w:t>activities;</w:t>
      </w:r>
      <w:proofErr w:type="gramEnd"/>
    </w:p>
    <w:p w14:paraId="63EF4F64" w14:textId="6DC7873D"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Responsible for ensuring variations between actual costs and budget are monitored and controlled by the</w:t>
      </w:r>
    </w:p>
    <w:p w14:paraId="6EC5A5B6" w14:textId="6E560A14"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Cost Controller, periodically thereafter reviewing the budget for planning and reporting </w:t>
      </w:r>
      <w:r w:rsidR="00250A01" w:rsidRPr="00C64FD9">
        <w:rPr>
          <w:rFonts w:ascii="Arial" w:eastAsia="Arial" w:hAnsi="Arial" w:cs="Arial"/>
          <w:sz w:val="22"/>
          <w:szCs w:val="22"/>
        </w:rPr>
        <w:t>purposes.</w:t>
      </w:r>
    </w:p>
    <w:p w14:paraId="2F733705" w14:textId="1BED5805"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Responsible for identifying and initiating any variations towards the Client or approve/reject variations from third parties </w:t>
      </w:r>
      <w:proofErr w:type="gramStart"/>
      <w:r w:rsidRPr="00C64FD9">
        <w:rPr>
          <w:rFonts w:ascii="Arial" w:eastAsia="Arial" w:hAnsi="Arial" w:cs="Arial"/>
          <w:sz w:val="22"/>
          <w:szCs w:val="22"/>
        </w:rPr>
        <w:t>on the basis of</w:t>
      </w:r>
      <w:proofErr w:type="gramEnd"/>
      <w:r w:rsidRPr="00C64FD9">
        <w:rPr>
          <w:rFonts w:ascii="Arial" w:eastAsia="Arial" w:hAnsi="Arial" w:cs="Arial"/>
          <w:sz w:val="22"/>
          <w:szCs w:val="22"/>
        </w:rPr>
        <w:t xml:space="preserve"> the contract Terms &amp; </w:t>
      </w:r>
      <w:r w:rsidR="00250A01" w:rsidRPr="00C64FD9">
        <w:rPr>
          <w:rFonts w:ascii="Arial" w:eastAsia="Arial" w:hAnsi="Arial" w:cs="Arial"/>
          <w:sz w:val="22"/>
          <w:szCs w:val="22"/>
        </w:rPr>
        <w:t>Conditions.</w:t>
      </w:r>
    </w:p>
    <w:p w14:paraId="7212970D" w14:textId="51975E67"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Establish, </w:t>
      </w:r>
      <w:proofErr w:type="gramStart"/>
      <w:r w:rsidRPr="00C64FD9">
        <w:rPr>
          <w:rFonts w:ascii="Arial" w:eastAsia="Arial" w:hAnsi="Arial" w:cs="Arial"/>
          <w:sz w:val="22"/>
          <w:szCs w:val="22"/>
        </w:rPr>
        <w:t>manage</w:t>
      </w:r>
      <w:proofErr w:type="gramEnd"/>
      <w:r w:rsidRPr="00C64FD9">
        <w:rPr>
          <w:rFonts w:ascii="Arial" w:eastAsia="Arial" w:hAnsi="Arial" w:cs="Arial"/>
          <w:sz w:val="22"/>
          <w:szCs w:val="22"/>
        </w:rPr>
        <w:t xml:space="preserve"> and control the Project Organization defining the line of responsibility to Project personnel and to Department Managers/Supervisors for Project </w:t>
      </w:r>
      <w:r w:rsidR="00250A01" w:rsidRPr="00C64FD9">
        <w:rPr>
          <w:rFonts w:ascii="Arial" w:eastAsia="Arial" w:hAnsi="Arial" w:cs="Arial"/>
          <w:sz w:val="22"/>
          <w:szCs w:val="22"/>
        </w:rPr>
        <w:t>services.</w:t>
      </w:r>
    </w:p>
    <w:p w14:paraId="4E39BE90" w14:textId="2DEBA19F"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Liaise with the Client and ensure that Project meetings are held with all relevant personnel during the Project and record same on Minutes of </w:t>
      </w:r>
      <w:r w:rsidR="00250A01" w:rsidRPr="00C64FD9">
        <w:rPr>
          <w:rFonts w:ascii="Arial" w:eastAsia="Arial" w:hAnsi="Arial" w:cs="Arial"/>
          <w:sz w:val="22"/>
          <w:szCs w:val="22"/>
        </w:rPr>
        <w:t>Meeting.</w:t>
      </w:r>
    </w:p>
    <w:p w14:paraId="1850896F" w14:textId="0811048F"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Liaise with Engineering and ensure Project Design Verification meetings are held with all relevant personnel during the Project and record same on Minutes of </w:t>
      </w:r>
      <w:r w:rsidR="00250A01" w:rsidRPr="00C64FD9">
        <w:rPr>
          <w:rFonts w:ascii="Arial" w:eastAsia="Arial" w:hAnsi="Arial" w:cs="Arial"/>
          <w:sz w:val="22"/>
          <w:szCs w:val="22"/>
        </w:rPr>
        <w:t>Meeting.</w:t>
      </w:r>
    </w:p>
    <w:p w14:paraId="64B5291C" w14:textId="1C93A476" w:rsidR="00FB3D5D" w:rsidRPr="00C64FD9"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pPr>
      <w:r w:rsidRPr="00C64FD9">
        <w:rPr>
          <w:rFonts w:ascii="Arial" w:eastAsia="Arial" w:hAnsi="Arial" w:cs="Arial"/>
          <w:sz w:val="22"/>
          <w:szCs w:val="22"/>
        </w:rPr>
        <w:t xml:space="preserve">Responsible for establishing resources from departments needed to carry out the </w:t>
      </w:r>
      <w:r w:rsidR="00250A01" w:rsidRPr="00C64FD9">
        <w:rPr>
          <w:rFonts w:ascii="Arial" w:eastAsia="Arial" w:hAnsi="Arial" w:cs="Arial"/>
          <w:sz w:val="22"/>
          <w:szCs w:val="22"/>
        </w:rPr>
        <w:t>Project.</w:t>
      </w:r>
    </w:p>
    <w:p w14:paraId="324032D6" w14:textId="77777777" w:rsidR="00D05448" w:rsidRDefault="00FB3D5D" w:rsidP="00250A01">
      <w:pPr>
        <w:pStyle w:val="ListParagraph"/>
        <w:numPr>
          <w:ilvl w:val="0"/>
          <w:numId w:val="10"/>
        </w:numPr>
        <w:spacing w:before="120" w:after="120"/>
        <w:ind w:right="28"/>
        <w:contextualSpacing w:val="0"/>
        <w:jc w:val="both"/>
        <w:rPr>
          <w:rFonts w:ascii="Arial" w:eastAsia="Arial" w:hAnsi="Arial" w:cs="Arial"/>
          <w:sz w:val="22"/>
          <w:szCs w:val="22"/>
        </w:rPr>
        <w:sectPr w:rsidR="00D05448" w:rsidSect="00803217">
          <w:pgSz w:w="11920" w:h="16840"/>
          <w:pgMar w:top="1503" w:right="1100" w:bottom="851" w:left="1281" w:header="425" w:footer="488"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sectPr>
      </w:pPr>
      <w:r w:rsidRPr="00C64FD9">
        <w:rPr>
          <w:rFonts w:ascii="Arial" w:eastAsia="Arial" w:hAnsi="Arial" w:cs="Arial"/>
          <w:sz w:val="22"/>
          <w:szCs w:val="22"/>
        </w:rPr>
        <w:t xml:space="preserve">Ensure that all aspects of Project Administration, Engineering and Operations fulfil the Contract requirements and are conducted in a safe, </w:t>
      </w:r>
      <w:proofErr w:type="gramStart"/>
      <w:r w:rsidRPr="00C64FD9">
        <w:rPr>
          <w:rFonts w:ascii="Arial" w:eastAsia="Arial" w:hAnsi="Arial" w:cs="Arial"/>
          <w:sz w:val="22"/>
          <w:szCs w:val="22"/>
        </w:rPr>
        <w:t>efficient</w:t>
      </w:r>
      <w:proofErr w:type="gramEnd"/>
      <w:r w:rsidRPr="00C64FD9">
        <w:rPr>
          <w:rFonts w:ascii="Arial" w:eastAsia="Arial" w:hAnsi="Arial" w:cs="Arial"/>
          <w:sz w:val="22"/>
          <w:szCs w:val="22"/>
        </w:rPr>
        <w:t xml:space="preserve"> and profitable manner.</w:t>
      </w:r>
    </w:p>
    <w:p w14:paraId="20185A8B" w14:textId="3A0B0479" w:rsidR="00FB3D5D" w:rsidRPr="00C64FD9" w:rsidRDefault="00FB3D5D" w:rsidP="00250A01">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lastRenderedPageBreak/>
        <w:t>Document Controller</w:t>
      </w:r>
    </w:p>
    <w:p w14:paraId="61563C11" w14:textId="77777777" w:rsidR="00FB3D5D" w:rsidRPr="00C64FD9" w:rsidRDefault="00FB3D5D" w:rsidP="00FB3D5D">
      <w:pPr>
        <w:spacing w:before="3" w:line="120" w:lineRule="exact"/>
        <w:rPr>
          <w:rFonts w:ascii="Arial" w:hAnsi="Arial" w:cs="Arial"/>
          <w:sz w:val="12"/>
          <w:szCs w:val="12"/>
        </w:rPr>
      </w:pPr>
    </w:p>
    <w:p w14:paraId="444B5382" w14:textId="77777777" w:rsidR="00FB3D5D" w:rsidRPr="00C64FD9" w:rsidRDefault="00FB3D5D" w:rsidP="00250A01">
      <w:pPr>
        <w:spacing w:before="120" w:after="120" w:line="276" w:lineRule="auto"/>
        <w:ind w:left="139" w:right="28"/>
        <w:jc w:val="both"/>
        <w:rPr>
          <w:rFonts w:ascii="Arial" w:eastAsia="Arial" w:hAnsi="Arial" w:cs="Arial"/>
          <w:sz w:val="22"/>
          <w:szCs w:val="22"/>
        </w:rPr>
      </w:pPr>
      <w:r w:rsidRPr="00C64FD9">
        <w:rPr>
          <w:rFonts w:ascii="Arial" w:eastAsia="Arial" w:hAnsi="Arial" w:cs="Arial"/>
          <w:sz w:val="22"/>
          <w:szCs w:val="22"/>
        </w:rPr>
        <w:t>The responsibilities of the Document Controller shall include, but are not limited to, those contained in the following statements:</w:t>
      </w:r>
    </w:p>
    <w:p w14:paraId="18CF7B52" w14:textId="3AFB8AA3"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Supervise and operate the document management system for the </w:t>
      </w:r>
      <w:r w:rsidR="00250A01" w:rsidRPr="00C64FD9">
        <w:rPr>
          <w:rFonts w:ascii="Arial" w:eastAsia="Arial" w:hAnsi="Arial" w:cs="Arial"/>
          <w:sz w:val="22"/>
          <w:szCs w:val="22"/>
        </w:rPr>
        <w:t>Project.</w:t>
      </w:r>
    </w:p>
    <w:p w14:paraId="6ABAAB23" w14:textId="283179A3"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Generate and maintain the Project Master Document Register (MDR), ensuring it </w:t>
      </w:r>
      <w:proofErr w:type="gramStart"/>
      <w:r w:rsidRPr="00C64FD9">
        <w:rPr>
          <w:rFonts w:ascii="Arial" w:eastAsia="Arial" w:hAnsi="Arial" w:cs="Arial"/>
          <w:sz w:val="22"/>
          <w:szCs w:val="22"/>
        </w:rPr>
        <w:t xml:space="preserve">is up to date at all </w:t>
      </w:r>
      <w:r w:rsidR="00250A01" w:rsidRPr="00C64FD9">
        <w:rPr>
          <w:rFonts w:ascii="Arial" w:eastAsia="Arial" w:hAnsi="Arial" w:cs="Arial"/>
          <w:sz w:val="22"/>
          <w:szCs w:val="22"/>
        </w:rPr>
        <w:t>times</w:t>
      </w:r>
      <w:proofErr w:type="gramEnd"/>
      <w:r w:rsidR="00250A01" w:rsidRPr="00C64FD9">
        <w:rPr>
          <w:rFonts w:ascii="Arial" w:eastAsia="Arial" w:hAnsi="Arial" w:cs="Arial"/>
          <w:sz w:val="22"/>
          <w:szCs w:val="22"/>
        </w:rPr>
        <w:t>.</w:t>
      </w:r>
    </w:p>
    <w:p w14:paraId="16446051" w14:textId="0BDA2597"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Ensure that all documentation is provided as per Contractor format requirements.</w:t>
      </w:r>
    </w:p>
    <w:p w14:paraId="582FCDE7" w14:textId="7010D761"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Create and maintain Document Control folders for </w:t>
      </w:r>
      <w:r w:rsidR="00250A01" w:rsidRPr="00C64FD9">
        <w:rPr>
          <w:rFonts w:ascii="Arial" w:eastAsia="Arial" w:hAnsi="Arial" w:cs="Arial"/>
          <w:sz w:val="22"/>
          <w:szCs w:val="22"/>
        </w:rPr>
        <w:t>Project.</w:t>
      </w:r>
    </w:p>
    <w:p w14:paraId="3CFB05E3" w14:textId="7CBF370E"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Register all incoming Project </w:t>
      </w:r>
      <w:r w:rsidR="00250A01" w:rsidRPr="00C64FD9">
        <w:rPr>
          <w:rFonts w:ascii="Arial" w:eastAsia="Arial" w:hAnsi="Arial" w:cs="Arial"/>
          <w:sz w:val="22"/>
          <w:szCs w:val="22"/>
        </w:rPr>
        <w:t>documents.</w:t>
      </w:r>
    </w:p>
    <w:p w14:paraId="051DAFAF" w14:textId="081DCD21"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As instructed by </w:t>
      </w:r>
      <w:r w:rsidR="00250A01" w:rsidRPr="00C64FD9">
        <w:rPr>
          <w:rFonts w:ascii="Arial" w:eastAsia="Arial" w:hAnsi="Arial" w:cs="Arial"/>
          <w:sz w:val="22"/>
          <w:szCs w:val="22"/>
        </w:rPr>
        <w:t>the document</w:t>
      </w:r>
      <w:r w:rsidRPr="00C64FD9">
        <w:rPr>
          <w:rFonts w:ascii="Arial" w:eastAsia="Arial" w:hAnsi="Arial" w:cs="Arial"/>
          <w:sz w:val="22"/>
          <w:szCs w:val="22"/>
        </w:rPr>
        <w:t xml:space="preserve"> author, issue Document Review Register with document details and distribute with document for review. File on </w:t>
      </w:r>
      <w:r w:rsidR="00250A01" w:rsidRPr="00C64FD9">
        <w:rPr>
          <w:rFonts w:ascii="Arial" w:eastAsia="Arial" w:hAnsi="Arial" w:cs="Arial"/>
          <w:sz w:val="22"/>
          <w:szCs w:val="22"/>
        </w:rPr>
        <w:t>completion.</w:t>
      </w:r>
    </w:p>
    <w:p w14:paraId="5EE9745C" w14:textId="462CC1AB"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Assist with preparation of Close Out report for Project </w:t>
      </w:r>
      <w:r w:rsidR="00250A01" w:rsidRPr="00C64FD9">
        <w:rPr>
          <w:rFonts w:ascii="Arial" w:eastAsia="Arial" w:hAnsi="Arial" w:cs="Arial"/>
          <w:sz w:val="22"/>
          <w:szCs w:val="22"/>
        </w:rPr>
        <w:t>Manager.</w:t>
      </w:r>
    </w:p>
    <w:p w14:paraId="3D21D892" w14:textId="29820E81"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Transmittals: ensure all documents and drawings are provided with transmittals when appropriate. Recording document distribution by transmittals. Ensure signed transmittals have been </w:t>
      </w:r>
      <w:proofErr w:type="gramStart"/>
      <w:r w:rsidRPr="00C64FD9">
        <w:rPr>
          <w:rFonts w:ascii="Arial" w:eastAsia="Arial" w:hAnsi="Arial" w:cs="Arial"/>
          <w:sz w:val="22"/>
          <w:szCs w:val="22"/>
        </w:rPr>
        <w:t>received;</w:t>
      </w:r>
      <w:proofErr w:type="gramEnd"/>
    </w:p>
    <w:p w14:paraId="567E2923" w14:textId="7D7324A1"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Complete all electronic Projects archiving as directed by Administration Supervisor.</w:t>
      </w:r>
    </w:p>
    <w:p w14:paraId="40FD0439" w14:textId="77777777" w:rsidR="00FB3D5D" w:rsidRPr="00C64FD9" w:rsidRDefault="00FB3D5D" w:rsidP="00FB3D5D">
      <w:pPr>
        <w:spacing w:before="14" w:line="240" w:lineRule="exact"/>
        <w:rPr>
          <w:rFonts w:ascii="Arial" w:hAnsi="Arial" w:cs="Arial"/>
          <w:sz w:val="24"/>
          <w:szCs w:val="24"/>
        </w:rPr>
      </w:pPr>
    </w:p>
    <w:p w14:paraId="4597D6BF" w14:textId="53B76049" w:rsidR="00FB3D5D" w:rsidRPr="00C64FD9" w:rsidRDefault="00FB3D5D" w:rsidP="00250A01">
      <w:pPr>
        <w:spacing w:line="276" w:lineRule="auto"/>
        <w:ind w:left="119" w:right="28"/>
        <w:jc w:val="both"/>
        <w:rPr>
          <w:rFonts w:ascii="Arial" w:eastAsia="Arial" w:hAnsi="Arial" w:cs="Arial"/>
          <w:b/>
          <w:bCs/>
          <w:spacing w:val="-1"/>
          <w:sz w:val="22"/>
          <w:szCs w:val="22"/>
        </w:rPr>
      </w:pPr>
      <w:r w:rsidRPr="00C64FD9">
        <w:rPr>
          <w:rFonts w:ascii="Arial" w:eastAsia="Arial" w:hAnsi="Arial" w:cs="Arial"/>
          <w:b/>
          <w:bCs/>
          <w:spacing w:val="-1"/>
          <w:sz w:val="22"/>
          <w:szCs w:val="22"/>
        </w:rPr>
        <w:t>Discipline Leads</w:t>
      </w:r>
    </w:p>
    <w:p w14:paraId="6D1647A2" w14:textId="77777777" w:rsidR="00FB3D5D" w:rsidRPr="00C64FD9" w:rsidRDefault="00FB3D5D" w:rsidP="00FB3D5D">
      <w:pPr>
        <w:spacing w:line="120" w:lineRule="exact"/>
        <w:rPr>
          <w:rFonts w:ascii="Arial" w:hAnsi="Arial" w:cs="Arial"/>
          <w:sz w:val="12"/>
          <w:szCs w:val="12"/>
        </w:rPr>
      </w:pPr>
    </w:p>
    <w:p w14:paraId="0AC7016C" w14:textId="77777777" w:rsidR="00FB3D5D" w:rsidRPr="00C64FD9" w:rsidRDefault="00FB3D5D" w:rsidP="00250A01">
      <w:pPr>
        <w:spacing w:before="120" w:after="120" w:line="276" w:lineRule="auto"/>
        <w:ind w:left="139" w:right="28"/>
        <w:jc w:val="both"/>
        <w:rPr>
          <w:rFonts w:ascii="Arial" w:eastAsia="Arial" w:hAnsi="Arial" w:cs="Arial"/>
          <w:sz w:val="22"/>
          <w:szCs w:val="22"/>
        </w:rPr>
      </w:pPr>
      <w:r w:rsidRPr="00C64FD9">
        <w:rPr>
          <w:rFonts w:ascii="Arial" w:eastAsia="Arial" w:hAnsi="Arial" w:cs="Arial"/>
          <w:sz w:val="22"/>
          <w:szCs w:val="22"/>
        </w:rPr>
        <w:t>The responsibilities of the Design Lead/Engineering Lead shall include, but are not limited to, those contained in the following statements:</w:t>
      </w:r>
    </w:p>
    <w:p w14:paraId="0F8E518C" w14:textId="3E1F7697"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Responsible for all activities pertaining to the assigned task, as set by the Project </w:t>
      </w:r>
      <w:proofErr w:type="gramStart"/>
      <w:r w:rsidRPr="00C64FD9">
        <w:rPr>
          <w:rFonts w:ascii="Arial" w:eastAsia="Arial" w:hAnsi="Arial" w:cs="Arial"/>
          <w:sz w:val="22"/>
          <w:szCs w:val="22"/>
        </w:rPr>
        <w:t>Manager;</w:t>
      </w:r>
      <w:proofErr w:type="gramEnd"/>
    </w:p>
    <w:p w14:paraId="61DB1C02" w14:textId="58156595"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Identify and supervise all technical resources needed to complete the task. Assign and coordinate scopes of work, review work done and ensure each resource stays within assigned schedule and cost targets.  Ensure that all personnel under their control are suitably qualified to undertake the work assigned to </w:t>
      </w:r>
      <w:proofErr w:type="gramStart"/>
      <w:r w:rsidRPr="00C64FD9">
        <w:rPr>
          <w:rFonts w:ascii="Arial" w:eastAsia="Arial" w:hAnsi="Arial" w:cs="Arial"/>
          <w:sz w:val="22"/>
          <w:szCs w:val="22"/>
        </w:rPr>
        <w:t>them;</w:t>
      </w:r>
      <w:proofErr w:type="gramEnd"/>
    </w:p>
    <w:p w14:paraId="2DCE62C0" w14:textId="65E0BEC8"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Responsible for all engineering activities associated with the task, which shall be reviewed and approved accordingly.  This also includes, but is not limited to, documentation such as Specifications, Procedures, Calculations, Reports, etc.  The Lead Engineer is also responsible for the final </w:t>
      </w:r>
      <w:r w:rsidR="00250A01" w:rsidRPr="00C64FD9">
        <w:rPr>
          <w:rFonts w:ascii="Arial" w:eastAsia="Arial" w:hAnsi="Arial" w:cs="Arial"/>
          <w:sz w:val="22"/>
          <w:szCs w:val="22"/>
        </w:rPr>
        <w:t>dossier.</w:t>
      </w:r>
    </w:p>
    <w:p w14:paraId="61AF3A69" w14:textId="7F2FBFD2"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Responsible for all interfaces relevant to the task under their responsibility.  This includes, but is not limited to, Client, Subcontractors, Internal Entities </w:t>
      </w:r>
      <w:proofErr w:type="gramStart"/>
      <w:r w:rsidRPr="00C64FD9">
        <w:rPr>
          <w:rFonts w:ascii="Arial" w:eastAsia="Arial" w:hAnsi="Arial" w:cs="Arial"/>
          <w:sz w:val="22"/>
          <w:szCs w:val="22"/>
        </w:rPr>
        <w:t>etc.;</w:t>
      </w:r>
      <w:proofErr w:type="gramEnd"/>
    </w:p>
    <w:p w14:paraId="1A60C61B" w14:textId="2CB197C0"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Ensure that the Cost Controller/Planner is provided with adequate information to enable correct and accurate preparation of Project status report for the task under their </w:t>
      </w:r>
      <w:r w:rsidR="00250A01" w:rsidRPr="00C64FD9">
        <w:rPr>
          <w:rFonts w:ascii="Arial" w:eastAsia="Arial" w:hAnsi="Arial" w:cs="Arial"/>
          <w:sz w:val="22"/>
          <w:szCs w:val="22"/>
        </w:rPr>
        <w:t>responsibility.</w:t>
      </w:r>
    </w:p>
    <w:p w14:paraId="0D9CCC3C" w14:textId="54D703AE"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Responsible for initiating actions to prevent non-conforming condition or product. Initiating, </w:t>
      </w:r>
      <w:proofErr w:type="gramStart"/>
      <w:r w:rsidRPr="00C64FD9">
        <w:rPr>
          <w:rFonts w:ascii="Arial" w:eastAsia="Arial" w:hAnsi="Arial" w:cs="Arial"/>
          <w:sz w:val="22"/>
          <w:szCs w:val="22"/>
        </w:rPr>
        <w:t>recommending</w:t>
      </w:r>
      <w:proofErr w:type="gramEnd"/>
      <w:r w:rsidRPr="00C64FD9">
        <w:rPr>
          <w:rFonts w:ascii="Arial" w:eastAsia="Arial" w:hAnsi="Arial" w:cs="Arial"/>
          <w:sz w:val="22"/>
          <w:szCs w:val="22"/>
        </w:rPr>
        <w:t xml:space="preserve"> or providing solutions to non-conformances. Verifying the implementation of corrective action and ensuring that these have been effective and controlling further work until the deficiency or unsatisfactory condition has been corrected and the root cause </w:t>
      </w:r>
      <w:r w:rsidR="00250A01" w:rsidRPr="00C64FD9">
        <w:rPr>
          <w:rFonts w:ascii="Arial" w:eastAsia="Arial" w:hAnsi="Arial" w:cs="Arial"/>
          <w:sz w:val="22"/>
          <w:szCs w:val="22"/>
        </w:rPr>
        <w:t>resolved.</w:t>
      </w:r>
    </w:p>
    <w:p w14:paraId="5353C5C7" w14:textId="65A9B854"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lastRenderedPageBreak/>
        <w:t xml:space="preserve">Conduct all activities within the management system, Policy, Procedures and Work </w:t>
      </w:r>
      <w:r w:rsidR="00250A01" w:rsidRPr="00C64FD9">
        <w:rPr>
          <w:rFonts w:ascii="Arial" w:eastAsia="Arial" w:hAnsi="Arial" w:cs="Arial"/>
          <w:sz w:val="22"/>
          <w:szCs w:val="22"/>
        </w:rPr>
        <w:t>Instructions.</w:t>
      </w:r>
    </w:p>
    <w:p w14:paraId="4FD75509" w14:textId="6412EF88"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 xml:space="preserve">Perform engineering tasks as per Project Engineer, when applicable, </w:t>
      </w:r>
      <w:proofErr w:type="gramStart"/>
      <w:r w:rsidRPr="00C64FD9">
        <w:rPr>
          <w:rFonts w:ascii="Arial" w:eastAsia="Arial" w:hAnsi="Arial" w:cs="Arial"/>
          <w:sz w:val="22"/>
          <w:szCs w:val="22"/>
        </w:rPr>
        <w:t>in order to</w:t>
      </w:r>
      <w:proofErr w:type="gramEnd"/>
      <w:r w:rsidRPr="00C64FD9">
        <w:rPr>
          <w:rFonts w:ascii="Arial" w:eastAsia="Arial" w:hAnsi="Arial" w:cs="Arial"/>
          <w:sz w:val="22"/>
          <w:szCs w:val="22"/>
        </w:rPr>
        <w:t xml:space="preserve"> complete scopes of work as identified by the Project Manager or Engineering </w:t>
      </w:r>
      <w:r w:rsidR="00250A01" w:rsidRPr="00C64FD9">
        <w:rPr>
          <w:rFonts w:ascii="Arial" w:eastAsia="Arial" w:hAnsi="Arial" w:cs="Arial"/>
          <w:sz w:val="22"/>
          <w:szCs w:val="22"/>
        </w:rPr>
        <w:t>Manager.</w:t>
      </w:r>
    </w:p>
    <w:p w14:paraId="12E609C6" w14:textId="739790C7"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Ensure that the relevant Project Engineers are kept up to date and informed about the direction and methods that the Project engineering is following.</w:t>
      </w:r>
    </w:p>
    <w:p w14:paraId="1E1199B1" w14:textId="77777777" w:rsidR="00FB3D5D" w:rsidRPr="00C64FD9" w:rsidRDefault="00FB3D5D" w:rsidP="00FB3D5D">
      <w:pPr>
        <w:rPr>
          <w:rFonts w:ascii="Arial" w:eastAsia="Arial" w:hAnsi="Arial" w:cs="Arial"/>
          <w:color w:val="000000"/>
          <w:sz w:val="18"/>
          <w:szCs w:val="18"/>
        </w:rPr>
      </w:pPr>
    </w:p>
    <w:p w14:paraId="1052442B" w14:textId="3ACDDA56" w:rsidR="00FB3D5D" w:rsidRPr="00C64FD9" w:rsidRDefault="00FB3D5D" w:rsidP="00250A01">
      <w:pPr>
        <w:pStyle w:val="Heading1"/>
        <w:numPr>
          <w:ilvl w:val="0"/>
          <w:numId w:val="5"/>
        </w:numPr>
        <w:spacing w:before="120" w:after="120"/>
        <w:ind w:left="142" w:hanging="568"/>
        <w:rPr>
          <w:rFonts w:ascii="Arial" w:eastAsia="Times New Roman" w:hAnsi="Arial" w:cs="Arial"/>
          <w:caps/>
          <w:sz w:val="28"/>
          <w:szCs w:val="36"/>
          <w:lang w:val="en-IN" w:eastAsia="en-GB"/>
        </w:rPr>
      </w:pPr>
      <w:bookmarkStart w:id="51" w:name="_Toc134461151"/>
      <w:bookmarkStart w:id="52" w:name="_Toc135313169"/>
      <w:r w:rsidRPr="00C64FD9">
        <w:rPr>
          <w:rFonts w:ascii="Arial" w:eastAsia="Times New Roman" w:hAnsi="Arial" w:cs="Arial"/>
          <w:caps/>
          <w:sz w:val="28"/>
          <w:szCs w:val="36"/>
          <w:lang w:val="en-IN" w:eastAsia="en-GB"/>
        </w:rPr>
        <w:t>ASSUMPTIONS AND EXCLUSIONS</w:t>
      </w:r>
      <w:bookmarkEnd w:id="51"/>
      <w:bookmarkEnd w:id="52"/>
    </w:p>
    <w:p w14:paraId="3F0DE4A3" w14:textId="77777777" w:rsidR="00FB3D5D" w:rsidRPr="00C64FD9" w:rsidRDefault="00FB3D5D" w:rsidP="00FB3D5D">
      <w:pPr>
        <w:spacing w:before="2" w:line="120" w:lineRule="exact"/>
        <w:rPr>
          <w:rFonts w:ascii="Arial" w:hAnsi="Arial" w:cs="Arial"/>
          <w:sz w:val="13"/>
          <w:szCs w:val="13"/>
        </w:rPr>
      </w:pPr>
    </w:p>
    <w:p w14:paraId="130911D7" w14:textId="2C03B795"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Travel to Site shall be reimbursed at actuals including Man</w:t>
      </w:r>
      <w:r w:rsidR="00250A01" w:rsidRPr="00C64FD9">
        <w:rPr>
          <w:rFonts w:ascii="Arial" w:eastAsia="Arial" w:hAnsi="Arial" w:cs="Arial"/>
          <w:sz w:val="22"/>
          <w:szCs w:val="22"/>
        </w:rPr>
        <w:t>-</w:t>
      </w:r>
      <w:r w:rsidRPr="00C64FD9">
        <w:rPr>
          <w:rFonts w:ascii="Arial" w:eastAsia="Arial" w:hAnsi="Arial" w:cs="Arial"/>
          <w:sz w:val="22"/>
          <w:szCs w:val="22"/>
        </w:rPr>
        <w:t>day Rates to be decided post Award ex</w:t>
      </w:r>
      <w:r w:rsidR="00F26CA2">
        <w:rPr>
          <w:rFonts w:ascii="Arial" w:eastAsia="Arial" w:hAnsi="Arial" w:cs="Arial"/>
          <w:sz w:val="22"/>
          <w:szCs w:val="22"/>
        </w:rPr>
        <w:t>c</w:t>
      </w:r>
      <w:r w:rsidRPr="00C64FD9">
        <w:rPr>
          <w:rFonts w:ascii="Arial" w:eastAsia="Arial" w:hAnsi="Arial" w:cs="Arial"/>
          <w:sz w:val="22"/>
          <w:szCs w:val="22"/>
        </w:rPr>
        <w:t>e</w:t>
      </w:r>
      <w:r w:rsidR="00F26CA2">
        <w:rPr>
          <w:rFonts w:ascii="Arial" w:eastAsia="Arial" w:hAnsi="Arial" w:cs="Arial"/>
          <w:sz w:val="22"/>
          <w:szCs w:val="22"/>
        </w:rPr>
        <w:t>p</w:t>
      </w:r>
      <w:r w:rsidRPr="00C64FD9">
        <w:rPr>
          <w:rFonts w:ascii="Arial" w:eastAsia="Arial" w:hAnsi="Arial" w:cs="Arial"/>
          <w:sz w:val="22"/>
          <w:szCs w:val="22"/>
        </w:rPr>
        <w:t>t Pre engineering survey.</w:t>
      </w:r>
    </w:p>
    <w:p w14:paraId="7A914050" w14:textId="5D77ED10"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HAZOP chairman shall be deployed by company.</w:t>
      </w:r>
    </w:p>
    <w:p w14:paraId="5E1E8CD1" w14:textId="2100FC9F" w:rsidR="00FB3D5D" w:rsidRPr="00C64FD9" w:rsidRDefault="00FB3D5D" w:rsidP="00250A01">
      <w:pPr>
        <w:pStyle w:val="ListParagraph"/>
        <w:numPr>
          <w:ilvl w:val="0"/>
          <w:numId w:val="10"/>
        </w:numPr>
        <w:spacing w:before="120" w:after="120" w:line="276" w:lineRule="auto"/>
        <w:ind w:right="28"/>
        <w:contextualSpacing w:val="0"/>
        <w:jc w:val="both"/>
        <w:rPr>
          <w:rFonts w:ascii="Arial" w:eastAsia="Arial" w:hAnsi="Arial" w:cs="Arial"/>
          <w:sz w:val="22"/>
          <w:szCs w:val="22"/>
        </w:rPr>
      </w:pPr>
      <w:r w:rsidRPr="00C64FD9">
        <w:rPr>
          <w:rFonts w:ascii="Arial" w:eastAsia="Arial" w:hAnsi="Arial" w:cs="Arial"/>
          <w:sz w:val="22"/>
          <w:szCs w:val="22"/>
        </w:rPr>
        <w:t>TPI activities shall be taken care by company.</w:t>
      </w:r>
    </w:p>
    <w:p w14:paraId="431DF290" w14:textId="77777777" w:rsidR="00DB2107" w:rsidRPr="00C64FD9" w:rsidRDefault="00DB2107">
      <w:pPr>
        <w:spacing w:line="200" w:lineRule="exact"/>
        <w:rPr>
          <w:rFonts w:ascii="Arial" w:hAnsi="Arial" w:cs="Arial"/>
        </w:rPr>
      </w:pPr>
    </w:p>
    <w:p w14:paraId="6EEF68C8" w14:textId="77777777" w:rsidR="00DB2107" w:rsidRPr="00C64FD9" w:rsidRDefault="00DB2107">
      <w:pPr>
        <w:spacing w:before="11" w:line="240" w:lineRule="exact"/>
        <w:rPr>
          <w:rFonts w:ascii="Arial" w:hAnsi="Arial" w:cs="Arial"/>
          <w:sz w:val="24"/>
          <w:szCs w:val="24"/>
        </w:rPr>
      </w:pPr>
    </w:p>
    <w:p w14:paraId="186046A0" w14:textId="7D251AE1" w:rsidR="00DB2107" w:rsidRPr="00C64FD9" w:rsidRDefault="00DB2107">
      <w:pPr>
        <w:spacing w:before="37"/>
        <w:ind w:left="139"/>
        <w:rPr>
          <w:rFonts w:ascii="Arial" w:eastAsia="Arial" w:hAnsi="Arial" w:cs="Arial"/>
          <w:sz w:val="18"/>
          <w:szCs w:val="18"/>
        </w:rPr>
        <w:sectPr w:rsidR="00DB2107" w:rsidRPr="00C64FD9" w:rsidSect="00803217">
          <w:pgSz w:w="11920" w:h="16840"/>
          <w:pgMar w:top="1503" w:right="1100" w:bottom="851" w:left="1281" w:header="425" w:footer="488"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sectPr>
      </w:pPr>
    </w:p>
    <w:p w14:paraId="4B3B81C8" w14:textId="0BBEA746" w:rsidR="00EC380B" w:rsidRPr="00F97C28" w:rsidRDefault="00F97C28" w:rsidP="00F97C28">
      <w:pPr>
        <w:pStyle w:val="Heading1"/>
        <w:rPr>
          <w:rFonts w:ascii="Arial" w:hAnsi="Arial" w:cs="Arial"/>
          <w:sz w:val="24"/>
          <w:szCs w:val="24"/>
          <w:lang w:val="en-GB"/>
        </w:rPr>
      </w:pPr>
      <w:bookmarkStart w:id="53" w:name="_Toc135313170"/>
      <w:bookmarkStart w:id="54" w:name="_Hlk134443268"/>
      <w:r>
        <w:rPr>
          <w:rFonts w:ascii="Arial" w:hAnsi="Arial" w:cs="Arial"/>
          <w:sz w:val="24"/>
          <w:szCs w:val="24"/>
          <w:lang w:val="en-GB"/>
        </w:rPr>
        <w:lastRenderedPageBreak/>
        <w:t xml:space="preserve">ANNEXURE-1 </w:t>
      </w:r>
      <w:r w:rsidRPr="00F97C28">
        <w:rPr>
          <w:rFonts w:ascii="Arial" w:hAnsi="Arial" w:cs="Arial"/>
          <w:sz w:val="22"/>
          <w:szCs w:val="22"/>
          <w:lang w:val="en-GB"/>
        </w:rPr>
        <w:t>DETAIL ENGINEERING FOR LP GAS MONETISATION FOR NBP-FPSO, B&amp;S ASSET -</w:t>
      </w:r>
      <w:r w:rsidRPr="00F97C28">
        <w:rPr>
          <w:sz w:val="28"/>
          <w:szCs w:val="28"/>
        </w:rPr>
        <w:t xml:space="preserve"> </w:t>
      </w:r>
      <w:r w:rsidRPr="00F97C28">
        <w:rPr>
          <w:rFonts w:ascii="Arial" w:hAnsi="Arial" w:cs="Arial"/>
          <w:sz w:val="22"/>
          <w:szCs w:val="22"/>
          <w:lang w:val="en-GB"/>
        </w:rPr>
        <w:t>DELIVERABLE REGISTER</w:t>
      </w:r>
      <w:bookmarkEnd w:id="53"/>
    </w:p>
    <w:p w14:paraId="2E14E545" w14:textId="77777777" w:rsidR="00D26B11" w:rsidRDefault="00D26B11">
      <w:pPr>
        <w:rPr>
          <w:rFonts w:ascii="Arial" w:hAnsi="Arial" w:cs="Arial"/>
        </w:rPr>
      </w:pPr>
    </w:p>
    <w:tbl>
      <w:tblPr>
        <w:tblW w:w="1403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320"/>
        <w:gridCol w:w="7797"/>
        <w:gridCol w:w="1417"/>
      </w:tblGrid>
      <w:tr w:rsidR="00F97C28" w:rsidRPr="00F97C28" w14:paraId="75EC9948" w14:textId="77777777" w:rsidTr="00F97C28">
        <w:trPr>
          <w:trHeight w:val="300"/>
          <w:tblHeader/>
        </w:trPr>
        <w:tc>
          <w:tcPr>
            <w:tcW w:w="1500" w:type="dxa"/>
            <w:shd w:val="clear" w:color="000000" w:fill="F2F2F2" w:themeFill="background1" w:themeFillShade="F2"/>
            <w:vAlign w:val="center"/>
            <w:hideMark/>
          </w:tcPr>
          <w:p w14:paraId="58EEFF57" w14:textId="77777777" w:rsidR="00F97C28" w:rsidRPr="00F97C28" w:rsidRDefault="00F97C28" w:rsidP="00F97C28">
            <w:pPr>
              <w:ind w:firstLineChars="100" w:firstLine="181"/>
              <w:rPr>
                <w:rFonts w:ascii="Arial" w:hAnsi="Arial" w:cs="Arial"/>
                <w:b/>
                <w:bCs/>
                <w:color w:val="000000"/>
                <w:sz w:val="18"/>
                <w:szCs w:val="18"/>
                <w:lang w:val="en-IN" w:eastAsia="en-IN"/>
              </w:rPr>
            </w:pPr>
            <w:r w:rsidRPr="00F97C28">
              <w:rPr>
                <w:rFonts w:ascii="Arial" w:hAnsi="Arial" w:cs="Arial"/>
                <w:b/>
                <w:bCs/>
                <w:color w:val="000000"/>
                <w:sz w:val="18"/>
                <w:szCs w:val="18"/>
                <w:lang w:eastAsia="en-IN"/>
              </w:rPr>
              <w:t>Sr. No.</w:t>
            </w:r>
          </w:p>
        </w:tc>
        <w:tc>
          <w:tcPr>
            <w:tcW w:w="3320" w:type="dxa"/>
            <w:shd w:val="clear" w:color="000000" w:fill="F2F2F2" w:themeFill="background1" w:themeFillShade="F2"/>
            <w:vAlign w:val="center"/>
            <w:hideMark/>
          </w:tcPr>
          <w:p w14:paraId="63C6A311" w14:textId="77777777" w:rsidR="00F97C28" w:rsidRPr="00F97C28" w:rsidRDefault="00F97C28" w:rsidP="00F97C28">
            <w:pPr>
              <w:ind w:firstLineChars="700" w:firstLine="1265"/>
              <w:rPr>
                <w:rFonts w:ascii="Arial" w:hAnsi="Arial" w:cs="Arial"/>
                <w:b/>
                <w:bCs/>
                <w:color w:val="000000"/>
                <w:sz w:val="18"/>
                <w:szCs w:val="18"/>
                <w:lang w:val="en-IN" w:eastAsia="en-IN"/>
              </w:rPr>
            </w:pPr>
            <w:r w:rsidRPr="00F97C28">
              <w:rPr>
                <w:rFonts w:ascii="Arial" w:hAnsi="Arial" w:cs="Arial"/>
                <w:b/>
                <w:bCs/>
                <w:color w:val="000000"/>
                <w:sz w:val="18"/>
                <w:szCs w:val="18"/>
                <w:lang w:eastAsia="en-IN"/>
              </w:rPr>
              <w:t>Document No.</w:t>
            </w:r>
          </w:p>
        </w:tc>
        <w:tc>
          <w:tcPr>
            <w:tcW w:w="7797" w:type="dxa"/>
            <w:shd w:val="clear" w:color="000000" w:fill="F2F2F2" w:themeFill="background1" w:themeFillShade="F2"/>
            <w:vAlign w:val="center"/>
            <w:hideMark/>
          </w:tcPr>
          <w:p w14:paraId="566AA3AF" w14:textId="77777777" w:rsidR="00F97C28" w:rsidRPr="00F97C28" w:rsidRDefault="00F97C28" w:rsidP="00F97C28">
            <w:pPr>
              <w:jc w:val="center"/>
              <w:rPr>
                <w:rFonts w:ascii="Arial" w:hAnsi="Arial" w:cs="Arial"/>
                <w:b/>
                <w:bCs/>
                <w:color w:val="000000"/>
                <w:sz w:val="18"/>
                <w:szCs w:val="18"/>
                <w:lang w:val="en-IN" w:eastAsia="en-IN"/>
              </w:rPr>
            </w:pPr>
            <w:r w:rsidRPr="00F97C28">
              <w:rPr>
                <w:rFonts w:ascii="Arial" w:hAnsi="Arial" w:cs="Arial"/>
                <w:b/>
                <w:bCs/>
                <w:color w:val="000000"/>
                <w:sz w:val="18"/>
                <w:szCs w:val="18"/>
                <w:lang w:eastAsia="en-IN"/>
              </w:rPr>
              <w:t>Document Description</w:t>
            </w:r>
          </w:p>
        </w:tc>
        <w:tc>
          <w:tcPr>
            <w:tcW w:w="1417" w:type="dxa"/>
            <w:shd w:val="clear" w:color="000000" w:fill="F2F2F2" w:themeFill="background1" w:themeFillShade="F2"/>
            <w:vAlign w:val="center"/>
            <w:hideMark/>
          </w:tcPr>
          <w:p w14:paraId="5416489D" w14:textId="77777777" w:rsidR="00F97C28" w:rsidRPr="00F97C28" w:rsidRDefault="00F97C28" w:rsidP="00F97C28">
            <w:pPr>
              <w:jc w:val="center"/>
              <w:rPr>
                <w:rFonts w:ascii="Arial" w:hAnsi="Arial" w:cs="Arial"/>
                <w:b/>
                <w:bCs/>
                <w:color w:val="000000"/>
                <w:sz w:val="18"/>
                <w:szCs w:val="18"/>
                <w:lang w:val="en-IN" w:eastAsia="en-IN"/>
              </w:rPr>
            </w:pPr>
            <w:r w:rsidRPr="00F97C28">
              <w:rPr>
                <w:rFonts w:ascii="Arial" w:hAnsi="Arial" w:cs="Arial"/>
                <w:b/>
                <w:bCs/>
                <w:color w:val="000000"/>
                <w:sz w:val="18"/>
                <w:szCs w:val="18"/>
                <w:lang w:eastAsia="en-IN"/>
              </w:rPr>
              <w:t>Category</w:t>
            </w:r>
          </w:p>
        </w:tc>
      </w:tr>
      <w:tr w:rsidR="00F97C28" w:rsidRPr="00F97C28" w14:paraId="18E2B918" w14:textId="77777777" w:rsidTr="00F97C28">
        <w:trPr>
          <w:trHeight w:hRule="exact" w:val="300"/>
          <w:tblHeader/>
        </w:trPr>
        <w:tc>
          <w:tcPr>
            <w:tcW w:w="1500" w:type="dxa"/>
            <w:shd w:val="clear" w:color="000000" w:fill="002060"/>
            <w:vAlign w:val="center"/>
            <w:hideMark/>
          </w:tcPr>
          <w:p w14:paraId="10C14EBA"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3320" w:type="dxa"/>
            <w:shd w:val="clear" w:color="000000" w:fill="002060"/>
            <w:vAlign w:val="center"/>
            <w:hideMark/>
          </w:tcPr>
          <w:p w14:paraId="62F5FAE1"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7797" w:type="dxa"/>
            <w:shd w:val="clear" w:color="000000" w:fill="002060"/>
            <w:vAlign w:val="center"/>
            <w:hideMark/>
          </w:tcPr>
          <w:p w14:paraId="11A66441" w14:textId="77777777" w:rsidR="00F97C28" w:rsidRPr="00F97C28" w:rsidRDefault="00F97C28" w:rsidP="00F97C28">
            <w:pPr>
              <w:rPr>
                <w:rFonts w:ascii="Arial" w:hAnsi="Arial" w:cs="Arial"/>
                <w:b/>
                <w:bCs/>
                <w:color w:val="FFFFFF"/>
                <w:sz w:val="18"/>
                <w:szCs w:val="18"/>
                <w:lang w:val="en-IN" w:eastAsia="en-IN"/>
              </w:rPr>
            </w:pPr>
            <w:r w:rsidRPr="00F97C28">
              <w:rPr>
                <w:rFonts w:ascii="Arial" w:hAnsi="Arial" w:cs="Arial"/>
                <w:b/>
                <w:bCs/>
                <w:color w:val="FFFFFF"/>
                <w:sz w:val="18"/>
                <w:szCs w:val="18"/>
                <w:lang w:eastAsia="en-IN"/>
              </w:rPr>
              <w:t>PROCESS</w:t>
            </w:r>
          </w:p>
        </w:tc>
        <w:tc>
          <w:tcPr>
            <w:tcW w:w="1417" w:type="dxa"/>
            <w:shd w:val="clear" w:color="000000" w:fill="002060"/>
            <w:vAlign w:val="center"/>
            <w:hideMark/>
          </w:tcPr>
          <w:p w14:paraId="3760D54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r>
      <w:tr w:rsidR="00F97C28" w:rsidRPr="00F97C28" w14:paraId="46DE18DB" w14:textId="77777777" w:rsidTr="00F26CA2">
        <w:trPr>
          <w:trHeight w:hRule="exact" w:val="300"/>
        </w:trPr>
        <w:tc>
          <w:tcPr>
            <w:tcW w:w="1500" w:type="dxa"/>
            <w:shd w:val="clear" w:color="auto" w:fill="auto"/>
            <w:vAlign w:val="center"/>
            <w:hideMark/>
          </w:tcPr>
          <w:p w14:paraId="4CE39F51"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1</w:t>
            </w:r>
          </w:p>
        </w:tc>
        <w:tc>
          <w:tcPr>
            <w:tcW w:w="3320" w:type="dxa"/>
            <w:shd w:val="clear" w:color="auto" w:fill="auto"/>
            <w:vAlign w:val="center"/>
          </w:tcPr>
          <w:p w14:paraId="5363B8D9" w14:textId="0BB16D18" w:rsidR="00F97C28" w:rsidRPr="00F97C28" w:rsidRDefault="00F97C28" w:rsidP="00F97C28">
            <w:pPr>
              <w:jc w:val="center"/>
              <w:rPr>
                <w:rFonts w:ascii="Arial" w:hAnsi="Arial" w:cs="Arial"/>
                <w:color w:val="000000"/>
                <w:sz w:val="18"/>
                <w:szCs w:val="18"/>
                <w:lang w:val="en-IN" w:eastAsia="en-IN"/>
              </w:rPr>
            </w:pPr>
          </w:p>
        </w:tc>
        <w:tc>
          <w:tcPr>
            <w:tcW w:w="7797" w:type="dxa"/>
            <w:shd w:val="clear" w:color="auto" w:fill="auto"/>
            <w:vAlign w:val="center"/>
            <w:hideMark/>
          </w:tcPr>
          <w:p w14:paraId="33B72F2E" w14:textId="7777777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pacing w:val="1"/>
                <w:sz w:val="18"/>
                <w:szCs w:val="18"/>
                <w:lang w:eastAsia="en-IN"/>
              </w:rPr>
              <w:t>Process Calculation Report</w:t>
            </w:r>
          </w:p>
        </w:tc>
        <w:tc>
          <w:tcPr>
            <w:tcW w:w="1417" w:type="dxa"/>
            <w:shd w:val="clear" w:color="auto" w:fill="auto"/>
            <w:vAlign w:val="center"/>
            <w:hideMark/>
          </w:tcPr>
          <w:p w14:paraId="1599C317"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31B73135" w14:textId="77777777" w:rsidTr="00F26CA2">
        <w:trPr>
          <w:trHeight w:hRule="exact" w:val="300"/>
        </w:trPr>
        <w:tc>
          <w:tcPr>
            <w:tcW w:w="1500" w:type="dxa"/>
            <w:shd w:val="clear" w:color="auto" w:fill="auto"/>
            <w:vAlign w:val="center"/>
            <w:hideMark/>
          </w:tcPr>
          <w:p w14:paraId="516C58A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2</w:t>
            </w:r>
          </w:p>
        </w:tc>
        <w:tc>
          <w:tcPr>
            <w:tcW w:w="3320" w:type="dxa"/>
            <w:shd w:val="clear" w:color="auto" w:fill="auto"/>
            <w:vAlign w:val="center"/>
          </w:tcPr>
          <w:p w14:paraId="44930438" w14:textId="30B2F1C9"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5715BF98" w14:textId="7777777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Heat and Material Balance Report</w:t>
            </w:r>
          </w:p>
        </w:tc>
        <w:tc>
          <w:tcPr>
            <w:tcW w:w="1417" w:type="dxa"/>
            <w:shd w:val="clear" w:color="auto" w:fill="auto"/>
            <w:vAlign w:val="center"/>
            <w:hideMark/>
          </w:tcPr>
          <w:p w14:paraId="78640F98"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4B2A357F" w14:textId="77777777" w:rsidTr="00F26CA2">
        <w:trPr>
          <w:trHeight w:hRule="exact" w:val="300"/>
        </w:trPr>
        <w:tc>
          <w:tcPr>
            <w:tcW w:w="1500" w:type="dxa"/>
            <w:shd w:val="clear" w:color="auto" w:fill="auto"/>
            <w:vAlign w:val="center"/>
            <w:hideMark/>
          </w:tcPr>
          <w:p w14:paraId="5BE782D0"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3</w:t>
            </w:r>
          </w:p>
        </w:tc>
        <w:tc>
          <w:tcPr>
            <w:tcW w:w="3320" w:type="dxa"/>
            <w:shd w:val="clear" w:color="auto" w:fill="auto"/>
            <w:vAlign w:val="center"/>
          </w:tcPr>
          <w:p w14:paraId="5B92471E" w14:textId="5BF26B1C"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5BF36C6" w14:textId="3327D7D2" w:rsidR="00F97C28" w:rsidRPr="00F97C28" w:rsidRDefault="00D05448" w:rsidP="00F97C28">
            <w:pPr>
              <w:rPr>
                <w:rFonts w:ascii="Arial" w:hAnsi="Arial" w:cs="Arial"/>
                <w:color w:val="000000"/>
                <w:sz w:val="18"/>
                <w:szCs w:val="18"/>
                <w:lang w:val="en-IN" w:eastAsia="en-IN"/>
              </w:rPr>
            </w:pPr>
            <w:r w:rsidRPr="00F97C28">
              <w:rPr>
                <w:rFonts w:ascii="Arial" w:eastAsia="Calibri" w:hAnsi="Arial" w:cs="Arial"/>
                <w:color w:val="000000"/>
                <w:spacing w:val="1"/>
                <w:sz w:val="18"/>
                <w:szCs w:val="18"/>
                <w:lang w:eastAsia="en-IN"/>
              </w:rPr>
              <w:t>Equipment List</w:t>
            </w:r>
          </w:p>
        </w:tc>
        <w:tc>
          <w:tcPr>
            <w:tcW w:w="1417" w:type="dxa"/>
            <w:shd w:val="clear" w:color="auto" w:fill="auto"/>
            <w:vAlign w:val="center"/>
            <w:hideMark/>
          </w:tcPr>
          <w:p w14:paraId="63A4FA7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3BB30174" w14:textId="77777777" w:rsidTr="00F26CA2">
        <w:trPr>
          <w:trHeight w:hRule="exact" w:val="300"/>
        </w:trPr>
        <w:tc>
          <w:tcPr>
            <w:tcW w:w="1500" w:type="dxa"/>
            <w:shd w:val="clear" w:color="auto" w:fill="auto"/>
            <w:vAlign w:val="center"/>
            <w:hideMark/>
          </w:tcPr>
          <w:p w14:paraId="2D5329C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4</w:t>
            </w:r>
          </w:p>
        </w:tc>
        <w:tc>
          <w:tcPr>
            <w:tcW w:w="3320" w:type="dxa"/>
            <w:shd w:val="clear" w:color="auto" w:fill="auto"/>
            <w:vAlign w:val="center"/>
          </w:tcPr>
          <w:p w14:paraId="6A7736B9" w14:textId="7E03E8C2"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A7B3936" w14:textId="7777777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pacing w:val="1"/>
                <w:sz w:val="18"/>
                <w:szCs w:val="18"/>
                <w:lang w:eastAsia="en-IN"/>
              </w:rPr>
              <w:t>Process Flow Diagram</w:t>
            </w:r>
          </w:p>
        </w:tc>
        <w:tc>
          <w:tcPr>
            <w:tcW w:w="1417" w:type="dxa"/>
            <w:shd w:val="clear" w:color="auto" w:fill="auto"/>
            <w:vAlign w:val="center"/>
            <w:hideMark/>
          </w:tcPr>
          <w:p w14:paraId="644EBCE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1A40CAFE" w14:textId="77777777" w:rsidTr="00F26CA2">
        <w:trPr>
          <w:trHeight w:hRule="exact" w:val="300"/>
        </w:trPr>
        <w:tc>
          <w:tcPr>
            <w:tcW w:w="1500" w:type="dxa"/>
            <w:shd w:val="clear" w:color="auto" w:fill="auto"/>
            <w:vAlign w:val="center"/>
            <w:hideMark/>
          </w:tcPr>
          <w:p w14:paraId="5D4B96C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5</w:t>
            </w:r>
          </w:p>
        </w:tc>
        <w:tc>
          <w:tcPr>
            <w:tcW w:w="3320" w:type="dxa"/>
            <w:shd w:val="clear" w:color="auto" w:fill="auto"/>
            <w:vAlign w:val="center"/>
          </w:tcPr>
          <w:p w14:paraId="37E54A9B" w14:textId="770567A3"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26BFA1E" w14:textId="4FA66469"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pacing w:val="1"/>
                <w:sz w:val="18"/>
                <w:szCs w:val="18"/>
                <w:lang w:eastAsia="en-IN"/>
              </w:rPr>
              <w:t xml:space="preserve">P&amp;ID </w:t>
            </w:r>
            <w:r w:rsidR="00D05448" w:rsidRPr="00F97C28">
              <w:rPr>
                <w:rFonts w:ascii="Arial" w:eastAsia="Calibri" w:hAnsi="Arial" w:cs="Arial"/>
                <w:color w:val="000000"/>
                <w:spacing w:val="1"/>
                <w:sz w:val="18"/>
                <w:szCs w:val="18"/>
                <w:lang w:eastAsia="en-IN"/>
              </w:rPr>
              <w:t xml:space="preserve">for </w:t>
            </w:r>
            <w:r w:rsidRPr="00F97C28">
              <w:rPr>
                <w:rFonts w:ascii="Arial" w:eastAsia="Calibri" w:hAnsi="Arial" w:cs="Arial"/>
                <w:color w:val="000000"/>
                <w:spacing w:val="1"/>
                <w:sz w:val="18"/>
                <w:szCs w:val="18"/>
                <w:lang w:eastAsia="en-IN"/>
              </w:rPr>
              <w:t>Interconnecting P&amp;ID</w:t>
            </w:r>
          </w:p>
        </w:tc>
        <w:tc>
          <w:tcPr>
            <w:tcW w:w="1417" w:type="dxa"/>
            <w:shd w:val="clear" w:color="auto" w:fill="auto"/>
            <w:vAlign w:val="center"/>
            <w:hideMark/>
          </w:tcPr>
          <w:p w14:paraId="33673AA0"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0966285C" w14:textId="77777777" w:rsidTr="00F26CA2">
        <w:trPr>
          <w:trHeight w:hRule="exact" w:val="300"/>
        </w:trPr>
        <w:tc>
          <w:tcPr>
            <w:tcW w:w="1500" w:type="dxa"/>
            <w:shd w:val="clear" w:color="auto" w:fill="auto"/>
            <w:vAlign w:val="center"/>
            <w:hideMark/>
          </w:tcPr>
          <w:p w14:paraId="42B834F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6</w:t>
            </w:r>
          </w:p>
        </w:tc>
        <w:tc>
          <w:tcPr>
            <w:tcW w:w="3320" w:type="dxa"/>
            <w:shd w:val="clear" w:color="auto" w:fill="auto"/>
            <w:vAlign w:val="center"/>
          </w:tcPr>
          <w:p w14:paraId="2FD48E2C" w14:textId="2565E083"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085EE86F" w14:textId="0582CF33"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pacing w:val="-1"/>
                <w:sz w:val="18"/>
                <w:szCs w:val="18"/>
                <w:lang w:eastAsia="en-IN"/>
              </w:rPr>
              <w:t xml:space="preserve">Update P&amp;ID </w:t>
            </w:r>
            <w:r w:rsidR="00D05448" w:rsidRPr="00F97C28">
              <w:rPr>
                <w:rFonts w:ascii="Arial" w:eastAsia="Calibri" w:hAnsi="Arial" w:cs="Arial"/>
                <w:color w:val="000000"/>
                <w:spacing w:val="-1"/>
                <w:sz w:val="18"/>
                <w:szCs w:val="18"/>
                <w:lang w:eastAsia="en-IN"/>
              </w:rPr>
              <w:t xml:space="preserve">fire water </w:t>
            </w:r>
            <w:r w:rsidRPr="00F97C28">
              <w:rPr>
                <w:rFonts w:ascii="Arial" w:eastAsia="Calibri" w:hAnsi="Arial" w:cs="Arial"/>
                <w:color w:val="000000"/>
                <w:spacing w:val="-1"/>
                <w:sz w:val="18"/>
                <w:szCs w:val="18"/>
                <w:lang w:eastAsia="en-IN"/>
              </w:rPr>
              <w:t>Line</w:t>
            </w:r>
          </w:p>
        </w:tc>
        <w:tc>
          <w:tcPr>
            <w:tcW w:w="1417" w:type="dxa"/>
            <w:shd w:val="clear" w:color="auto" w:fill="auto"/>
            <w:vAlign w:val="center"/>
            <w:hideMark/>
          </w:tcPr>
          <w:p w14:paraId="3C07918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36FDE7EF" w14:textId="77777777" w:rsidTr="00F26CA2">
        <w:trPr>
          <w:trHeight w:hRule="exact" w:val="300"/>
        </w:trPr>
        <w:tc>
          <w:tcPr>
            <w:tcW w:w="1500" w:type="dxa"/>
            <w:shd w:val="clear" w:color="auto" w:fill="auto"/>
            <w:vAlign w:val="center"/>
            <w:hideMark/>
          </w:tcPr>
          <w:p w14:paraId="2F26F5C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7</w:t>
            </w:r>
          </w:p>
        </w:tc>
        <w:tc>
          <w:tcPr>
            <w:tcW w:w="3320" w:type="dxa"/>
            <w:shd w:val="clear" w:color="auto" w:fill="auto"/>
            <w:vAlign w:val="center"/>
          </w:tcPr>
          <w:p w14:paraId="04AF175B" w14:textId="5062C4A6"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4C1FA58C" w14:textId="7777777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pacing w:val="-1"/>
                <w:sz w:val="18"/>
                <w:szCs w:val="18"/>
                <w:lang w:eastAsia="en-IN"/>
              </w:rPr>
              <w:t>Update P&amp;ID Instrument and Utilities</w:t>
            </w:r>
          </w:p>
        </w:tc>
        <w:tc>
          <w:tcPr>
            <w:tcW w:w="1417" w:type="dxa"/>
            <w:shd w:val="clear" w:color="auto" w:fill="auto"/>
            <w:vAlign w:val="center"/>
            <w:hideMark/>
          </w:tcPr>
          <w:p w14:paraId="751EBB21"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32A7C851" w14:textId="77777777" w:rsidTr="00F26CA2">
        <w:trPr>
          <w:trHeight w:hRule="exact" w:val="300"/>
        </w:trPr>
        <w:tc>
          <w:tcPr>
            <w:tcW w:w="1500" w:type="dxa"/>
            <w:shd w:val="clear" w:color="auto" w:fill="auto"/>
            <w:vAlign w:val="center"/>
            <w:hideMark/>
          </w:tcPr>
          <w:p w14:paraId="45B79AE8"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8</w:t>
            </w:r>
          </w:p>
        </w:tc>
        <w:tc>
          <w:tcPr>
            <w:tcW w:w="3320" w:type="dxa"/>
            <w:shd w:val="clear" w:color="auto" w:fill="auto"/>
            <w:vAlign w:val="center"/>
          </w:tcPr>
          <w:p w14:paraId="2FBEA361" w14:textId="781F03F2"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3F8E85B2" w14:textId="0901286B" w:rsidR="00F97C28" w:rsidRPr="00F97C28" w:rsidRDefault="00D05448"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Line List</w:t>
            </w:r>
          </w:p>
        </w:tc>
        <w:tc>
          <w:tcPr>
            <w:tcW w:w="1417" w:type="dxa"/>
            <w:shd w:val="clear" w:color="auto" w:fill="auto"/>
            <w:vAlign w:val="center"/>
            <w:hideMark/>
          </w:tcPr>
          <w:p w14:paraId="59ABE61D"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0F8741F7" w14:textId="77777777" w:rsidTr="00F26CA2">
        <w:trPr>
          <w:trHeight w:hRule="exact" w:val="300"/>
        </w:trPr>
        <w:tc>
          <w:tcPr>
            <w:tcW w:w="1500" w:type="dxa"/>
            <w:shd w:val="clear" w:color="auto" w:fill="auto"/>
            <w:vAlign w:val="center"/>
            <w:hideMark/>
          </w:tcPr>
          <w:p w14:paraId="69BCA6D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9</w:t>
            </w:r>
          </w:p>
        </w:tc>
        <w:tc>
          <w:tcPr>
            <w:tcW w:w="3320" w:type="dxa"/>
            <w:shd w:val="clear" w:color="auto" w:fill="auto"/>
            <w:vAlign w:val="center"/>
          </w:tcPr>
          <w:p w14:paraId="055950AA" w14:textId="58E74D7A"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4E7832F8" w14:textId="7777777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pacing w:val="-1"/>
                <w:sz w:val="18"/>
                <w:szCs w:val="18"/>
                <w:lang w:eastAsia="en-IN"/>
              </w:rPr>
              <w:t>Update Cause and Effect</w:t>
            </w:r>
          </w:p>
        </w:tc>
        <w:tc>
          <w:tcPr>
            <w:tcW w:w="1417" w:type="dxa"/>
            <w:shd w:val="clear" w:color="auto" w:fill="auto"/>
            <w:vAlign w:val="center"/>
            <w:hideMark/>
          </w:tcPr>
          <w:p w14:paraId="74482A2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734F2CDC" w14:textId="77777777" w:rsidTr="00F26CA2">
        <w:trPr>
          <w:trHeight w:hRule="exact" w:val="300"/>
        </w:trPr>
        <w:tc>
          <w:tcPr>
            <w:tcW w:w="1500" w:type="dxa"/>
            <w:shd w:val="clear" w:color="auto" w:fill="auto"/>
            <w:vAlign w:val="center"/>
            <w:hideMark/>
          </w:tcPr>
          <w:p w14:paraId="52FA61F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10</w:t>
            </w:r>
          </w:p>
        </w:tc>
        <w:tc>
          <w:tcPr>
            <w:tcW w:w="3320" w:type="dxa"/>
            <w:shd w:val="clear" w:color="auto" w:fill="auto"/>
            <w:vAlign w:val="center"/>
          </w:tcPr>
          <w:p w14:paraId="6A8E2F21" w14:textId="3C94372F"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6BB2E75E" w14:textId="376C3A9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pacing w:val="1"/>
                <w:sz w:val="18"/>
                <w:szCs w:val="18"/>
                <w:lang w:eastAsia="en-IN"/>
              </w:rPr>
              <w:t>Package Process datasheet</w:t>
            </w:r>
          </w:p>
        </w:tc>
        <w:tc>
          <w:tcPr>
            <w:tcW w:w="1417" w:type="dxa"/>
            <w:shd w:val="clear" w:color="auto" w:fill="auto"/>
            <w:vAlign w:val="center"/>
            <w:hideMark/>
          </w:tcPr>
          <w:p w14:paraId="4962EDF2"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33F38283" w14:textId="77777777" w:rsidTr="00F26CA2">
        <w:trPr>
          <w:trHeight w:hRule="exact" w:val="300"/>
        </w:trPr>
        <w:tc>
          <w:tcPr>
            <w:tcW w:w="1500" w:type="dxa"/>
            <w:shd w:val="clear" w:color="auto" w:fill="auto"/>
            <w:vAlign w:val="center"/>
            <w:hideMark/>
          </w:tcPr>
          <w:p w14:paraId="3F78ECD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11</w:t>
            </w:r>
          </w:p>
        </w:tc>
        <w:tc>
          <w:tcPr>
            <w:tcW w:w="3320" w:type="dxa"/>
            <w:shd w:val="clear" w:color="auto" w:fill="auto"/>
            <w:vAlign w:val="center"/>
          </w:tcPr>
          <w:p w14:paraId="1D236DFE" w14:textId="1D15D533"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33F7A58" w14:textId="7777777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pacing w:val="-1"/>
                <w:sz w:val="18"/>
                <w:szCs w:val="18"/>
                <w:lang w:eastAsia="en-IN"/>
              </w:rPr>
              <w:t>Update Alarm and trip Schedule</w:t>
            </w:r>
          </w:p>
        </w:tc>
        <w:tc>
          <w:tcPr>
            <w:tcW w:w="1417" w:type="dxa"/>
            <w:shd w:val="clear" w:color="auto" w:fill="auto"/>
            <w:vAlign w:val="center"/>
            <w:hideMark/>
          </w:tcPr>
          <w:p w14:paraId="6545705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15581CB1" w14:textId="77777777" w:rsidTr="00F26CA2">
        <w:trPr>
          <w:trHeight w:hRule="exact" w:val="300"/>
        </w:trPr>
        <w:tc>
          <w:tcPr>
            <w:tcW w:w="1500" w:type="dxa"/>
            <w:shd w:val="clear" w:color="000000" w:fill="002060"/>
            <w:vAlign w:val="center"/>
            <w:hideMark/>
          </w:tcPr>
          <w:p w14:paraId="1FE2AB51"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3320" w:type="dxa"/>
            <w:shd w:val="clear" w:color="000000" w:fill="002060"/>
            <w:vAlign w:val="center"/>
            <w:hideMark/>
          </w:tcPr>
          <w:p w14:paraId="55D30017" w14:textId="77777777" w:rsidR="00F97C28" w:rsidRPr="00F97C28" w:rsidRDefault="00F97C28" w:rsidP="00F97C28">
            <w:pPr>
              <w:jc w:val="center"/>
              <w:rPr>
                <w:rFonts w:ascii="Arial" w:hAnsi="Arial" w:cs="Arial"/>
                <w:color w:val="000000"/>
                <w:sz w:val="18"/>
                <w:szCs w:val="18"/>
                <w:lang w:eastAsia="en-IN"/>
              </w:rPr>
            </w:pPr>
            <w:r w:rsidRPr="00F97C28">
              <w:rPr>
                <w:rFonts w:ascii="Arial" w:hAnsi="Arial" w:cs="Arial"/>
                <w:color w:val="000000"/>
                <w:sz w:val="18"/>
                <w:szCs w:val="18"/>
                <w:lang w:eastAsia="en-IN"/>
              </w:rPr>
              <w:t> </w:t>
            </w:r>
          </w:p>
        </w:tc>
        <w:tc>
          <w:tcPr>
            <w:tcW w:w="7797" w:type="dxa"/>
            <w:shd w:val="clear" w:color="000000" w:fill="002060"/>
            <w:vAlign w:val="center"/>
            <w:hideMark/>
          </w:tcPr>
          <w:p w14:paraId="1AB75F01" w14:textId="77777777" w:rsidR="00F97C28" w:rsidRPr="00F97C28" w:rsidRDefault="00F97C28" w:rsidP="00F97C28">
            <w:pPr>
              <w:rPr>
                <w:rFonts w:ascii="Arial" w:hAnsi="Arial" w:cs="Arial"/>
                <w:b/>
                <w:bCs/>
                <w:color w:val="FFFFFF"/>
                <w:sz w:val="18"/>
                <w:szCs w:val="18"/>
                <w:lang w:val="en-IN" w:eastAsia="en-IN"/>
              </w:rPr>
            </w:pPr>
            <w:r w:rsidRPr="00F97C28">
              <w:rPr>
                <w:rFonts w:ascii="Arial" w:hAnsi="Arial" w:cs="Arial"/>
                <w:b/>
                <w:bCs/>
                <w:color w:val="FFFFFF"/>
                <w:sz w:val="18"/>
                <w:szCs w:val="18"/>
                <w:lang w:eastAsia="en-IN"/>
              </w:rPr>
              <w:t>MECHANICAL</w:t>
            </w:r>
          </w:p>
        </w:tc>
        <w:tc>
          <w:tcPr>
            <w:tcW w:w="1417" w:type="dxa"/>
            <w:tcBorders>
              <w:bottom w:val="single" w:sz="4" w:space="0" w:color="auto"/>
            </w:tcBorders>
            <w:shd w:val="clear" w:color="000000" w:fill="002060"/>
            <w:vAlign w:val="center"/>
            <w:hideMark/>
          </w:tcPr>
          <w:p w14:paraId="07C46B61"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r>
      <w:tr w:rsidR="00F97C28" w:rsidRPr="00F97C28" w14:paraId="2B6B1ADC" w14:textId="77777777" w:rsidTr="00F26CA2">
        <w:trPr>
          <w:trHeight w:hRule="exact" w:val="300"/>
        </w:trPr>
        <w:tc>
          <w:tcPr>
            <w:tcW w:w="1500" w:type="dxa"/>
            <w:shd w:val="clear" w:color="auto" w:fill="auto"/>
            <w:vAlign w:val="center"/>
            <w:hideMark/>
          </w:tcPr>
          <w:p w14:paraId="70516B78"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1</w:t>
            </w:r>
          </w:p>
        </w:tc>
        <w:tc>
          <w:tcPr>
            <w:tcW w:w="3320" w:type="dxa"/>
            <w:shd w:val="clear" w:color="auto" w:fill="auto"/>
            <w:vAlign w:val="center"/>
          </w:tcPr>
          <w:p w14:paraId="7E94CB22" w14:textId="7E88C3DF"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D41D0F6" w14:textId="7777777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Compressor Package Mechanical Data sheet</w:t>
            </w:r>
          </w:p>
        </w:tc>
        <w:tc>
          <w:tcPr>
            <w:tcW w:w="1417" w:type="dxa"/>
            <w:shd w:val="clear" w:color="auto" w:fill="FFFFFF" w:themeFill="background1"/>
            <w:vAlign w:val="center"/>
            <w:hideMark/>
          </w:tcPr>
          <w:p w14:paraId="50FA3FB6" w14:textId="77777777" w:rsidR="00F97C28" w:rsidRPr="00F26CA2" w:rsidRDefault="00F97C28" w:rsidP="00F97C28">
            <w:pPr>
              <w:jc w:val="center"/>
              <w:rPr>
                <w:rFonts w:ascii="Arial" w:hAnsi="Arial" w:cs="Arial"/>
                <w:sz w:val="18"/>
                <w:szCs w:val="18"/>
                <w:lang w:val="en-IN" w:eastAsia="en-IN"/>
              </w:rPr>
            </w:pPr>
            <w:r w:rsidRPr="00F26CA2">
              <w:rPr>
                <w:rFonts w:ascii="Arial" w:hAnsi="Arial" w:cs="Arial"/>
                <w:sz w:val="18"/>
                <w:szCs w:val="18"/>
                <w:lang w:eastAsia="en-IN"/>
              </w:rPr>
              <w:t>Review</w:t>
            </w:r>
          </w:p>
        </w:tc>
      </w:tr>
      <w:tr w:rsidR="00F97C28" w:rsidRPr="00F97C28" w14:paraId="148CFCFB" w14:textId="77777777" w:rsidTr="00F26CA2">
        <w:trPr>
          <w:trHeight w:hRule="exact" w:val="300"/>
        </w:trPr>
        <w:tc>
          <w:tcPr>
            <w:tcW w:w="1500" w:type="dxa"/>
            <w:shd w:val="clear" w:color="auto" w:fill="auto"/>
            <w:vAlign w:val="center"/>
            <w:hideMark/>
          </w:tcPr>
          <w:p w14:paraId="46F2396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2</w:t>
            </w:r>
          </w:p>
        </w:tc>
        <w:tc>
          <w:tcPr>
            <w:tcW w:w="3320" w:type="dxa"/>
            <w:shd w:val="clear" w:color="auto" w:fill="auto"/>
            <w:vAlign w:val="center"/>
          </w:tcPr>
          <w:p w14:paraId="5591B35C" w14:textId="5FCF3E9E"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519AA311"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Functional specification of compressor package</w:t>
            </w:r>
          </w:p>
        </w:tc>
        <w:tc>
          <w:tcPr>
            <w:tcW w:w="1417" w:type="dxa"/>
            <w:shd w:val="clear" w:color="auto" w:fill="FFFFFF" w:themeFill="background1"/>
            <w:vAlign w:val="center"/>
            <w:hideMark/>
          </w:tcPr>
          <w:p w14:paraId="346EAA6E" w14:textId="77777777" w:rsidR="00F97C28" w:rsidRPr="00F26CA2" w:rsidRDefault="00F97C28" w:rsidP="00F97C28">
            <w:pPr>
              <w:jc w:val="center"/>
              <w:rPr>
                <w:rFonts w:ascii="Arial" w:hAnsi="Arial" w:cs="Arial"/>
                <w:sz w:val="18"/>
                <w:szCs w:val="18"/>
                <w:lang w:val="en-IN" w:eastAsia="en-IN"/>
              </w:rPr>
            </w:pPr>
            <w:r w:rsidRPr="00F26CA2">
              <w:rPr>
                <w:rFonts w:ascii="Arial" w:hAnsi="Arial" w:cs="Arial"/>
                <w:sz w:val="18"/>
                <w:szCs w:val="18"/>
                <w:lang w:eastAsia="en-IN"/>
              </w:rPr>
              <w:t>Review</w:t>
            </w:r>
          </w:p>
        </w:tc>
      </w:tr>
      <w:tr w:rsidR="00F97C28" w:rsidRPr="00F97C28" w14:paraId="6B10632C" w14:textId="77777777" w:rsidTr="00F26CA2">
        <w:trPr>
          <w:trHeight w:hRule="exact" w:val="300"/>
        </w:trPr>
        <w:tc>
          <w:tcPr>
            <w:tcW w:w="1500" w:type="dxa"/>
            <w:shd w:val="clear" w:color="auto" w:fill="auto"/>
            <w:vAlign w:val="center"/>
            <w:hideMark/>
          </w:tcPr>
          <w:p w14:paraId="7FD1D371"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3</w:t>
            </w:r>
          </w:p>
        </w:tc>
        <w:tc>
          <w:tcPr>
            <w:tcW w:w="3320" w:type="dxa"/>
            <w:shd w:val="clear" w:color="auto" w:fill="auto"/>
            <w:vAlign w:val="center"/>
          </w:tcPr>
          <w:p w14:paraId="2FA980FA" w14:textId="2CA20FF0"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4C5B217" w14:textId="7777777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MR for compressor package</w:t>
            </w:r>
          </w:p>
        </w:tc>
        <w:tc>
          <w:tcPr>
            <w:tcW w:w="1417" w:type="dxa"/>
            <w:shd w:val="clear" w:color="auto" w:fill="FFFFFF" w:themeFill="background1"/>
            <w:vAlign w:val="center"/>
            <w:hideMark/>
          </w:tcPr>
          <w:p w14:paraId="7F4DE9D4" w14:textId="77777777" w:rsidR="00F97C28" w:rsidRPr="00F26CA2" w:rsidRDefault="00F97C28" w:rsidP="00F97C28">
            <w:pPr>
              <w:jc w:val="center"/>
              <w:rPr>
                <w:rFonts w:ascii="Arial" w:hAnsi="Arial" w:cs="Arial"/>
                <w:sz w:val="18"/>
                <w:szCs w:val="18"/>
                <w:lang w:val="en-IN" w:eastAsia="en-IN"/>
              </w:rPr>
            </w:pPr>
            <w:r w:rsidRPr="00F26CA2">
              <w:rPr>
                <w:rFonts w:ascii="Arial" w:hAnsi="Arial" w:cs="Arial"/>
                <w:sz w:val="18"/>
                <w:szCs w:val="18"/>
                <w:lang w:eastAsia="en-IN"/>
              </w:rPr>
              <w:t>Review</w:t>
            </w:r>
          </w:p>
        </w:tc>
      </w:tr>
      <w:tr w:rsidR="00F97C28" w:rsidRPr="00F97C28" w14:paraId="56466B1B" w14:textId="77777777" w:rsidTr="00F26CA2">
        <w:trPr>
          <w:trHeight w:hRule="exact" w:val="300"/>
        </w:trPr>
        <w:tc>
          <w:tcPr>
            <w:tcW w:w="1500" w:type="dxa"/>
            <w:shd w:val="clear" w:color="auto" w:fill="auto"/>
            <w:vAlign w:val="center"/>
            <w:hideMark/>
          </w:tcPr>
          <w:p w14:paraId="6EB9843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4</w:t>
            </w:r>
          </w:p>
        </w:tc>
        <w:tc>
          <w:tcPr>
            <w:tcW w:w="3320" w:type="dxa"/>
            <w:shd w:val="clear" w:color="auto" w:fill="auto"/>
            <w:vAlign w:val="center"/>
          </w:tcPr>
          <w:p w14:paraId="5E134910" w14:textId="604A2A2D"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4E6E579"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Equipment data sheet</w:t>
            </w:r>
          </w:p>
        </w:tc>
        <w:tc>
          <w:tcPr>
            <w:tcW w:w="1417" w:type="dxa"/>
            <w:shd w:val="clear" w:color="auto" w:fill="FFFFFF" w:themeFill="background1"/>
            <w:vAlign w:val="center"/>
            <w:hideMark/>
          </w:tcPr>
          <w:p w14:paraId="48FE13B2" w14:textId="77777777" w:rsidR="00F97C28" w:rsidRPr="00F26CA2" w:rsidRDefault="00F97C28" w:rsidP="00F97C28">
            <w:pPr>
              <w:jc w:val="center"/>
              <w:rPr>
                <w:rFonts w:ascii="Arial" w:hAnsi="Arial" w:cs="Arial"/>
                <w:sz w:val="18"/>
                <w:szCs w:val="18"/>
                <w:lang w:val="en-IN" w:eastAsia="en-IN"/>
              </w:rPr>
            </w:pPr>
            <w:r w:rsidRPr="00F26CA2">
              <w:rPr>
                <w:rFonts w:ascii="Arial" w:hAnsi="Arial" w:cs="Arial"/>
                <w:sz w:val="18"/>
                <w:szCs w:val="18"/>
                <w:lang w:eastAsia="en-IN"/>
              </w:rPr>
              <w:t>Review</w:t>
            </w:r>
          </w:p>
        </w:tc>
      </w:tr>
      <w:tr w:rsidR="00F97C28" w:rsidRPr="00F97C28" w14:paraId="16DFC00B" w14:textId="77777777" w:rsidTr="00F26CA2">
        <w:trPr>
          <w:trHeight w:hRule="exact" w:val="300"/>
        </w:trPr>
        <w:tc>
          <w:tcPr>
            <w:tcW w:w="1500" w:type="dxa"/>
            <w:shd w:val="clear" w:color="auto" w:fill="auto"/>
            <w:vAlign w:val="center"/>
            <w:hideMark/>
          </w:tcPr>
          <w:p w14:paraId="6687C3A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5</w:t>
            </w:r>
          </w:p>
        </w:tc>
        <w:tc>
          <w:tcPr>
            <w:tcW w:w="3320" w:type="dxa"/>
            <w:shd w:val="clear" w:color="auto" w:fill="auto"/>
            <w:vAlign w:val="center"/>
          </w:tcPr>
          <w:p w14:paraId="016A87A9" w14:textId="1840DED6"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6EE320A1" w14:textId="4258376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TBE &amp; recommendation </w:t>
            </w:r>
            <w:r>
              <w:rPr>
                <w:rFonts w:ascii="Arial" w:hAnsi="Arial" w:cs="Arial"/>
                <w:color w:val="000000"/>
                <w:sz w:val="18"/>
                <w:szCs w:val="18"/>
                <w:lang w:eastAsia="en-IN"/>
              </w:rPr>
              <w:t>f</w:t>
            </w:r>
            <w:r w:rsidRPr="00F97C28">
              <w:rPr>
                <w:rFonts w:ascii="Arial" w:hAnsi="Arial" w:cs="Arial"/>
                <w:color w:val="000000"/>
                <w:sz w:val="18"/>
                <w:szCs w:val="18"/>
                <w:lang w:eastAsia="en-IN"/>
              </w:rPr>
              <w:t>or Compressor</w:t>
            </w:r>
          </w:p>
        </w:tc>
        <w:tc>
          <w:tcPr>
            <w:tcW w:w="1417" w:type="dxa"/>
            <w:shd w:val="clear" w:color="auto" w:fill="FFFFFF" w:themeFill="background1"/>
            <w:vAlign w:val="center"/>
            <w:hideMark/>
          </w:tcPr>
          <w:p w14:paraId="1A67B036" w14:textId="77777777" w:rsidR="00F97C28" w:rsidRPr="00F26CA2" w:rsidRDefault="00F97C28" w:rsidP="00F97C28">
            <w:pPr>
              <w:jc w:val="center"/>
              <w:rPr>
                <w:rFonts w:ascii="Arial" w:hAnsi="Arial" w:cs="Arial"/>
                <w:sz w:val="18"/>
                <w:szCs w:val="18"/>
                <w:lang w:val="en-IN" w:eastAsia="en-IN"/>
              </w:rPr>
            </w:pPr>
            <w:r w:rsidRPr="00F26CA2">
              <w:rPr>
                <w:rFonts w:ascii="Arial" w:hAnsi="Arial" w:cs="Arial"/>
                <w:sz w:val="18"/>
                <w:szCs w:val="18"/>
                <w:lang w:eastAsia="en-IN"/>
              </w:rPr>
              <w:t>Review</w:t>
            </w:r>
          </w:p>
        </w:tc>
      </w:tr>
      <w:tr w:rsidR="00F97C28" w:rsidRPr="00F97C28" w14:paraId="4494C9CA" w14:textId="77777777" w:rsidTr="00F97C28">
        <w:trPr>
          <w:trHeight w:hRule="exact" w:val="300"/>
        </w:trPr>
        <w:tc>
          <w:tcPr>
            <w:tcW w:w="1500" w:type="dxa"/>
            <w:shd w:val="clear" w:color="000000" w:fill="002060"/>
            <w:vAlign w:val="center"/>
            <w:hideMark/>
          </w:tcPr>
          <w:p w14:paraId="20D710DB"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3320" w:type="dxa"/>
            <w:shd w:val="clear" w:color="000000" w:fill="002060"/>
            <w:vAlign w:val="center"/>
            <w:hideMark/>
          </w:tcPr>
          <w:p w14:paraId="75AE7780"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7797" w:type="dxa"/>
            <w:shd w:val="clear" w:color="000000" w:fill="002060"/>
            <w:vAlign w:val="center"/>
            <w:hideMark/>
          </w:tcPr>
          <w:p w14:paraId="412B5074" w14:textId="77777777" w:rsidR="00F97C28" w:rsidRPr="00F97C28" w:rsidRDefault="00F97C28" w:rsidP="00F97C28">
            <w:pPr>
              <w:rPr>
                <w:rFonts w:ascii="Arial" w:hAnsi="Arial" w:cs="Arial"/>
                <w:b/>
                <w:bCs/>
                <w:color w:val="FFFFFF"/>
                <w:sz w:val="18"/>
                <w:szCs w:val="18"/>
                <w:lang w:val="en-IN" w:eastAsia="en-IN"/>
              </w:rPr>
            </w:pPr>
            <w:r w:rsidRPr="00F97C28">
              <w:rPr>
                <w:rFonts w:ascii="Arial" w:hAnsi="Arial" w:cs="Arial"/>
                <w:b/>
                <w:bCs/>
                <w:color w:val="FFFFFF"/>
                <w:sz w:val="18"/>
                <w:szCs w:val="18"/>
                <w:lang w:eastAsia="en-IN"/>
              </w:rPr>
              <w:t>HSE</w:t>
            </w:r>
          </w:p>
        </w:tc>
        <w:tc>
          <w:tcPr>
            <w:tcW w:w="1417" w:type="dxa"/>
            <w:shd w:val="clear" w:color="000000" w:fill="002060"/>
            <w:vAlign w:val="center"/>
            <w:hideMark/>
          </w:tcPr>
          <w:p w14:paraId="35BA3BC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r>
      <w:tr w:rsidR="00F97C28" w:rsidRPr="00F97C28" w14:paraId="6CA54264" w14:textId="77777777" w:rsidTr="00F26CA2">
        <w:trPr>
          <w:trHeight w:hRule="exact" w:val="300"/>
        </w:trPr>
        <w:tc>
          <w:tcPr>
            <w:tcW w:w="1500" w:type="dxa"/>
            <w:shd w:val="clear" w:color="auto" w:fill="auto"/>
            <w:vAlign w:val="center"/>
            <w:hideMark/>
          </w:tcPr>
          <w:p w14:paraId="1B0E2B91"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1</w:t>
            </w:r>
          </w:p>
        </w:tc>
        <w:tc>
          <w:tcPr>
            <w:tcW w:w="3320" w:type="dxa"/>
            <w:shd w:val="clear" w:color="auto" w:fill="auto"/>
            <w:vAlign w:val="center"/>
          </w:tcPr>
          <w:p w14:paraId="09AA23B5" w14:textId="6351ADE2"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5F289BE9" w14:textId="45318DBE"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Fire water Hydraulic analysis</w:t>
            </w:r>
          </w:p>
        </w:tc>
        <w:tc>
          <w:tcPr>
            <w:tcW w:w="1417" w:type="dxa"/>
            <w:shd w:val="clear" w:color="auto" w:fill="auto"/>
            <w:vAlign w:val="center"/>
            <w:hideMark/>
          </w:tcPr>
          <w:p w14:paraId="33F22C9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w:t>
            </w:r>
          </w:p>
        </w:tc>
      </w:tr>
      <w:tr w:rsidR="00F97C28" w:rsidRPr="00F97C28" w14:paraId="6DDF2318" w14:textId="77777777" w:rsidTr="00F26CA2">
        <w:trPr>
          <w:trHeight w:hRule="exact" w:val="300"/>
        </w:trPr>
        <w:tc>
          <w:tcPr>
            <w:tcW w:w="1500" w:type="dxa"/>
            <w:shd w:val="clear" w:color="auto" w:fill="auto"/>
            <w:vAlign w:val="center"/>
            <w:hideMark/>
          </w:tcPr>
          <w:p w14:paraId="1AF0F69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2</w:t>
            </w:r>
          </w:p>
        </w:tc>
        <w:tc>
          <w:tcPr>
            <w:tcW w:w="3320" w:type="dxa"/>
            <w:shd w:val="clear" w:color="auto" w:fill="auto"/>
            <w:vAlign w:val="center"/>
          </w:tcPr>
          <w:p w14:paraId="293170F3" w14:textId="4F88A4B9"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68C6EF8B" w14:textId="77777777"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HAZOP Report</w:t>
            </w:r>
          </w:p>
        </w:tc>
        <w:tc>
          <w:tcPr>
            <w:tcW w:w="1417" w:type="dxa"/>
            <w:shd w:val="clear" w:color="auto" w:fill="auto"/>
            <w:vAlign w:val="center"/>
            <w:hideMark/>
          </w:tcPr>
          <w:p w14:paraId="32E09C7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552791C2" w14:textId="77777777" w:rsidTr="00F26CA2">
        <w:trPr>
          <w:trHeight w:hRule="exact" w:val="300"/>
        </w:trPr>
        <w:tc>
          <w:tcPr>
            <w:tcW w:w="1500" w:type="dxa"/>
            <w:shd w:val="clear" w:color="auto" w:fill="auto"/>
            <w:vAlign w:val="center"/>
            <w:hideMark/>
          </w:tcPr>
          <w:p w14:paraId="245253D2"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3</w:t>
            </w:r>
          </w:p>
        </w:tc>
        <w:tc>
          <w:tcPr>
            <w:tcW w:w="3320" w:type="dxa"/>
            <w:shd w:val="clear" w:color="auto" w:fill="auto"/>
            <w:vAlign w:val="center"/>
          </w:tcPr>
          <w:p w14:paraId="05665BC3" w14:textId="48241D15"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42DAEB5B"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Update Escape, Evacuation and Rescue Analysis (EERA) Update</w:t>
            </w:r>
          </w:p>
        </w:tc>
        <w:tc>
          <w:tcPr>
            <w:tcW w:w="1417" w:type="dxa"/>
            <w:shd w:val="clear" w:color="auto" w:fill="auto"/>
            <w:vAlign w:val="center"/>
            <w:hideMark/>
          </w:tcPr>
          <w:p w14:paraId="6383DFA4"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16ECC94E" w14:textId="77777777" w:rsidTr="00F26CA2">
        <w:trPr>
          <w:trHeight w:hRule="exact" w:val="300"/>
        </w:trPr>
        <w:tc>
          <w:tcPr>
            <w:tcW w:w="1500" w:type="dxa"/>
            <w:shd w:val="clear" w:color="auto" w:fill="auto"/>
            <w:vAlign w:val="center"/>
            <w:hideMark/>
          </w:tcPr>
          <w:p w14:paraId="6A0FB0F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4</w:t>
            </w:r>
          </w:p>
        </w:tc>
        <w:tc>
          <w:tcPr>
            <w:tcW w:w="3320" w:type="dxa"/>
            <w:shd w:val="clear" w:color="auto" w:fill="auto"/>
            <w:vAlign w:val="center"/>
          </w:tcPr>
          <w:p w14:paraId="7705E13A" w14:textId="2C7C7A3C"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379E6FEC"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Update Quantitative Risk Assessment (QRA) Update</w:t>
            </w:r>
          </w:p>
        </w:tc>
        <w:tc>
          <w:tcPr>
            <w:tcW w:w="1417" w:type="dxa"/>
            <w:shd w:val="clear" w:color="auto" w:fill="auto"/>
            <w:vAlign w:val="center"/>
            <w:hideMark/>
          </w:tcPr>
          <w:p w14:paraId="54388255"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15646F9D" w14:textId="77777777" w:rsidTr="00F26CA2">
        <w:trPr>
          <w:trHeight w:hRule="exact" w:val="300"/>
        </w:trPr>
        <w:tc>
          <w:tcPr>
            <w:tcW w:w="1500" w:type="dxa"/>
            <w:shd w:val="clear" w:color="auto" w:fill="auto"/>
            <w:vAlign w:val="center"/>
            <w:hideMark/>
          </w:tcPr>
          <w:p w14:paraId="14F36152"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5</w:t>
            </w:r>
          </w:p>
        </w:tc>
        <w:tc>
          <w:tcPr>
            <w:tcW w:w="3320" w:type="dxa"/>
            <w:shd w:val="clear" w:color="auto" w:fill="auto"/>
            <w:vAlign w:val="center"/>
          </w:tcPr>
          <w:p w14:paraId="57E9522A" w14:textId="3E6A0DD7"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D020B1F" w14:textId="7E4A30C2"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 xml:space="preserve">Layout For Fire Escape Hydrant </w:t>
            </w:r>
            <w:r>
              <w:rPr>
                <w:rFonts w:ascii="Arial" w:eastAsia="Calibri" w:hAnsi="Arial" w:cs="Arial"/>
                <w:color w:val="000000"/>
                <w:sz w:val="18"/>
                <w:szCs w:val="18"/>
                <w:lang w:eastAsia="en-IN"/>
              </w:rPr>
              <w:t>a</w:t>
            </w:r>
            <w:r w:rsidRPr="00F97C28">
              <w:rPr>
                <w:rFonts w:ascii="Arial" w:eastAsia="Calibri" w:hAnsi="Arial" w:cs="Arial"/>
                <w:color w:val="000000"/>
                <w:sz w:val="18"/>
                <w:szCs w:val="18"/>
                <w:lang w:eastAsia="en-IN"/>
              </w:rPr>
              <w:t>nd Hose Reel System</w:t>
            </w:r>
          </w:p>
        </w:tc>
        <w:tc>
          <w:tcPr>
            <w:tcW w:w="1417" w:type="dxa"/>
            <w:shd w:val="clear" w:color="auto" w:fill="auto"/>
            <w:vAlign w:val="center"/>
            <w:hideMark/>
          </w:tcPr>
          <w:p w14:paraId="4271736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5A4822B2" w14:textId="77777777" w:rsidTr="00F26CA2">
        <w:trPr>
          <w:trHeight w:hRule="exact" w:val="300"/>
        </w:trPr>
        <w:tc>
          <w:tcPr>
            <w:tcW w:w="1500" w:type="dxa"/>
            <w:shd w:val="clear" w:color="auto" w:fill="auto"/>
            <w:vAlign w:val="center"/>
            <w:hideMark/>
          </w:tcPr>
          <w:p w14:paraId="491A9AE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6</w:t>
            </w:r>
          </w:p>
        </w:tc>
        <w:tc>
          <w:tcPr>
            <w:tcW w:w="3320" w:type="dxa"/>
            <w:shd w:val="clear" w:color="auto" w:fill="auto"/>
            <w:vAlign w:val="center"/>
          </w:tcPr>
          <w:p w14:paraId="1CB6351D" w14:textId="05A1B3DF"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5206A29" w14:textId="31771C4A"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Datasheet For Fire Fighting Equipment’s</w:t>
            </w:r>
          </w:p>
        </w:tc>
        <w:tc>
          <w:tcPr>
            <w:tcW w:w="1417" w:type="dxa"/>
            <w:shd w:val="clear" w:color="auto" w:fill="auto"/>
            <w:vAlign w:val="center"/>
            <w:hideMark/>
          </w:tcPr>
          <w:p w14:paraId="17956B75"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18AC2EBE" w14:textId="77777777" w:rsidTr="00F26CA2">
        <w:trPr>
          <w:trHeight w:hRule="exact" w:val="300"/>
        </w:trPr>
        <w:tc>
          <w:tcPr>
            <w:tcW w:w="1500" w:type="dxa"/>
            <w:shd w:val="clear" w:color="auto" w:fill="auto"/>
            <w:vAlign w:val="center"/>
            <w:hideMark/>
          </w:tcPr>
          <w:p w14:paraId="1C67F38A"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7</w:t>
            </w:r>
          </w:p>
        </w:tc>
        <w:tc>
          <w:tcPr>
            <w:tcW w:w="3320" w:type="dxa"/>
            <w:shd w:val="clear" w:color="auto" w:fill="auto"/>
            <w:vAlign w:val="center"/>
          </w:tcPr>
          <w:p w14:paraId="5AF6A5AF" w14:textId="277E1F6C"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433F1F63" w14:textId="29DCC031"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Update </w:t>
            </w:r>
            <w:r w:rsidR="00490B43" w:rsidRPr="00F97C28">
              <w:rPr>
                <w:rFonts w:ascii="Arial" w:hAnsi="Arial" w:cs="Arial"/>
                <w:color w:val="000000"/>
                <w:sz w:val="18"/>
                <w:szCs w:val="18"/>
                <w:lang w:eastAsia="en-IN"/>
              </w:rPr>
              <w:t>hazardous area classification schedule</w:t>
            </w:r>
          </w:p>
        </w:tc>
        <w:tc>
          <w:tcPr>
            <w:tcW w:w="1417" w:type="dxa"/>
            <w:shd w:val="clear" w:color="auto" w:fill="auto"/>
            <w:vAlign w:val="center"/>
            <w:hideMark/>
          </w:tcPr>
          <w:p w14:paraId="67A3F99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0D836C6C" w14:textId="77777777" w:rsidTr="00F26CA2">
        <w:trPr>
          <w:trHeight w:hRule="exact" w:val="300"/>
        </w:trPr>
        <w:tc>
          <w:tcPr>
            <w:tcW w:w="1500" w:type="dxa"/>
            <w:shd w:val="clear" w:color="auto" w:fill="auto"/>
            <w:vAlign w:val="center"/>
            <w:hideMark/>
          </w:tcPr>
          <w:p w14:paraId="2089EAA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8</w:t>
            </w:r>
          </w:p>
        </w:tc>
        <w:tc>
          <w:tcPr>
            <w:tcW w:w="3320" w:type="dxa"/>
            <w:shd w:val="clear" w:color="auto" w:fill="auto"/>
            <w:vAlign w:val="center"/>
          </w:tcPr>
          <w:p w14:paraId="65FC6C13" w14:textId="2C88288F"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FCAF975" w14:textId="68AA9702" w:rsidR="00F97C28" w:rsidRPr="00F97C28" w:rsidRDefault="00490B43" w:rsidP="00F97C28">
            <w:pPr>
              <w:rPr>
                <w:rFonts w:ascii="Arial" w:hAnsi="Arial" w:cs="Arial"/>
                <w:color w:val="000000"/>
                <w:sz w:val="18"/>
                <w:szCs w:val="18"/>
                <w:lang w:val="en-IN" w:eastAsia="en-IN"/>
              </w:rPr>
            </w:pPr>
            <w:r>
              <w:rPr>
                <w:rFonts w:ascii="Arial" w:hAnsi="Arial" w:cs="Arial"/>
                <w:color w:val="000000"/>
                <w:sz w:val="18"/>
                <w:szCs w:val="18"/>
                <w:lang w:eastAsia="en-IN"/>
              </w:rPr>
              <w:t>U</w:t>
            </w:r>
            <w:r w:rsidRPr="00F97C28">
              <w:rPr>
                <w:rFonts w:ascii="Arial" w:hAnsi="Arial" w:cs="Arial"/>
                <w:color w:val="000000"/>
                <w:sz w:val="18"/>
                <w:szCs w:val="18"/>
                <w:lang w:eastAsia="en-IN"/>
              </w:rPr>
              <w:t>pdate hazardous area classification layout</w:t>
            </w:r>
          </w:p>
        </w:tc>
        <w:tc>
          <w:tcPr>
            <w:tcW w:w="1417" w:type="dxa"/>
            <w:shd w:val="clear" w:color="auto" w:fill="auto"/>
            <w:vAlign w:val="center"/>
            <w:hideMark/>
          </w:tcPr>
          <w:p w14:paraId="48D0CE34"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5006DCDE" w14:textId="77777777" w:rsidTr="00F26CA2">
        <w:trPr>
          <w:trHeight w:hRule="exact" w:val="300"/>
        </w:trPr>
        <w:tc>
          <w:tcPr>
            <w:tcW w:w="1500" w:type="dxa"/>
            <w:shd w:val="clear" w:color="auto" w:fill="auto"/>
            <w:vAlign w:val="center"/>
            <w:hideMark/>
          </w:tcPr>
          <w:p w14:paraId="05E3224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t>9</w:t>
            </w:r>
          </w:p>
        </w:tc>
        <w:tc>
          <w:tcPr>
            <w:tcW w:w="3320" w:type="dxa"/>
            <w:shd w:val="clear" w:color="auto" w:fill="auto"/>
            <w:vAlign w:val="center"/>
          </w:tcPr>
          <w:p w14:paraId="75A7F794" w14:textId="25A6AAFE"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47D1E286" w14:textId="0C27E0E2"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update firefighting &amp; safety equipment layout</w:t>
            </w:r>
          </w:p>
        </w:tc>
        <w:tc>
          <w:tcPr>
            <w:tcW w:w="1417" w:type="dxa"/>
            <w:shd w:val="clear" w:color="auto" w:fill="auto"/>
            <w:vAlign w:val="center"/>
            <w:hideMark/>
          </w:tcPr>
          <w:p w14:paraId="59EC0EF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7CDD7A84" w14:textId="77777777" w:rsidTr="00F26CA2">
        <w:trPr>
          <w:trHeight w:hRule="exact" w:val="300"/>
        </w:trPr>
        <w:tc>
          <w:tcPr>
            <w:tcW w:w="1500" w:type="dxa"/>
            <w:shd w:val="clear" w:color="auto" w:fill="auto"/>
            <w:vAlign w:val="center"/>
            <w:hideMark/>
          </w:tcPr>
          <w:p w14:paraId="325400E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eastAsia="Arial" w:hAnsi="Arial" w:cs="Arial"/>
                <w:color w:val="000000"/>
                <w:sz w:val="18"/>
                <w:szCs w:val="18"/>
                <w:lang w:eastAsia="en-IN"/>
              </w:rPr>
              <w:lastRenderedPageBreak/>
              <w:t>10</w:t>
            </w:r>
          </w:p>
        </w:tc>
        <w:tc>
          <w:tcPr>
            <w:tcW w:w="3320" w:type="dxa"/>
            <w:shd w:val="clear" w:color="auto" w:fill="auto"/>
            <w:vAlign w:val="center"/>
          </w:tcPr>
          <w:p w14:paraId="5BB33FA2" w14:textId="05FAA047"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069D2004" w14:textId="31A5B169"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update fire and gas detection layout</w:t>
            </w:r>
          </w:p>
        </w:tc>
        <w:tc>
          <w:tcPr>
            <w:tcW w:w="1417" w:type="dxa"/>
            <w:shd w:val="clear" w:color="auto" w:fill="auto"/>
            <w:vAlign w:val="center"/>
            <w:hideMark/>
          </w:tcPr>
          <w:p w14:paraId="54E1FE1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66330F43" w14:textId="77777777" w:rsidTr="00F97C28">
        <w:trPr>
          <w:trHeight w:val="300"/>
        </w:trPr>
        <w:tc>
          <w:tcPr>
            <w:tcW w:w="1500" w:type="dxa"/>
            <w:shd w:val="clear" w:color="000000" w:fill="002060"/>
            <w:vAlign w:val="center"/>
            <w:hideMark/>
          </w:tcPr>
          <w:p w14:paraId="57B202B4"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3320" w:type="dxa"/>
            <w:shd w:val="clear" w:color="000000" w:fill="002060"/>
            <w:vAlign w:val="center"/>
            <w:hideMark/>
          </w:tcPr>
          <w:p w14:paraId="631E8AD5"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7797" w:type="dxa"/>
            <w:shd w:val="clear" w:color="000000" w:fill="002060"/>
            <w:vAlign w:val="center"/>
            <w:hideMark/>
          </w:tcPr>
          <w:p w14:paraId="25C0E63F" w14:textId="77777777" w:rsidR="00F97C28" w:rsidRPr="00F97C28" w:rsidRDefault="00F97C28" w:rsidP="00F97C28">
            <w:pPr>
              <w:rPr>
                <w:rFonts w:ascii="Arial" w:hAnsi="Arial" w:cs="Arial"/>
                <w:b/>
                <w:bCs/>
                <w:color w:val="FFFFFF"/>
                <w:sz w:val="18"/>
                <w:szCs w:val="18"/>
                <w:lang w:val="en-IN" w:eastAsia="en-IN"/>
              </w:rPr>
            </w:pPr>
            <w:r w:rsidRPr="00F97C28">
              <w:rPr>
                <w:rFonts w:ascii="Arial" w:hAnsi="Arial" w:cs="Arial"/>
                <w:b/>
                <w:bCs/>
                <w:color w:val="FFFFFF"/>
                <w:sz w:val="18"/>
                <w:szCs w:val="18"/>
                <w:lang w:eastAsia="en-IN"/>
              </w:rPr>
              <w:t>PIPING</w:t>
            </w:r>
          </w:p>
        </w:tc>
        <w:tc>
          <w:tcPr>
            <w:tcW w:w="1417" w:type="dxa"/>
            <w:shd w:val="clear" w:color="000000" w:fill="002060"/>
            <w:vAlign w:val="center"/>
            <w:hideMark/>
          </w:tcPr>
          <w:p w14:paraId="744DC2B2"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r>
      <w:tr w:rsidR="00F97C28" w:rsidRPr="00F97C28" w14:paraId="3E5484DF" w14:textId="77777777" w:rsidTr="00F26CA2">
        <w:trPr>
          <w:trHeight w:val="300"/>
        </w:trPr>
        <w:tc>
          <w:tcPr>
            <w:tcW w:w="1500" w:type="dxa"/>
            <w:shd w:val="clear" w:color="auto" w:fill="auto"/>
            <w:vAlign w:val="center"/>
            <w:hideMark/>
          </w:tcPr>
          <w:p w14:paraId="4FDD6D0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w:t>
            </w:r>
          </w:p>
        </w:tc>
        <w:tc>
          <w:tcPr>
            <w:tcW w:w="3320" w:type="dxa"/>
            <w:shd w:val="clear" w:color="auto" w:fill="auto"/>
            <w:vAlign w:val="center"/>
          </w:tcPr>
          <w:p w14:paraId="7CADAB9E" w14:textId="7AE37AA3"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D9DBE11" w14:textId="1EA3AE35"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Pipe Wall Th</w:t>
            </w:r>
            <w:r w:rsidR="00D05448">
              <w:rPr>
                <w:rFonts w:ascii="Arial" w:hAnsi="Arial" w:cs="Arial"/>
                <w:color w:val="000000"/>
                <w:sz w:val="18"/>
                <w:szCs w:val="18"/>
                <w:lang w:eastAsia="en-IN"/>
              </w:rPr>
              <w:t>ickness</w:t>
            </w:r>
            <w:r w:rsidRPr="00F97C28">
              <w:rPr>
                <w:rFonts w:ascii="Arial" w:hAnsi="Arial" w:cs="Arial"/>
                <w:color w:val="000000"/>
                <w:sz w:val="18"/>
                <w:szCs w:val="18"/>
                <w:lang w:eastAsia="en-IN"/>
              </w:rPr>
              <w:t xml:space="preserve"> </w:t>
            </w:r>
            <w:r w:rsidR="00D05448" w:rsidRPr="00F97C28">
              <w:rPr>
                <w:rFonts w:ascii="Arial" w:hAnsi="Arial" w:cs="Arial"/>
                <w:color w:val="000000"/>
                <w:sz w:val="18"/>
                <w:szCs w:val="18"/>
                <w:lang w:eastAsia="en-IN"/>
              </w:rPr>
              <w:t>Calc</w:t>
            </w:r>
            <w:r w:rsidR="00D05448">
              <w:rPr>
                <w:rFonts w:ascii="Arial" w:hAnsi="Arial" w:cs="Arial"/>
                <w:color w:val="000000"/>
                <w:sz w:val="18"/>
                <w:szCs w:val="18"/>
                <w:lang w:eastAsia="en-IN"/>
              </w:rPr>
              <w:t>ulation</w:t>
            </w:r>
            <w:r w:rsidRPr="00F97C28">
              <w:rPr>
                <w:rFonts w:ascii="Arial" w:hAnsi="Arial" w:cs="Arial"/>
                <w:color w:val="000000"/>
                <w:sz w:val="18"/>
                <w:szCs w:val="18"/>
                <w:lang w:eastAsia="en-IN"/>
              </w:rPr>
              <w:t xml:space="preserve"> </w:t>
            </w:r>
            <w:r>
              <w:rPr>
                <w:rFonts w:ascii="Arial" w:hAnsi="Arial" w:cs="Arial"/>
                <w:color w:val="000000"/>
                <w:sz w:val="18"/>
                <w:szCs w:val="18"/>
                <w:lang w:eastAsia="en-IN"/>
              </w:rPr>
              <w:t>a</w:t>
            </w:r>
            <w:r w:rsidRPr="00F97C28">
              <w:rPr>
                <w:rFonts w:ascii="Arial" w:hAnsi="Arial" w:cs="Arial"/>
                <w:color w:val="000000"/>
                <w:sz w:val="18"/>
                <w:szCs w:val="18"/>
                <w:lang w:eastAsia="en-IN"/>
              </w:rPr>
              <w:t>nd Report</w:t>
            </w:r>
          </w:p>
        </w:tc>
        <w:tc>
          <w:tcPr>
            <w:tcW w:w="1417" w:type="dxa"/>
            <w:shd w:val="clear" w:color="auto" w:fill="auto"/>
            <w:vAlign w:val="center"/>
            <w:hideMark/>
          </w:tcPr>
          <w:p w14:paraId="17915AC9"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5A39311C" w14:textId="77777777" w:rsidTr="00F26CA2">
        <w:trPr>
          <w:trHeight w:hRule="exact" w:val="300"/>
        </w:trPr>
        <w:tc>
          <w:tcPr>
            <w:tcW w:w="1500" w:type="dxa"/>
            <w:shd w:val="clear" w:color="auto" w:fill="auto"/>
            <w:vAlign w:val="center"/>
            <w:hideMark/>
          </w:tcPr>
          <w:p w14:paraId="4B7A2D29"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2</w:t>
            </w:r>
          </w:p>
        </w:tc>
        <w:tc>
          <w:tcPr>
            <w:tcW w:w="3320" w:type="dxa"/>
            <w:shd w:val="clear" w:color="auto" w:fill="auto"/>
            <w:vAlign w:val="center"/>
          </w:tcPr>
          <w:p w14:paraId="2923690B" w14:textId="03E4BDEC"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4E819B18" w14:textId="1C9657F5"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Piping MR</w:t>
            </w:r>
          </w:p>
        </w:tc>
        <w:tc>
          <w:tcPr>
            <w:tcW w:w="1417" w:type="dxa"/>
            <w:shd w:val="clear" w:color="auto" w:fill="auto"/>
            <w:vAlign w:val="center"/>
            <w:hideMark/>
          </w:tcPr>
          <w:p w14:paraId="5D27C83A"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5F7AECF5" w14:textId="77777777" w:rsidTr="00F26CA2">
        <w:trPr>
          <w:trHeight w:hRule="exact" w:val="300"/>
        </w:trPr>
        <w:tc>
          <w:tcPr>
            <w:tcW w:w="1500" w:type="dxa"/>
            <w:shd w:val="clear" w:color="auto" w:fill="auto"/>
            <w:vAlign w:val="center"/>
            <w:hideMark/>
          </w:tcPr>
          <w:p w14:paraId="5F1DE96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3</w:t>
            </w:r>
          </w:p>
        </w:tc>
        <w:tc>
          <w:tcPr>
            <w:tcW w:w="3320" w:type="dxa"/>
            <w:shd w:val="clear" w:color="auto" w:fill="auto"/>
            <w:vAlign w:val="center"/>
          </w:tcPr>
          <w:p w14:paraId="19909D71" w14:textId="7956C034"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5BF4BD48" w14:textId="2FFC38D7"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Specialty Items List </w:t>
            </w:r>
            <w:r>
              <w:rPr>
                <w:rFonts w:ascii="Arial" w:hAnsi="Arial" w:cs="Arial"/>
                <w:color w:val="000000"/>
                <w:sz w:val="18"/>
                <w:szCs w:val="18"/>
                <w:lang w:eastAsia="en-IN"/>
              </w:rPr>
              <w:t>a</w:t>
            </w:r>
            <w:r w:rsidRPr="00F97C28">
              <w:rPr>
                <w:rFonts w:ascii="Arial" w:hAnsi="Arial" w:cs="Arial"/>
                <w:color w:val="000000"/>
                <w:sz w:val="18"/>
                <w:szCs w:val="18"/>
                <w:lang w:eastAsia="en-IN"/>
              </w:rPr>
              <w:t>nd Datasheet</w:t>
            </w:r>
          </w:p>
        </w:tc>
        <w:tc>
          <w:tcPr>
            <w:tcW w:w="1417" w:type="dxa"/>
            <w:shd w:val="clear" w:color="auto" w:fill="auto"/>
            <w:vAlign w:val="center"/>
            <w:hideMark/>
          </w:tcPr>
          <w:p w14:paraId="570E6D10"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45F3FF41" w14:textId="77777777" w:rsidTr="00F26CA2">
        <w:trPr>
          <w:trHeight w:hRule="exact" w:val="300"/>
        </w:trPr>
        <w:tc>
          <w:tcPr>
            <w:tcW w:w="1500" w:type="dxa"/>
            <w:shd w:val="clear" w:color="auto" w:fill="auto"/>
            <w:vAlign w:val="center"/>
            <w:hideMark/>
          </w:tcPr>
          <w:p w14:paraId="09E14D4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4</w:t>
            </w:r>
          </w:p>
        </w:tc>
        <w:tc>
          <w:tcPr>
            <w:tcW w:w="3320" w:type="dxa"/>
            <w:shd w:val="clear" w:color="auto" w:fill="auto"/>
            <w:vAlign w:val="center"/>
          </w:tcPr>
          <w:p w14:paraId="235F0B5E" w14:textId="101870F2"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043D5D1" w14:textId="406022A6"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Tie In List</w:t>
            </w:r>
          </w:p>
        </w:tc>
        <w:tc>
          <w:tcPr>
            <w:tcW w:w="1417" w:type="dxa"/>
            <w:shd w:val="clear" w:color="auto" w:fill="auto"/>
            <w:vAlign w:val="center"/>
            <w:hideMark/>
          </w:tcPr>
          <w:p w14:paraId="156E5D0A"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252FE513" w14:textId="77777777" w:rsidTr="00F26CA2">
        <w:trPr>
          <w:trHeight w:hRule="exact" w:val="300"/>
        </w:trPr>
        <w:tc>
          <w:tcPr>
            <w:tcW w:w="1500" w:type="dxa"/>
            <w:shd w:val="clear" w:color="auto" w:fill="auto"/>
            <w:vAlign w:val="center"/>
            <w:hideMark/>
          </w:tcPr>
          <w:p w14:paraId="3C944A6A"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5</w:t>
            </w:r>
          </w:p>
        </w:tc>
        <w:tc>
          <w:tcPr>
            <w:tcW w:w="3320" w:type="dxa"/>
            <w:shd w:val="clear" w:color="auto" w:fill="auto"/>
            <w:vAlign w:val="center"/>
          </w:tcPr>
          <w:p w14:paraId="1FF78A45" w14:textId="14B1B6AE"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68030A9" w14:textId="0CB79C65"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Piping GAD</w:t>
            </w:r>
            <w:r w:rsidR="00D05448">
              <w:rPr>
                <w:rFonts w:ascii="Arial" w:hAnsi="Arial" w:cs="Arial"/>
                <w:color w:val="000000"/>
                <w:sz w:val="18"/>
                <w:szCs w:val="18"/>
                <w:lang w:eastAsia="en-IN"/>
              </w:rPr>
              <w:t>s</w:t>
            </w:r>
            <w:r w:rsidRPr="00F97C28">
              <w:rPr>
                <w:rFonts w:ascii="Arial" w:hAnsi="Arial" w:cs="Arial"/>
                <w:color w:val="000000"/>
                <w:sz w:val="18"/>
                <w:szCs w:val="18"/>
                <w:lang w:eastAsia="en-IN"/>
              </w:rPr>
              <w:t xml:space="preserve"> </w:t>
            </w:r>
            <w:r>
              <w:rPr>
                <w:rFonts w:ascii="Arial" w:hAnsi="Arial" w:cs="Arial"/>
                <w:color w:val="000000"/>
                <w:sz w:val="18"/>
                <w:szCs w:val="18"/>
                <w:lang w:eastAsia="en-IN"/>
              </w:rPr>
              <w:t>a</w:t>
            </w:r>
            <w:r w:rsidRPr="00F97C28">
              <w:rPr>
                <w:rFonts w:ascii="Arial" w:hAnsi="Arial" w:cs="Arial"/>
                <w:color w:val="000000"/>
                <w:sz w:val="18"/>
                <w:szCs w:val="18"/>
                <w:lang w:eastAsia="en-IN"/>
              </w:rPr>
              <w:t>nd Layouts (Only Annotation, 3</w:t>
            </w:r>
            <w:r w:rsidR="00D05448">
              <w:rPr>
                <w:rFonts w:ascii="Arial" w:hAnsi="Arial" w:cs="Arial"/>
                <w:color w:val="000000"/>
                <w:sz w:val="18"/>
                <w:szCs w:val="18"/>
                <w:lang w:eastAsia="en-IN"/>
              </w:rPr>
              <w:t>D</w:t>
            </w:r>
            <w:r w:rsidRPr="00F97C28">
              <w:rPr>
                <w:rFonts w:ascii="Arial" w:hAnsi="Arial" w:cs="Arial"/>
                <w:color w:val="000000"/>
                <w:sz w:val="18"/>
                <w:szCs w:val="18"/>
                <w:lang w:eastAsia="en-IN"/>
              </w:rPr>
              <w:t xml:space="preserve"> </w:t>
            </w:r>
            <w:r w:rsidR="00D05448">
              <w:rPr>
                <w:rFonts w:ascii="Arial" w:hAnsi="Arial" w:cs="Arial"/>
                <w:color w:val="000000"/>
                <w:sz w:val="18"/>
                <w:szCs w:val="18"/>
                <w:lang w:eastAsia="en-IN"/>
              </w:rPr>
              <w:t>e</w:t>
            </w:r>
            <w:r w:rsidRPr="00F97C28">
              <w:rPr>
                <w:rFonts w:ascii="Arial" w:hAnsi="Arial" w:cs="Arial"/>
                <w:color w:val="000000"/>
                <w:sz w:val="18"/>
                <w:szCs w:val="18"/>
                <w:lang w:eastAsia="en-IN"/>
              </w:rPr>
              <w:t>xtracted)</w:t>
            </w:r>
          </w:p>
        </w:tc>
        <w:tc>
          <w:tcPr>
            <w:tcW w:w="1417" w:type="dxa"/>
            <w:shd w:val="clear" w:color="auto" w:fill="auto"/>
            <w:vAlign w:val="center"/>
            <w:hideMark/>
          </w:tcPr>
          <w:p w14:paraId="2ED7BB0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1177237D" w14:textId="77777777" w:rsidTr="00F26CA2">
        <w:trPr>
          <w:trHeight w:hRule="exact" w:val="300"/>
        </w:trPr>
        <w:tc>
          <w:tcPr>
            <w:tcW w:w="1500" w:type="dxa"/>
            <w:shd w:val="clear" w:color="auto" w:fill="auto"/>
            <w:vAlign w:val="center"/>
            <w:hideMark/>
          </w:tcPr>
          <w:p w14:paraId="3973CD57"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6</w:t>
            </w:r>
          </w:p>
        </w:tc>
        <w:tc>
          <w:tcPr>
            <w:tcW w:w="3320" w:type="dxa"/>
            <w:shd w:val="clear" w:color="auto" w:fill="auto"/>
            <w:vAlign w:val="center"/>
          </w:tcPr>
          <w:p w14:paraId="2A99485E" w14:textId="00B9DE9F"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5579F5BF" w14:textId="0D9258DE"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Update </w:t>
            </w:r>
            <w:r w:rsidR="00490B43" w:rsidRPr="00F97C28">
              <w:rPr>
                <w:rFonts w:ascii="Arial" w:hAnsi="Arial" w:cs="Arial"/>
                <w:color w:val="000000"/>
                <w:sz w:val="18"/>
                <w:szCs w:val="18"/>
                <w:lang w:eastAsia="en-IN"/>
              </w:rPr>
              <w:t>Key Plan Layouts</w:t>
            </w:r>
          </w:p>
        </w:tc>
        <w:tc>
          <w:tcPr>
            <w:tcW w:w="1417" w:type="dxa"/>
            <w:shd w:val="clear" w:color="auto" w:fill="auto"/>
            <w:vAlign w:val="center"/>
            <w:hideMark/>
          </w:tcPr>
          <w:p w14:paraId="42D571A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0EDF864E" w14:textId="77777777" w:rsidTr="00F26CA2">
        <w:trPr>
          <w:trHeight w:hRule="exact" w:val="300"/>
        </w:trPr>
        <w:tc>
          <w:tcPr>
            <w:tcW w:w="1500" w:type="dxa"/>
            <w:shd w:val="clear" w:color="auto" w:fill="auto"/>
            <w:vAlign w:val="center"/>
            <w:hideMark/>
          </w:tcPr>
          <w:p w14:paraId="22992EE1"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7</w:t>
            </w:r>
          </w:p>
        </w:tc>
        <w:tc>
          <w:tcPr>
            <w:tcW w:w="3320" w:type="dxa"/>
            <w:shd w:val="clear" w:color="auto" w:fill="auto"/>
            <w:vAlign w:val="center"/>
          </w:tcPr>
          <w:p w14:paraId="69A8379E" w14:textId="759E3015"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56A85FB" w14:textId="5A13663A"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Isometrics</w:t>
            </w:r>
          </w:p>
        </w:tc>
        <w:tc>
          <w:tcPr>
            <w:tcW w:w="1417" w:type="dxa"/>
            <w:shd w:val="clear" w:color="auto" w:fill="auto"/>
            <w:vAlign w:val="center"/>
            <w:hideMark/>
          </w:tcPr>
          <w:p w14:paraId="12A2E95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666D75A3" w14:textId="77777777" w:rsidTr="00F26CA2">
        <w:trPr>
          <w:trHeight w:hRule="exact" w:val="300"/>
        </w:trPr>
        <w:tc>
          <w:tcPr>
            <w:tcW w:w="1500" w:type="dxa"/>
            <w:shd w:val="clear" w:color="auto" w:fill="auto"/>
            <w:vAlign w:val="center"/>
            <w:hideMark/>
          </w:tcPr>
          <w:p w14:paraId="303018E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8</w:t>
            </w:r>
          </w:p>
        </w:tc>
        <w:tc>
          <w:tcPr>
            <w:tcW w:w="3320" w:type="dxa"/>
            <w:shd w:val="clear" w:color="auto" w:fill="auto"/>
            <w:vAlign w:val="center"/>
          </w:tcPr>
          <w:p w14:paraId="40393DF3" w14:textId="50A789EB"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6F0A64CC" w14:textId="4B442617"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Piping Modeling, Trim Modeling</w:t>
            </w:r>
          </w:p>
        </w:tc>
        <w:tc>
          <w:tcPr>
            <w:tcW w:w="1417" w:type="dxa"/>
            <w:shd w:val="clear" w:color="auto" w:fill="auto"/>
            <w:vAlign w:val="center"/>
            <w:hideMark/>
          </w:tcPr>
          <w:p w14:paraId="7CC9D7E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4DB282AD" w14:textId="77777777" w:rsidTr="00F26CA2">
        <w:trPr>
          <w:trHeight w:hRule="exact" w:val="300"/>
        </w:trPr>
        <w:tc>
          <w:tcPr>
            <w:tcW w:w="1500" w:type="dxa"/>
            <w:shd w:val="clear" w:color="auto" w:fill="auto"/>
            <w:vAlign w:val="center"/>
            <w:hideMark/>
          </w:tcPr>
          <w:p w14:paraId="1046E6A1"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9</w:t>
            </w:r>
          </w:p>
        </w:tc>
        <w:tc>
          <w:tcPr>
            <w:tcW w:w="3320" w:type="dxa"/>
            <w:shd w:val="clear" w:color="auto" w:fill="auto"/>
            <w:vAlign w:val="center"/>
          </w:tcPr>
          <w:p w14:paraId="0B0A5DFF" w14:textId="4662DE27"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7C4B942" w14:textId="1ED4B675"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Support Modeling</w:t>
            </w:r>
          </w:p>
        </w:tc>
        <w:tc>
          <w:tcPr>
            <w:tcW w:w="1417" w:type="dxa"/>
            <w:shd w:val="clear" w:color="auto" w:fill="auto"/>
            <w:vAlign w:val="center"/>
            <w:hideMark/>
          </w:tcPr>
          <w:p w14:paraId="4103E69A"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0EDE358F" w14:textId="77777777" w:rsidTr="00F26CA2">
        <w:trPr>
          <w:trHeight w:hRule="exact" w:val="300"/>
        </w:trPr>
        <w:tc>
          <w:tcPr>
            <w:tcW w:w="1500" w:type="dxa"/>
            <w:shd w:val="clear" w:color="auto" w:fill="auto"/>
            <w:vAlign w:val="center"/>
            <w:hideMark/>
          </w:tcPr>
          <w:p w14:paraId="544C13C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10</w:t>
            </w:r>
          </w:p>
        </w:tc>
        <w:tc>
          <w:tcPr>
            <w:tcW w:w="3320" w:type="dxa"/>
            <w:shd w:val="clear" w:color="auto" w:fill="auto"/>
            <w:vAlign w:val="center"/>
          </w:tcPr>
          <w:p w14:paraId="05A030A3" w14:textId="59F15994"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6D76812E" w14:textId="7E64606B" w:rsidR="00F97C28" w:rsidRPr="00F97C28" w:rsidRDefault="00490B43"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Clash Check</w:t>
            </w:r>
          </w:p>
        </w:tc>
        <w:tc>
          <w:tcPr>
            <w:tcW w:w="1417" w:type="dxa"/>
            <w:shd w:val="clear" w:color="auto" w:fill="auto"/>
            <w:vAlign w:val="center"/>
            <w:hideMark/>
          </w:tcPr>
          <w:p w14:paraId="7646A2BD"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16B7C60D" w14:textId="77777777" w:rsidTr="00F26CA2">
        <w:trPr>
          <w:trHeight w:hRule="exact" w:val="300"/>
        </w:trPr>
        <w:tc>
          <w:tcPr>
            <w:tcW w:w="1500" w:type="dxa"/>
            <w:shd w:val="clear" w:color="auto" w:fill="auto"/>
            <w:vAlign w:val="center"/>
            <w:hideMark/>
          </w:tcPr>
          <w:p w14:paraId="7DB95D07"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11</w:t>
            </w:r>
          </w:p>
        </w:tc>
        <w:tc>
          <w:tcPr>
            <w:tcW w:w="3320" w:type="dxa"/>
            <w:shd w:val="clear" w:color="auto" w:fill="auto"/>
            <w:vAlign w:val="center"/>
          </w:tcPr>
          <w:p w14:paraId="4B32CA95" w14:textId="1B0673AF"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692857A" w14:textId="3911ED23" w:rsidR="00F97C28" w:rsidRPr="00F97C28" w:rsidRDefault="00490B43"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Model Review</w:t>
            </w:r>
          </w:p>
        </w:tc>
        <w:tc>
          <w:tcPr>
            <w:tcW w:w="1417" w:type="dxa"/>
            <w:shd w:val="clear" w:color="auto" w:fill="auto"/>
            <w:vAlign w:val="center"/>
            <w:hideMark/>
          </w:tcPr>
          <w:p w14:paraId="6E1780D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0D3E50B3" w14:textId="77777777" w:rsidTr="00F26CA2">
        <w:trPr>
          <w:trHeight w:hRule="exact" w:val="300"/>
        </w:trPr>
        <w:tc>
          <w:tcPr>
            <w:tcW w:w="1500" w:type="dxa"/>
            <w:shd w:val="clear" w:color="auto" w:fill="auto"/>
            <w:vAlign w:val="center"/>
            <w:hideMark/>
          </w:tcPr>
          <w:p w14:paraId="2335AEE0"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12</w:t>
            </w:r>
          </w:p>
        </w:tc>
        <w:tc>
          <w:tcPr>
            <w:tcW w:w="3320" w:type="dxa"/>
            <w:shd w:val="clear" w:color="auto" w:fill="auto"/>
            <w:vAlign w:val="center"/>
          </w:tcPr>
          <w:p w14:paraId="5D828C28" w14:textId="6190D025"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447D0FD" w14:textId="7C627C80" w:rsidR="00F97C28" w:rsidRPr="00F97C28" w:rsidRDefault="00490B43"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Model Review Report</w:t>
            </w:r>
          </w:p>
        </w:tc>
        <w:tc>
          <w:tcPr>
            <w:tcW w:w="1417" w:type="dxa"/>
            <w:shd w:val="clear" w:color="auto" w:fill="auto"/>
            <w:vAlign w:val="center"/>
            <w:hideMark/>
          </w:tcPr>
          <w:p w14:paraId="022980C9"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1E44344C" w14:textId="77777777" w:rsidTr="00F26CA2">
        <w:trPr>
          <w:trHeight w:hRule="exact" w:val="300"/>
        </w:trPr>
        <w:tc>
          <w:tcPr>
            <w:tcW w:w="1500" w:type="dxa"/>
            <w:shd w:val="clear" w:color="auto" w:fill="auto"/>
            <w:vAlign w:val="center"/>
            <w:hideMark/>
          </w:tcPr>
          <w:p w14:paraId="2AAAA6E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13</w:t>
            </w:r>
          </w:p>
        </w:tc>
        <w:tc>
          <w:tcPr>
            <w:tcW w:w="3320" w:type="dxa"/>
            <w:shd w:val="clear" w:color="auto" w:fill="auto"/>
            <w:vAlign w:val="center"/>
          </w:tcPr>
          <w:p w14:paraId="6FD23F34" w14:textId="0B8E17E7"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6FCFA789" w14:textId="70245A3A"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M</w:t>
            </w:r>
            <w:r>
              <w:rPr>
                <w:rFonts w:ascii="Arial" w:hAnsi="Arial" w:cs="Arial"/>
                <w:color w:val="000000"/>
                <w:sz w:val="18"/>
                <w:szCs w:val="18"/>
                <w:lang w:eastAsia="en-IN"/>
              </w:rPr>
              <w:t>TO</w:t>
            </w:r>
          </w:p>
        </w:tc>
        <w:tc>
          <w:tcPr>
            <w:tcW w:w="1417" w:type="dxa"/>
            <w:shd w:val="clear" w:color="auto" w:fill="auto"/>
            <w:vAlign w:val="center"/>
            <w:hideMark/>
          </w:tcPr>
          <w:p w14:paraId="0C5B1BB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1ECDA555" w14:textId="77777777" w:rsidTr="00F26CA2">
        <w:trPr>
          <w:trHeight w:hRule="exact" w:val="300"/>
        </w:trPr>
        <w:tc>
          <w:tcPr>
            <w:tcW w:w="1500" w:type="dxa"/>
            <w:shd w:val="clear" w:color="auto" w:fill="auto"/>
            <w:vAlign w:val="center"/>
            <w:hideMark/>
          </w:tcPr>
          <w:p w14:paraId="39970D25"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14</w:t>
            </w:r>
          </w:p>
        </w:tc>
        <w:tc>
          <w:tcPr>
            <w:tcW w:w="3320" w:type="dxa"/>
            <w:shd w:val="clear" w:color="auto" w:fill="auto"/>
            <w:vAlign w:val="center"/>
          </w:tcPr>
          <w:p w14:paraId="72E00D7E" w14:textId="6537A114"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8729ECD" w14:textId="6AA0F33D"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Pipe Supports M</w:t>
            </w:r>
            <w:r>
              <w:rPr>
                <w:rFonts w:ascii="Arial" w:hAnsi="Arial" w:cs="Arial"/>
                <w:color w:val="000000"/>
                <w:sz w:val="18"/>
                <w:szCs w:val="18"/>
                <w:lang w:eastAsia="en-IN"/>
              </w:rPr>
              <w:t>TO</w:t>
            </w:r>
          </w:p>
        </w:tc>
        <w:tc>
          <w:tcPr>
            <w:tcW w:w="1417" w:type="dxa"/>
            <w:shd w:val="clear" w:color="auto" w:fill="auto"/>
            <w:vAlign w:val="center"/>
            <w:hideMark/>
          </w:tcPr>
          <w:p w14:paraId="0042D40D"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23AF2462" w14:textId="77777777" w:rsidTr="00F26CA2">
        <w:trPr>
          <w:trHeight w:hRule="exact" w:val="300"/>
        </w:trPr>
        <w:tc>
          <w:tcPr>
            <w:tcW w:w="1500" w:type="dxa"/>
            <w:shd w:val="clear" w:color="auto" w:fill="auto"/>
            <w:vAlign w:val="center"/>
            <w:hideMark/>
          </w:tcPr>
          <w:p w14:paraId="524C609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15</w:t>
            </w:r>
          </w:p>
        </w:tc>
        <w:tc>
          <w:tcPr>
            <w:tcW w:w="3320" w:type="dxa"/>
            <w:shd w:val="clear" w:color="auto" w:fill="auto"/>
            <w:vAlign w:val="center"/>
          </w:tcPr>
          <w:p w14:paraId="57230169" w14:textId="222B63E5"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4F9F095" w14:textId="72A4916D"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Painting M</w:t>
            </w:r>
            <w:r>
              <w:rPr>
                <w:rFonts w:ascii="Arial" w:hAnsi="Arial" w:cs="Arial"/>
                <w:color w:val="000000"/>
                <w:sz w:val="18"/>
                <w:szCs w:val="18"/>
                <w:lang w:eastAsia="en-IN"/>
              </w:rPr>
              <w:t>TO</w:t>
            </w:r>
          </w:p>
        </w:tc>
        <w:tc>
          <w:tcPr>
            <w:tcW w:w="1417" w:type="dxa"/>
            <w:shd w:val="clear" w:color="auto" w:fill="auto"/>
            <w:vAlign w:val="center"/>
            <w:hideMark/>
          </w:tcPr>
          <w:p w14:paraId="338F835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1D43C85B" w14:textId="77777777" w:rsidTr="00F26CA2">
        <w:trPr>
          <w:trHeight w:hRule="exact" w:val="300"/>
        </w:trPr>
        <w:tc>
          <w:tcPr>
            <w:tcW w:w="1500" w:type="dxa"/>
            <w:shd w:val="clear" w:color="auto" w:fill="auto"/>
            <w:vAlign w:val="center"/>
            <w:hideMark/>
          </w:tcPr>
          <w:p w14:paraId="111393C7"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16</w:t>
            </w:r>
          </w:p>
        </w:tc>
        <w:tc>
          <w:tcPr>
            <w:tcW w:w="3320" w:type="dxa"/>
            <w:shd w:val="clear" w:color="auto" w:fill="auto"/>
            <w:vAlign w:val="center"/>
          </w:tcPr>
          <w:p w14:paraId="3718FA68" w14:textId="75A403AE"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544B3BB3" w14:textId="1805E53B"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Insulation M</w:t>
            </w:r>
            <w:r>
              <w:rPr>
                <w:rFonts w:ascii="Arial" w:hAnsi="Arial" w:cs="Arial"/>
                <w:color w:val="000000"/>
                <w:sz w:val="18"/>
                <w:szCs w:val="18"/>
                <w:lang w:eastAsia="en-IN"/>
              </w:rPr>
              <w:t>TO</w:t>
            </w:r>
          </w:p>
        </w:tc>
        <w:tc>
          <w:tcPr>
            <w:tcW w:w="1417" w:type="dxa"/>
            <w:shd w:val="clear" w:color="auto" w:fill="auto"/>
            <w:vAlign w:val="center"/>
            <w:hideMark/>
          </w:tcPr>
          <w:p w14:paraId="653E2CA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1A064387" w14:textId="77777777" w:rsidTr="00F26CA2">
        <w:trPr>
          <w:trHeight w:hRule="exact" w:val="315"/>
        </w:trPr>
        <w:tc>
          <w:tcPr>
            <w:tcW w:w="1500" w:type="dxa"/>
            <w:shd w:val="clear" w:color="auto" w:fill="auto"/>
            <w:vAlign w:val="center"/>
            <w:hideMark/>
          </w:tcPr>
          <w:p w14:paraId="4C69FBB0"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17</w:t>
            </w:r>
          </w:p>
        </w:tc>
        <w:tc>
          <w:tcPr>
            <w:tcW w:w="3320" w:type="dxa"/>
            <w:shd w:val="clear" w:color="auto" w:fill="auto"/>
            <w:vAlign w:val="center"/>
          </w:tcPr>
          <w:p w14:paraId="18E9645C" w14:textId="302E32F5"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4CBBD398" w14:textId="3FCAC6B6"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I</w:t>
            </w:r>
            <w:r>
              <w:rPr>
                <w:rFonts w:ascii="Arial" w:hAnsi="Arial" w:cs="Arial"/>
                <w:color w:val="000000"/>
                <w:sz w:val="18"/>
                <w:szCs w:val="18"/>
                <w:lang w:eastAsia="en-IN"/>
              </w:rPr>
              <w:t>DC</w:t>
            </w:r>
          </w:p>
        </w:tc>
        <w:tc>
          <w:tcPr>
            <w:tcW w:w="1417" w:type="dxa"/>
            <w:shd w:val="clear" w:color="auto" w:fill="auto"/>
            <w:vAlign w:val="center"/>
            <w:hideMark/>
          </w:tcPr>
          <w:p w14:paraId="5CB15492"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604A0565" w14:textId="77777777" w:rsidTr="00F26CA2">
        <w:trPr>
          <w:trHeight w:hRule="exact" w:val="300"/>
        </w:trPr>
        <w:tc>
          <w:tcPr>
            <w:tcW w:w="1500" w:type="dxa"/>
            <w:shd w:val="clear" w:color="auto" w:fill="auto"/>
            <w:vAlign w:val="center"/>
            <w:hideMark/>
          </w:tcPr>
          <w:p w14:paraId="7D59476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18</w:t>
            </w:r>
          </w:p>
        </w:tc>
        <w:tc>
          <w:tcPr>
            <w:tcW w:w="3320" w:type="dxa"/>
            <w:shd w:val="clear" w:color="auto" w:fill="auto"/>
            <w:vAlign w:val="center"/>
          </w:tcPr>
          <w:p w14:paraId="6514ADC1" w14:textId="7765A782"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655AAAA4" w14:textId="2A8F5E14" w:rsidR="00F97C28" w:rsidRPr="00F97C28" w:rsidRDefault="00490B43"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Vendor Data Review</w:t>
            </w:r>
          </w:p>
        </w:tc>
        <w:tc>
          <w:tcPr>
            <w:tcW w:w="1417" w:type="dxa"/>
            <w:shd w:val="clear" w:color="auto" w:fill="auto"/>
            <w:vAlign w:val="center"/>
            <w:hideMark/>
          </w:tcPr>
          <w:p w14:paraId="6251342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6CF9E36C" w14:textId="77777777" w:rsidTr="00F97C28">
        <w:trPr>
          <w:trHeight w:hRule="exact" w:val="300"/>
        </w:trPr>
        <w:tc>
          <w:tcPr>
            <w:tcW w:w="1500" w:type="dxa"/>
            <w:shd w:val="clear" w:color="000000" w:fill="002060"/>
            <w:vAlign w:val="center"/>
            <w:hideMark/>
          </w:tcPr>
          <w:p w14:paraId="12BDD600"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3320" w:type="dxa"/>
            <w:shd w:val="clear" w:color="000000" w:fill="002060"/>
            <w:vAlign w:val="center"/>
            <w:hideMark/>
          </w:tcPr>
          <w:p w14:paraId="17C77D78"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7797" w:type="dxa"/>
            <w:shd w:val="clear" w:color="000000" w:fill="002060"/>
            <w:vAlign w:val="center"/>
            <w:hideMark/>
          </w:tcPr>
          <w:p w14:paraId="5B25124C" w14:textId="30299611" w:rsidR="00F97C28" w:rsidRPr="00F97C28" w:rsidRDefault="00490B43" w:rsidP="00F97C28">
            <w:pPr>
              <w:rPr>
                <w:rFonts w:ascii="Arial" w:hAnsi="Arial" w:cs="Arial"/>
                <w:b/>
                <w:bCs/>
                <w:color w:val="FFFFFF"/>
                <w:sz w:val="18"/>
                <w:szCs w:val="18"/>
                <w:lang w:val="en-IN" w:eastAsia="en-IN"/>
              </w:rPr>
            </w:pPr>
            <w:r w:rsidRPr="00F97C28">
              <w:rPr>
                <w:rFonts w:ascii="Arial" w:hAnsi="Arial" w:cs="Arial"/>
                <w:b/>
                <w:bCs/>
                <w:color w:val="FFFFFF"/>
                <w:sz w:val="18"/>
                <w:szCs w:val="18"/>
                <w:lang w:eastAsia="en-IN"/>
              </w:rPr>
              <w:t>INSTRUMENTATION &amp;</w:t>
            </w:r>
            <w:r w:rsidR="00F97C28" w:rsidRPr="00F97C28">
              <w:rPr>
                <w:rFonts w:ascii="Arial" w:hAnsi="Arial" w:cs="Arial"/>
                <w:b/>
                <w:bCs/>
                <w:color w:val="FFFFFF"/>
                <w:sz w:val="18"/>
                <w:szCs w:val="18"/>
                <w:lang w:eastAsia="en-IN"/>
              </w:rPr>
              <w:t xml:space="preserve"> CONTROL</w:t>
            </w:r>
          </w:p>
        </w:tc>
        <w:tc>
          <w:tcPr>
            <w:tcW w:w="1417" w:type="dxa"/>
            <w:shd w:val="clear" w:color="000000" w:fill="002060"/>
            <w:vAlign w:val="center"/>
            <w:hideMark/>
          </w:tcPr>
          <w:p w14:paraId="383BE62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r>
      <w:tr w:rsidR="00F97C28" w:rsidRPr="00F97C28" w14:paraId="20FE0202" w14:textId="77777777" w:rsidTr="00F26CA2">
        <w:trPr>
          <w:trHeight w:hRule="exact" w:val="300"/>
        </w:trPr>
        <w:tc>
          <w:tcPr>
            <w:tcW w:w="1500" w:type="dxa"/>
            <w:shd w:val="clear" w:color="auto" w:fill="auto"/>
            <w:vAlign w:val="center"/>
            <w:hideMark/>
          </w:tcPr>
          <w:p w14:paraId="4996A457"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w:t>
            </w:r>
          </w:p>
        </w:tc>
        <w:tc>
          <w:tcPr>
            <w:tcW w:w="3320" w:type="dxa"/>
            <w:shd w:val="clear" w:color="auto" w:fill="auto"/>
            <w:vAlign w:val="center"/>
          </w:tcPr>
          <w:p w14:paraId="332B6C0E" w14:textId="11D82383"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3DD35BF" w14:textId="4C190E37" w:rsidR="00F97C28" w:rsidRPr="00F97C28" w:rsidRDefault="00490B43"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 xml:space="preserve">Material Take-Off </w:t>
            </w:r>
            <w:r>
              <w:rPr>
                <w:rFonts w:ascii="Arial" w:eastAsia="Calibri" w:hAnsi="Arial" w:cs="Arial"/>
                <w:color w:val="000000"/>
                <w:sz w:val="18"/>
                <w:szCs w:val="18"/>
                <w:lang w:eastAsia="en-IN"/>
              </w:rPr>
              <w:t>f</w:t>
            </w:r>
            <w:r w:rsidRPr="00F97C28">
              <w:rPr>
                <w:rFonts w:ascii="Arial" w:eastAsia="Calibri" w:hAnsi="Arial" w:cs="Arial"/>
                <w:color w:val="000000"/>
                <w:sz w:val="18"/>
                <w:szCs w:val="18"/>
                <w:lang w:eastAsia="en-IN"/>
              </w:rPr>
              <w:t>or Telecom &amp; Instrumentation</w:t>
            </w:r>
          </w:p>
        </w:tc>
        <w:tc>
          <w:tcPr>
            <w:tcW w:w="1417" w:type="dxa"/>
            <w:shd w:val="clear" w:color="auto" w:fill="auto"/>
            <w:vAlign w:val="center"/>
            <w:hideMark/>
          </w:tcPr>
          <w:p w14:paraId="78639FF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r>
      <w:tr w:rsidR="00F97C28" w:rsidRPr="00F97C28" w14:paraId="26A2A1DA" w14:textId="77777777" w:rsidTr="00F26CA2">
        <w:trPr>
          <w:trHeight w:hRule="exact" w:val="300"/>
        </w:trPr>
        <w:tc>
          <w:tcPr>
            <w:tcW w:w="1500" w:type="dxa"/>
            <w:shd w:val="clear" w:color="auto" w:fill="auto"/>
            <w:vAlign w:val="center"/>
            <w:hideMark/>
          </w:tcPr>
          <w:p w14:paraId="4B9FD0A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2</w:t>
            </w:r>
          </w:p>
        </w:tc>
        <w:tc>
          <w:tcPr>
            <w:tcW w:w="3320" w:type="dxa"/>
            <w:shd w:val="clear" w:color="auto" w:fill="auto"/>
            <w:vAlign w:val="center"/>
          </w:tcPr>
          <w:p w14:paraId="4D1587C4" w14:textId="2BD700AE"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4E063AE6" w14:textId="2CC99226"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Instrument Specification - Field Instruments</w:t>
            </w:r>
          </w:p>
        </w:tc>
        <w:tc>
          <w:tcPr>
            <w:tcW w:w="1417" w:type="dxa"/>
            <w:shd w:val="clear" w:color="auto" w:fill="auto"/>
            <w:vAlign w:val="center"/>
            <w:hideMark/>
          </w:tcPr>
          <w:p w14:paraId="600E7B72"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327ABEB1" w14:textId="77777777" w:rsidTr="00F26CA2">
        <w:trPr>
          <w:trHeight w:hRule="exact" w:val="300"/>
        </w:trPr>
        <w:tc>
          <w:tcPr>
            <w:tcW w:w="1500" w:type="dxa"/>
            <w:shd w:val="clear" w:color="auto" w:fill="auto"/>
            <w:vAlign w:val="center"/>
            <w:hideMark/>
          </w:tcPr>
          <w:p w14:paraId="4827EF14"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3</w:t>
            </w:r>
          </w:p>
        </w:tc>
        <w:tc>
          <w:tcPr>
            <w:tcW w:w="3320" w:type="dxa"/>
            <w:shd w:val="clear" w:color="auto" w:fill="auto"/>
            <w:vAlign w:val="center"/>
          </w:tcPr>
          <w:p w14:paraId="3F0BA5A9" w14:textId="7241CD81"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3CDF249A" w14:textId="0B05DF6F"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Instrument Specification - Cables</w:t>
            </w:r>
          </w:p>
        </w:tc>
        <w:tc>
          <w:tcPr>
            <w:tcW w:w="1417" w:type="dxa"/>
            <w:shd w:val="clear" w:color="auto" w:fill="auto"/>
            <w:vAlign w:val="center"/>
            <w:hideMark/>
          </w:tcPr>
          <w:p w14:paraId="578C0A7A"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58C696CA" w14:textId="77777777" w:rsidTr="00F26CA2">
        <w:trPr>
          <w:trHeight w:hRule="exact" w:val="300"/>
        </w:trPr>
        <w:tc>
          <w:tcPr>
            <w:tcW w:w="1500" w:type="dxa"/>
            <w:shd w:val="clear" w:color="auto" w:fill="auto"/>
            <w:vAlign w:val="center"/>
            <w:hideMark/>
          </w:tcPr>
          <w:p w14:paraId="29F25402"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4</w:t>
            </w:r>
          </w:p>
        </w:tc>
        <w:tc>
          <w:tcPr>
            <w:tcW w:w="3320" w:type="dxa"/>
            <w:shd w:val="clear" w:color="auto" w:fill="auto"/>
            <w:vAlign w:val="center"/>
          </w:tcPr>
          <w:p w14:paraId="508DA40C" w14:textId="6175B3D7"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64DB3999" w14:textId="2F9EEBE7"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Instrument Specification - Package Instruments</w:t>
            </w:r>
          </w:p>
        </w:tc>
        <w:tc>
          <w:tcPr>
            <w:tcW w:w="1417" w:type="dxa"/>
            <w:shd w:val="clear" w:color="auto" w:fill="auto"/>
            <w:vAlign w:val="center"/>
            <w:hideMark/>
          </w:tcPr>
          <w:p w14:paraId="493D893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32E44948" w14:textId="77777777" w:rsidTr="00F26CA2">
        <w:trPr>
          <w:trHeight w:hRule="exact" w:val="300"/>
        </w:trPr>
        <w:tc>
          <w:tcPr>
            <w:tcW w:w="1500" w:type="dxa"/>
            <w:shd w:val="clear" w:color="auto" w:fill="auto"/>
            <w:vAlign w:val="center"/>
            <w:hideMark/>
          </w:tcPr>
          <w:p w14:paraId="5593B4F9"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5</w:t>
            </w:r>
          </w:p>
        </w:tc>
        <w:tc>
          <w:tcPr>
            <w:tcW w:w="3320" w:type="dxa"/>
            <w:shd w:val="clear" w:color="auto" w:fill="auto"/>
            <w:vAlign w:val="center"/>
          </w:tcPr>
          <w:p w14:paraId="1E929C63" w14:textId="7B81212F"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98632F7" w14:textId="3891C3FF"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Datasheet For </w:t>
            </w:r>
            <w:r w:rsidR="003D3E32">
              <w:rPr>
                <w:rFonts w:ascii="Arial" w:hAnsi="Arial" w:cs="Arial"/>
                <w:color w:val="000000"/>
                <w:sz w:val="18"/>
                <w:szCs w:val="18"/>
                <w:lang w:eastAsia="en-IN"/>
              </w:rPr>
              <w:t>Field</w:t>
            </w:r>
            <w:r w:rsidR="003D3E32" w:rsidRPr="00F97C28">
              <w:rPr>
                <w:rFonts w:ascii="Arial" w:hAnsi="Arial" w:cs="Arial"/>
                <w:color w:val="000000"/>
                <w:sz w:val="18"/>
                <w:szCs w:val="18"/>
                <w:lang w:eastAsia="en-IN"/>
              </w:rPr>
              <w:t xml:space="preserve"> </w:t>
            </w:r>
            <w:r w:rsidRPr="00F97C28">
              <w:rPr>
                <w:rFonts w:ascii="Arial" w:hAnsi="Arial" w:cs="Arial"/>
                <w:color w:val="000000"/>
                <w:sz w:val="18"/>
                <w:szCs w:val="18"/>
                <w:lang w:eastAsia="en-IN"/>
              </w:rPr>
              <w:t>Instruments</w:t>
            </w:r>
          </w:p>
        </w:tc>
        <w:tc>
          <w:tcPr>
            <w:tcW w:w="1417" w:type="dxa"/>
            <w:shd w:val="clear" w:color="auto" w:fill="auto"/>
            <w:vAlign w:val="center"/>
            <w:hideMark/>
          </w:tcPr>
          <w:p w14:paraId="2C5E25F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1797D103" w14:textId="77777777" w:rsidTr="00F26CA2">
        <w:trPr>
          <w:trHeight w:hRule="exact" w:val="300"/>
        </w:trPr>
        <w:tc>
          <w:tcPr>
            <w:tcW w:w="1500" w:type="dxa"/>
            <w:shd w:val="clear" w:color="auto" w:fill="auto"/>
            <w:vAlign w:val="center"/>
            <w:hideMark/>
          </w:tcPr>
          <w:p w14:paraId="7ADC17FC"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6</w:t>
            </w:r>
          </w:p>
        </w:tc>
        <w:tc>
          <w:tcPr>
            <w:tcW w:w="3320" w:type="dxa"/>
            <w:shd w:val="clear" w:color="auto" w:fill="auto"/>
            <w:vAlign w:val="center"/>
          </w:tcPr>
          <w:p w14:paraId="68910DAA" w14:textId="23E2FF5D"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FC61AFC" w14:textId="0EB36517"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Datasheet For Fire </w:t>
            </w:r>
            <w:r>
              <w:rPr>
                <w:rFonts w:ascii="Arial" w:hAnsi="Arial" w:cs="Arial"/>
                <w:color w:val="000000"/>
                <w:sz w:val="18"/>
                <w:szCs w:val="18"/>
                <w:lang w:eastAsia="en-IN"/>
              </w:rPr>
              <w:t>a</w:t>
            </w:r>
            <w:r w:rsidRPr="00F97C28">
              <w:rPr>
                <w:rFonts w:ascii="Arial" w:hAnsi="Arial" w:cs="Arial"/>
                <w:color w:val="000000"/>
                <w:sz w:val="18"/>
                <w:szCs w:val="18"/>
                <w:lang w:eastAsia="en-IN"/>
              </w:rPr>
              <w:t>nd Detectors</w:t>
            </w:r>
          </w:p>
        </w:tc>
        <w:tc>
          <w:tcPr>
            <w:tcW w:w="1417" w:type="dxa"/>
            <w:shd w:val="clear" w:color="auto" w:fill="auto"/>
            <w:vAlign w:val="center"/>
            <w:hideMark/>
          </w:tcPr>
          <w:p w14:paraId="0E06026D"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2C59DE03" w14:textId="77777777" w:rsidTr="00F26CA2">
        <w:trPr>
          <w:trHeight w:hRule="exact" w:val="300"/>
        </w:trPr>
        <w:tc>
          <w:tcPr>
            <w:tcW w:w="1500" w:type="dxa"/>
            <w:shd w:val="clear" w:color="auto" w:fill="auto"/>
            <w:vAlign w:val="center"/>
            <w:hideMark/>
          </w:tcPr>
          <w:p w14:paraId="363A2985"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7</w:t>
            </w:r>
          </w:p>
        </w:tc>
        <w:tc>
          <w:tcPr>
            <w:tcW w:w="3320" w:type="dxa"/>
            <w:shd w:val="clear" w:color="auto" w:fill="auto"/>
            <w:vAlign w:val="center"/>
          </w:tcPr>
          <w:p w14:paraId="7057AD74" w14:textId="566B4CDB"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6EA628AF" w14:textId="4B18EE4B" w:rsidR="00F97C28" w:rsidRPr="00F97C28" w:rsidRDefault="00F97C28" w:rsidP="00F97C28">
            <w:pPr>
              <w:rPr>
                <w:rFonts w:ascii="Arial" w:hAnsi="Arial" w:cs="Arial"/>
                <w:color w:val="000000"/>
                <w:sz w:val="18"/>
                <w:szCs w:val="18"/>
                <w:lang w:val="en-IN" w:eastAsia="en-IN"/>
              </w:rPr>
            </w:pPr>
            <w:proofErr w:type="gramStart"/>
            <w:r w:rsidRPr="00F97C28">
              <w:rPr>
                <w:rFonts w:ascii="Arial" w:hAnsi="Arial" w:cs="Arial"/>
                <w:color w:val="000000"/>
                <w:sz w:val="18"/>
                <w:szCs w:val="18"/>
                <w:lang w:eastAsia="en-IN"/>
              </w:rPr>
              <w:t xml:space="preserve">Update </w:t>
            </w:r>
            <w:r w:rsidR="00B36896">
              <w:rPr>
                <w:rFonts w:ascii="Arial" w:hAnsi="Arial" w:cs="Arial"/>
                <w:color w:val="000000"/>
                <w:sz w:val="18"/>
                <w:szCs w:val="18"/>
                <w:lang w:eastAsia="en-IN"/>
              </w:rPr>
              <w:t xml:space="preserve"> Process</w:t>
            </w:r>
            <w:proofErr w:type="gramEnd"/>
            <w:r w:rsidR="00B36896">
              <w:rPr>
                <w:rFonts w:ascii="Arial" w:hAnsi="Arial" w:cs="Arial"/>
                <w:color w:val="000000"/>
                <w:sz w:val="18"/>
                <w:szCs w:val="18"/>
                <w:lang w:eastAsia="en-IN"/>
              </w:rPr>
              <w:t xml:space="preserve"> / F&amp;G </w:t>
            </w:r>
            <w:r w:rsidR="00B446B6">
              <w:rPr>
                <w:rFonts w:ascii="Arial" w:hAnsi="Arial" w:cs="Arial"/>
                <w:color w:val="000000"/>
                <w:sz w:val="18"/>
                <w:szCs w:val="18"/>
                <w:lang w:eastAsia="en-IN"/>
              </w:rPr>
              <w:t>Cause &amp; Effect Matri</w:t>
            </w:r>
            <w:r w:rsidR="003D3E32">
              <w:rPr>
                <w:rFonts w:ascii="Arial" w:hAnsi="Arial" w:cs="Arial"/>
                <w:color w:val="000000"/>
                <w:sz w:val="18"/>
                <w:szCs w:val="18"/>
                <w:lang w:eastAsia="en-IN"/>
              </w:rPr>
              <w:t>x</w:t>
            </w:r>
          </w:p>
        </w:tc>
        <w:tc>
          <w:tcPr>
            <w:tcW w:w="1417" w:type="dxa"/>
            <w:shd w:val="clear" w:color="auto" w:fill="auto"/>
            <w:vAlign w:val="center"/>
            <w:hideMark/>
          </w:tcPr>
          <w:p w14:paraId="7773B0FD"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40D49C5B" w14:textId="77777777" w:rsidTr="00F26CA2">
        <w:trPr>
          <w:trHeight w:hRule="exact" w:val="300"/>
        </w:trPr>
        <w:tc>
          <w:tcPr>
            <w:tcW w:w="1500" w:type="dxa"/>
            <w:shd w:val="clear" w:color="auto" w:fill="auto"/>
            <w:vAlign w:val="center"/>
            <w:hideMark/>
          </w:tcPr>
          <w:p w14:paraId="0EA6D58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8</w:t>
            </w:r>
          </w:p>
        </w:tc>
        <w:tc>
          <w:tcPr>
            <w:tcW w:w="3320" w:type="dxa"/>
            <w:shd w:val="clear" w:color="auto" w:fill="auto"/>
            <w:vAlign w:val="center"/>
          </w:tcPr>
          <w:p w14:paraId="315B98D4" w14:textId="6D703EA1"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202DA9A" w14:textId="3FE1FC4B"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TBE &amp; recommendation for field instruments</w:t>
            </w:r>
          </w:p>
        </w:tc>
        <w:tc>
          <w:tcPr>
            <w:tcW w:w="1417" w:type="dxa"/>
            <w:shd w:val="clear" w:color="auto" w:fill="auto"/>
            <w:vAlign w:val="center"/>
            <w:hideMark/>
          </w:tcPr>
          <w:p w14:paraId="62891AC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2E092887" w14:textId="77777777" w:rsidTr="00F26CA2">
        <w:trPr>
          <w:trHeight w:hRule="exact" w:val="300"/>
        </w:trPr>
        <w:tc>
          <w:tcPr>
            <w:tcW w:w="1500" w:type="dxa"/>
            <w:shd w:val="clear" w:color="auto" w:fill="auto"/>
            <w:vAlign w:val="center"/>
            <w:hideMark/>
          </w:tcPr>
          <w:p w14:paraId="377F3004"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lastRenderedPageBreak/>
              <w:t>9</w:t>
            </w:r>
          </w:p>
        </w:tc>
        <w:tc>
          <w:tcPr>
            <w:tcW w:w="3320" w:type="dxa"/>
            <w:shd w:val="clear" w:color="auto" w:fill="auto"/>
            <w:vAlign w:val="center"/>
          </w:tcPr>
          <w:p w14:paraId="2561E4F1" w14:textId="061F94DD"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3798C313" w14:textId="31B56880"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TBE &amp; recommendation for cables</w:t>
            </w:r>
          </w:p>
        </w:tc>
        <w:tc>
          <w:tcPr>
            <w:tcW w:w="1417" w:type="dxa"/>
            <w:shd w:val="clear" w:color="auto" w:fill="auto"/>
            <w:vAlign w:val="center"/>
            <w:hideMark/>
          </w:tcPr>
          <w:p w14:paraId="7A807B5A"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47B26CE2" w14:textId="77777777" w:rsidTr="00F26CA2">
        <w:trPr>
          <w:trHeight w:hRule="exact" w:val="300"/>
        </w:trPr>
        <w:tc>
          <w:tcPr>
            <w:tcW w:w="1500" w:type="dxa"/>
            <w:shd w:val="clear" w:color="auto" w:fill="auto"/>
            <w:vAlign w:val="center"/>
            <w:hideMark/>
          </w:tcPr>
          <w:p w14:paraId="30648E3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10</w:t>
            </w:r>
          </w:p>
        </w:tc>
        <w:tc>
          <w:tcPr>
            <w:tcW w:w="3320" w:type="dxa"/>
            <w:tcBorders>
              <w:bottom w:val="single" w:sz="4" w:space="0" w:color="auto"/>
            </w:tcBorders>
            <w:shd w:val="clear" w:color="auto" w:fill="auto"/>
            <w:vAlign w:val="center"/>
          </w:tcPr>
          <w:p w14:paraId="1CAFF520" w14:textId="049E84D5"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55B81C0" w14:textId="07FD8874"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TBE &amp; recommendation for bulks</w:t>
            </w:r>
          </w:p>
        </w:tc>
        <w:tc>
          <w:tcPr>
            <w:tcW w:w="1417" w:type="dxa"/>
            <w:shd w:val="clear" w:color="auto" w:fill="auto"/>
            <w:vAlign w:val="center"/>
            <w:hideMark/>
          </w:tcPr>
          <w:p w14:paraId="428D744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26CA2" w:rsidRPr="00F97C28" w14:paraId="5152A8D7" w14:textId="77777777" w:rsidTr="00F26CA2">
        <w:trPr>
          <w:trHeight w:hRule="exact" w:val="300"/>
        </w:trPr>
        <w:tc>
          <w:tcPr>
            <w:tcW w:w="1500" w:type="dxa"/>
            <w:shd w:val="clear" w:color="auto" w:fill="auto"/>
            <w:vAlign w:val="center"/>
            <w:hideMark/>
          </w:tcPr>
          <w:p w14:paraId="2307F092" w14:textId="77777777" w:rsidR="00F26CA2" w:rsidRPr="00F97C28" w:rsidRDefault="00F26CA2" w:rsidP="00F26CA2">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11</w:t>
            </w:r>
          </w:p>
        </w:tc>
        <w:tc>
          <w:tcPr>
            <w:tcW w:w="3320" w:type="dxa"/>
            <w:shd w:val="clear" w:color="000000" w:fill="FFFFFF" w:themeFill="background1"/>
            <w:vAlign w:val="center"/>
          </w:tcPr>
          <w:p w14:paraId="02A4DC0C" w14:textId="505A88BD" w:rsidR="00F26CA2" w:rsidRPr="00F26CA2" w:rsidRDefault="00F26CA2" w:rsidP="00F26CA2">
            <w:pPr>
              <w:jc w:val="center"/>
              <w:rPr>
                <w:rFonts w:ascii="Arial" w:hAnsi="Arial" w:cs="Arial"/>
                <w:color w:val="006000"/>
                <w:sz w:val="18"/>
                <w:szCs w:val="18"/>
                <w:lang w:val="en-IN" w:eastAsia="en-IN"/>
              </w:rPr>
            </w:pPr>
          </w:p>
        </w:tc>
        <w:tc>
          <w:tcPr>
            <w:tcW w:w="7797" w:type="dxa"/>
            <w:shd w:val="clear" w:color="auto" w:fill="auto"/>
            <w:vAlign w:val="center"/>
            <w:hideMark/>
          </w:tcPr>
          <w:p w14:paraId="099A6505" w14:textId="769A02BB" w:rsidR="00F26CA2" w:rsidRPr="00F97C28" w:rsidRDefault="00F26CA2" w:rsidP="00F26CA2">
            <w:pPr>
              <w:rPr>
                <w:rFonts w:ascii="Arial" w:hAnsi="Arial" w:cs="Arial"/>
                <w:color w:val="000000"/>
                <w:sz w:val="18"/>
                <w:szCs w:val="18"/>
                <w:lang w:val="en-IN" w:eastAsia="en-IN"/>
              </w:rPr>
            </w:pPr>
            <w:r w:rsidRPr="00F97C28">
              <w:rPr>
                <w:rFonts w:ascii="Arial" w:hAnsi="Arial" w:cs="Arial"/>
                <w:color w:val="000000"/>
                <w:sz w:val="18"/>
                <w:szCs w:val="18"/>
                <w:lang w:eastAsia="en-IN"/>
              </w:rPr>
              <w:t>Update of Alarm and trip schedule</w:t>
            </w:r>
          </w:p>
        </w:tc>
        <w:tc>
          <w:tcPr>
            <w:tcW w:w="1417" w:type="dxa"/>
            <w:shd w:val="clear" w:color="auto" w:fill="auto"/>
            <w:vAlign w:val="center"/>
            <w:hideMark/>
          </w:tcPr>
          <w:p w14:paraId="03222E30" w14:textId="77777777" w:rsidR="00F26CA2" w:rsidRPr="00F97C28" w:rsidRDefault="00F26CA2" w:rsidP="00F26CA2">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26CA2" w:rsidRPr="00F97C28" w14:paraId="2A192E0A" w14:textId="77777777" w:rsidTr="00F26CA2">
        <w:trPr>
          <w:trHeight w:hRule="exact" w:val="300"/>
        </w:trPr>
        <w:tc>
          <w:tcPr>
            <w:tcW w:w="1500" w:type="dxa"/>
            <w:shd w:val="clear" w:color="auto" w:fill="auto"/>
            <w:vAlign w:val="center"/>
            <w:hideMark/>
          </w:tcPr>
          <w:p w14:paraId="6B2420A4" w14:textId="77777777" w:rsidR="00F26CA2" w:rsidRPr="00F97C28" w:rsidRDefault="00F26CA2" w:rsidP="00F26CA2">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12</w:t>
            </w:r>
          </w:p>
        </w:tc>
        <w:tc>
          <w:tcPr>
            <w:tcW w:w="3320" w:type="dxa"/>
            <w:shd w:val="clear" w:color="000000" w:fill="FFFFFF" w:themeFill="background1"/>
            <w:vAlign w:val="center"/>
          </w:tcPr>
          <w:p w14:paraId="64052A0A" w14:textId="3C3C9EB1" w:rsidR="00F26CA2" w:rsidRPr="00F26CA2" w:rsidRDefault="00F26CA2" w:rsidP="00F26CA2">
            <w:pPr>
              <w:jc w:val="center"/>
              <w:rPr>
                <w:rFonts w:ascii="Arial" w:hAnsi="Arial" w:cs="Arial"/>
                <w:color w:val="006000"/>
                <w:sz w:val="18"/>
                <w:szCs w:val="18"/>
                <w:lang w:eastAsia="en-IN"/>
              </w:rPr>
            </w:pPr>
          </w:p>
        </w:tc>
        <w:tc>
          <w:tcPr>
            <w:tcW w:w="7797" w:type="dxa"/>
            <w:shd w:val="clear" w:color="auto" w:fill="auto"/>
            <w:vAlign w:val="center"/>
            <w:hideMark/>
          </w:tcPr>
          <w:p w14:paraId="352AA237" w14:textId="58FB1194" w:rsidR="00F26CA2" w:rsidRPr="00F97C28" w:rsidRDefault="00F26CA2" w:rsidP="00F26CA2">
            <w:pPr>
              <w:rPr>
                <w:rFonts w:ascii="Arial" w:hAnsi="Arial" w:cs="Arial"/>
                <w:color w:val="000000"/>
                <w:sz w:val="18"/>
                <w:szCs w:val="18"/>
                <w:lang w:val="en-IN" w:eastAsia="en-IN"/>
              </w:rPr>
            </w:pPr>
            <w:r w:rsidRPr="00F97C28">
              <w:rPr>
                <w:rFonts w:ascii="Arial" w:hAnsi="Arial" w:cs="Arial"/>
                <w:color w:val="000000"/>
                <w:sz w:val="18"/>
                <w:szCs w:val="18"/>
                <w:lang w:eastAsia="en-IN"/>
              </w:rPr>
              <w:t>TBE &amp; recommendation for Package Instruments</w:t>
            </w:r>
          </w:p>
        </w:tc>
        <w:tc>
          <w:tcPr>
            <w:tcW w:w="1417" w:type="dxa"/>
            <w:shd w:val="clear" w:color="auto" w:fill="auto"/>
            <w:vAlign w:val="center"/>
            <w:hideMark/>
          </w:tcPr>
          <w:p w14:paraId="3F9DF6FD" w14:textId="77777777" w:rsidR="00F26CA2" w:rsidRPr="00F97C28" w:rsidRDefault="00F26CA2" w:rsidP="00F26CA2">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5D6C1069" w14:textId="77777777" w:rsidTr="00F97C28">
        <w:trPr>
          <w:trHeight w:val="300"/>
        </w:trPr>
        <w:tc>
          <w:tcPr>
            <w:tcW w:w="1500" w:type="dxa"/>
            <w:shd w:val="clear" w:color="000000" w:fill="002060"/>
            <w:vAlign w:val="center"/>
            <w:hideMark/>
          </w:tcPr>
          <w:p w14:paraId="2307FF37"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3320" w:type="dxa"/>
            <w:shd w:val="clear" w:color="000000" w:fill="002060"/>
            <w:vAlign w:val="center"/>
            <w:hideMark/>
          </w:tcPr>
          <w:p w14:paraId="04D6A2B2"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7797" w:type="dxa"/>
            <w:shd w:val="clear" w:color="000000" w:fill="002060"/>
            <w:vAlign w:val="center"/>
            <w:hideMark/>
          </w:tcPr>
          <w:p w14:paraId="392C459B" w14:textId="77777777" w:rsidR="00F97C28" w:rsidRPr="00F97C28" w:rsidRDefault="00F97C28" w:rsidP="00F97C28">
            <w:pPr>
              <w:rPr>
                <w:rFonts w:ascii="Arial" w:hAnsi="Arial" w:cs="Arial"/>
                <w:b/>
                <w:bCs/>
                <w:color w:val="FFFFFF"/>
                <w:sz w:val="18"/>
                <w:szCs w:val="18"/>
                <w:lang w:val="en-IN" w:eastAsia="en-IN"/>
              </w:rPr>
            </w:pPr>
            <w:r w:rsidRPr="00F97C28">
              <w:rPr>
                <w:rFonts w:ascii="Arial" w:hAnsi="Arial" w:cs="Arial"/>
                <w:b/>
                <w:bCs/>
                <w:color w:val="FFFFFF"/>
                <w:sz w:val="18"/>
                <w:szCs w:val="18"/>
                <w:lang w:eastAsia="en-IN"/>
              </w:rPr>
              <w:t>ELECTRICAL</w:t>
            </w:r>
          </w:p>
        </w:tc>
        <w:tc>
          <w:tcPr>
            <w:tcW w:w="1417" w:type="dxa"/>
            <w:shd w:val="clear" w:color="000000" w:fill="002060"/>
            <w:vAlign w:val="center"/>
            <w:hideMark/>
          </w:tcPr>
          <w:p w14:paraId="727714F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r>
      <w:tr w:rsidR="00F97C28" w:rsidRPr="00F97C28" w14:paraId="70221654" w14:textId="77777777" w:rsidTr="00F26CA2">
        <w:trPr>
          <w:trHeight w:hRule="exact" w:val="300"/>
        </w:trPr>
        <w:tc>
          <w:tcPr>
            <w:tcW w:w="1500" w:type="dxa"/>
            <w:shd w:val="clear" w:color="auto" w:fill="auto"/>
            <w:vAlign w:val="center"/>
            <w:hideMark/>
          </w:tcPr>
          <w:p w14:paraId="15BE6D7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w:t>
            </w:r>
          </w:p>
        </w:tc>
        <w:tc>
          <w:tcPr>
            <w:tcW w:w="3320" w:type="dxa"/>
            <w:shd w:val="clear" w:color="auto" w:fill="auto"/>
            <w:vAlign w:val="center"/>
          </w:tcPr>
          <w:p w14:paraId="457AB949" w14:textId="6A5D4313"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02308CE" w14:textId="0413F6C7"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Detailed Single Line Diagram (L</w:t>
            </w:r>
            <w:r>
              <w:rPr>
                <w:rFonts w:ascii="Arial" w:hAnsi="Arial" w:cs="Arial"/>
                <w:color w:val="000000"/>
                <w:sz w:val="18"/>
                <w:szCs w:val="18"/>
                <w:lang w:eastAsia="en-IN"/>
              </w:rPr>
              <w:t>T</w:t>
            </w:r>
            <w:r w:rsidRPr="00F97C28">
              <w:rPr>
                <w:rFonts w:ascii="Arial" w:hAnsi="Arial" w:cs="Arial"/>
                <w:color w:val="000000"/>
                <w:sz w:val="18"/>
                <w:szCs w:val="18"/>
                <w:lang w:eastAsia="en-IN"/>
              </w:rPr>
              <w:t>)</w:t>
            </w:r>
          </w:p>
        </w:tc>
        <w:tc>
          <w:tcPr>
            <w:tcW w:w="1417" w:type="dxa"/>
            <w:shd w:val="clear" w:color="auto" w:fill="auto"/>
            <w:vAlign w:val="center"/>
            <w:hideMark/>
          </w:tcPr>
          <w:p w14:paraId="2B156DCD"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5BEC40AB" w14:textId="77777777" w:rsidTr="00F26CA2">
        <w:trPr>
          <w:trHeight w:hRule="exact" w:val="300"/>
        </w:trPr>
        <w:tc>
          <w:tcPr>
            <w:tcW w:w="1500" w:type="dxa"/>
            <w:shd w:val="clear" w:color="auto" w:fill="auto"/>
            <w:vAlign w:val="center"/>
            <w:hideMark/>
          </w:tcPr>
          <w:p w14:paraId="66BF91F2"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2</w:t>
            </w:r>
          </w:p>
        </w:tc>
        <w:tc>
          <w:tcPr>
            <w:tcW w:w="3320" w:type="dxa"/>
            <w:shd w:val="clear" w:color="auto" w:fill="auto"/>
            <w:vAlign w:val="center"/>
          </w:tcPr>
          <w:p w14:paraId="5E4ECD73" w14:textId="16E3144F"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02C9B22" w14:textId="31CD46A2"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Distribution Transformer Sizing Calculation</w:t>
            </w:r>
          </w:p>
        </w:tc>
        <w:tc>
          <w:tcPr>
            <w:tcW w:w="1417" w:type="dxa"/>
            <w:shd w:val="clear" w:color="auto" w:fill="auto"/>
            <w:vAlign w:val="center"/>
            <w:hideMark/>
          </w:tcPr>
          <w:p w14:paraId="1A481F7A"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01D47087" w14:textId="77777777" w:rsidTr="00F26CA2">
        <w:trPr>
          <w:trHeight w:hRule="exact" w:val="300"/>
        </w:trPr>
        <w:tc>
          <w:tcPr>
            <w:tcW w:w="1500" w:type="dxa"/>
            <w:shd w:val="clear" w:color="auto" w:fill="auto"/>
            <w:vAlign w:val="center"/>
            <w:hideMark/>
          </w:tcPr>
          <w:p w14:paraId="1179C68D"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3</w:t>
            </w:r>
          </w:p>
        </w:tc>
        <w:tc>
          <w:tcPr>
            <w:tcW w:w="3320" w:type="dxa"/>
            <w:shd w:val="clear" w:color="auto" w:fill="auto"/>
            <w:vAlign w:val="center"/>
          </w:tcPr>
          <w:p w14:paraId="07C2CE51" w14:textId="208EDD76"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5771AAA7" w14:textId="41128BDB"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Specification </w:t>
            </w:r>
            <w:r>
              <w:rPr>
                <w:rFonts w:ascii="Arial" w:hAnsi="Arial" w:cs="Arial"/>
                <w:color w:val="000000"/>
                <w:sz w:val="18"/>
                <w:szCs w:val="18"/>
                <w:lang w:eastAsia="en-IN"/>
              </w:rPr>
              <w:t>f</w:t>
            </w:r>
            <w:r w:rsidRPr="00F97C28">
              <w:rPr>
                <w:rFonts w:ascii="Arial" w:hAnsi="Arial" w:cs="Arial"/>
                <w:color w:val="000000"/>
                <w:sz w:val="18"/>
                <w:szCs w:val="18"/>
                <w:lang w:eastAsia="en-IN"/>
              </w:rPr>
              <w:t>or</w:t>
            </w:r>
            <w:r>
              <w:rPr>
                <w:rFonts w:ascii="Arial" w:hAnsi="Arial" w:cs="Arial"/>
                <w:color w:val="000000"/>
                <w:sz w:val="18"/>
                <w:szCs w:val="18"/>
                <w:lang w:eastAsia="en-IN"/>
              </w:rPr>
              <w:t xml:space="preserve"> S</w:t>
            </w:r>
            <w:r w:rsidRPr="00F97C28">
              <w:rPr>
                <w:rFonts w:ascii="Arial" w:hAnsi="Arial" w:cs="Arial"/>
                <w:color w:val="000000"/>
                <w:sz w:val="18"/>
                <w:szCs w:val="18"/>
                <w:lang w:eastAsia="en-IN"/>
              </w:rPr>
              <w:t>witchgear</w:t>
            </w:r>
          </w:p>
        </w:tc>
        <w:tc>
          <w:tcPr>
            <w:tcW w:w="1417" w:type="dxa"/>
            <w:shd w:val="clear" w:color="auto" w:fill="auto"/>
            <w:vAlign w:val="center"/>
            <w:hideMark/>
          </w:tcPr>
          <w:p w14:paraId="3EACAF78"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7FB95E3E" w14:textId="77777777" w:rsidTr="00F26CA2">
        <w:trPr>
          <w:trHeight w:hRule="exact" w:val="300"/>
        </w:trPr>
        <w:tc>
          <w:tcPr>
            <w:tcW w:w="1500" w:type="dxa"/>
            <w:shd w:val="clear" w:color="auto" w:fill="auto"/>
            <w:vAlign w:val="center"/>
            <w:hideMark/>
          </w:tcPr>
          <w:p w14:paraId="4DEDAE07"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4</w:t>
            </w:r>
          </w:p>
        </w:tc>
        <w:tc>
          <w:tcPr>
            <w:tcW w:w="3320" w:type="dxa"/>
            <w:shd w:val="clear" w:color="auto" w:fill="auto"/>
            <w:vAlign w:val="center"/>
          </w:tcPr>
          <w:p w14:paraId="323A2B39" w14:textId="23D2CBA4"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C98EAAB" w14:textId="1C465A61"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Datasheet </w:t>
            </w:r>
            <w:r>
              <w:rPr>
                <w:rFonts w:ascii="Arial" w:hAnsi="Arial" w:cs="Arial"/>
                <w:color w:val="000000"/>
                <w:sz w:val="18"/>
                <w:szCs w:val="18"/>
                <w:lang w:eastAsia="en-IN"/>
              </w:rPr>
              <w:t>f</w:t>
            </w:r>
            <w:r w:rsidRPr="00F97C28">
              <w:rPr>
                <w:rFonts w:ascii="Arial" w:hAnsi="Arial" w:cs="Arial"/>
                <w:color w:val="000000"/>
                <w:sz w:val="18"/>
                <w:szCs w:val="18"/>
                <w:lang w:eastAsia="en-IN"/>
              </w:rPr>
              <w:t>or Switchgear (Electrical Data</w:t>
            </w:r>
            <w:r>
              <w:rPr>
                <w:rFonts w:ascii="Arial" w:hAnsi="Arial" w:cs="Arial"/>
                <w:color w:val="000000"/>
                <w:sz w:val="18"/>
                <w:szCs w:val="18"/>
                <w:lang w:eastAsia="en-IN"/>
              </w:rPr>
              <w:t>s</w:t>
            </w:r>
            <w:r w:rsidRPr="00F97C28">
              <w:rPr>
                <w:rFonts w:ascii="Arial" w:hAnsi="Arial" w:cs="Arial"/>
                <w:color w:val="000000"/>
                <w:sz w:val="18"/>
                <w:szCs w:val="18"/>
                <w:lang w:eastAsia="en-IN"/>
              </w:rPr>
              <w:t xml:space="preserve">heet </w:t>
            </w:r>
            <w:r>
              <w:rPr>
                <w:rFonts w:ascii="Arial" w:hAnsi="Arial" w:cs="Arial"/>
                <w:color w:val="000000"/>
                <w:sz w:val="18"/>
                <w:szCs w:val="18"/>
                <w:lang w:eastAsia="en-IN"/>
              </w:rPr>
              <w:t>f</w:t>
            </w:r>
            <w:r w:rsidRPr="00F97C28">
              <w:rPr>
                <w:rFonts w:ascii="Arial" w:hAnsi="Arial" w:cs="Arial"/>
                <w:color w:val="000000"/>
                <w:sz w:val="18"/>
                <w:szCs w:val="18"/>
                <w:lang w:eastAsia="en-IN"/>
              </w:rPr>
              <w:t>or H</w:t>
            </w:r>
            <w:r>
              <w:rPr>
                <w:rFonts w:ascii="Arial" w:hAnsi="Arial" w:cs="Arial"/>
                <w:color w:val="000000"/>
                <w:sz w:val="18"/>
                <w:szCs w:val="18"/>
                <w:lang w:eastAsia="en-IN"/>
              </w:rPr>
              <w:t>V</w:t>
            </w:r>
            <w:r w:rsidRPr="00F97C28">
              <w:rPr>
                <w:rFonts w:ascii="Arial" w:hAnsi="Arial" w:cs="Arial"/>
                <w:color w:val="000000"/>
                <w:sz w:val="18"/>
                <w:szCs w:val="18"/>
                <w:lang w:eastAsia="en-IN"/>
              </w:rPr>
              <w:t xml:space="preserve"> Switchgear)</w:t>
            </w:r>
          </w:p>
        </w:tc>
        <w:tc>
          <w:tcPr>
            <w:tcW w:w="1417" w:type="dxa"/>
            <w:shd w:val="clear" w:color="auto" w:fill="auto"/>
            <w:vAlign w:val="center"/>
            <w:hideMark/>
          </w:tcPr>
          <w:p w14:paraId="116F8E78"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3BA68FA4" w14:textId="77777777" w:rsidTr="00F26CA2">
        <w:trPr>
          <w:trHeight w:hRule="exact" w:val="300"/>
        </w:trPr>
        <w:tc>
          <w:tcPr>
            <w:tcW w:w="1500" w:type="dxa"/>
            <w:shd w:val="clear" w:color="auto" w:fill="auto"/>
            <w:vAlign w:val="center"/>
            <w:hideMark/>
          </w:tcPr>
          <w:p w14:paraId="056169C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5</w:t>
            </w:r>
          </w:p>
        </w:tc>
        <w:tc>
          <w:tcPr>
            <w:tcW w:w="3320" w:type="dxa"/>
            <w:shd w:val="clear" w:color="auto" w:fill="auto"/>
            <w:vAlign w:val="center"/>
          </w:tcPr>
          <w:p w14:paraId="05230D6C" w14:textId="68DB08E6"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CC6A8D3" w14:textId="573884AE"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Datasheet </w:t>
            </w:r>
            <w:r>
              <w:rPr>
                <w:rFonts w:ascii="Arial" w:hAnsi="Arial" w:cs="Arial"/>
                <w:color w:val="000000"/>
                <w:sz w:val="18"/>
                <w:szCs w:val="18"/>
                <w:lang w:eastAsia="en-IN"/>
              </w:rPr>
              <w:t>f</w:t>
            </w:r>
            <w:r w:rsidRPr="00F97C28">
              <w:rPr>
                <w:rFonts w:ascii="Arial" w:hAnsi="Arial" w:cs="Arial"/>
                <w:color w:val="000000"/>
                <w:sz w:val="18"/>
                <w:szCs w:val="18"/>
                <w:lang w:eastAsia="en-IN"/>
              </w:rPr>
              <w:t>or Cables</w:t>
            </w:r>
          </w:p>
        </w:tc>
        <w:tc>
          <w:tcPr>
            <w:tcW w:w="1417" w:type="dxa"/>
            <w:shd w:val="clear" w:color="auto" w:fill="auto"/>
            <w:vAlign w:val="center"/>
            <w:hideMark/>
          </w:tcPr>
          <w:p w14:paraId="5C477028"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7D8C3228" w14:textId="77777777" w:rsidTr="00F26CA2">
        <w:trPr>
          <w:trHeight w:hRule="exact" w:val="300"/>
        </w:trPr>
        <w:tc>
          <w:tcPr>
            <w:tcW w:w="1500" w:type="dxa"/>
            <w:shd w:val="clear" w:color="auto" w:fill="auto"/>
            <w:vAlign w:val="center"/>
            <w:hideMark/>
          </w:tcPr>
          <w:p w14:paraId="7FE149A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6</w:t>
            </w:r>
          </w:p>
        </w:tc>
        <w:tc>
          <w:tcPr>
            <w:tcW w:w="3320" w:type="dxa"/>
            <w:shd w:val="clear" w:color="auto" w:fill="auto"/>
            <w:vAlign w:val="center"/>
          </w:tcPr>
          <w:p w14:paraId="00D2E1DD" w14:textId="35F153D8"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352F8146" w14:textId="4FAE76BC"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Update Cabling Layout-Trench</w:t>
            </w:r>
          </w:p>
        </w:tc>
        <w:tc>
          <w:tcPr>
            <w:tcW w:w="1417" w:type="dxa"/>
            <w:shd w:val="clear" w:color="auto" w:fill="auto"/>
            <w:vAlign w:val="center"/>
            <w:hideMark/>
          </w:tcPr>
          <w:p w14:paraId="7A7F37CA"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2FEE2BA4" w14:textId="77777777" w:rsidTr="00F26CA2">
        <w:trPr>
          <w:trHeight w:hRule="exact" w:val="300"/>
        </w:trPr>
        <w:tc>
          <w:tcPr>
            <w:tcW w:w="1500" w:type="dxa"/>
            <w:shd w:val="clear" w:color="auto" w:fill="auto"/>
            <w:vAlign w:val="center"/>
            <w:hideMark/>
          </w:tcPr>
          <w:p w14:paraId="066D352D"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7</w:t>
            </w:r>
          </w:p>
        </w:tc>
        <w:tc>
          <w:tcPr>
            <w:tcW w:w="3320" w:type="dxa"/>
            <w:shd w:val="clear" w:color="auto" w:fill="auto"/>
            <w:vAlign w:val="center"/>
          </w:tcPr>
          <w:p w14:paraId="269DB094" w14:textId="062A5BB7"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0A8BDE35" w14:textId="771599F7" w:rsidR="00F97C28" w:rsidRPr="00F97C28" w:rsidRDefault="00490B43"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Cable Schedule</w:t>
            </w:r>
          </w:p>
        </w:tc>
        <w:tc>
          <w:tcPr>
            <w:tcW w:w="1417" w:type="dxa"/>
            <w:shd w:val="clear" w:color="auto" w:fill="auto"/>
            <w:vAlign w:val="center"/>
            <w:hideMark/>
          </w:tcPr>
          <w:p w14:paraId="32D852D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23925531" w14:textId="77777777" w:rsidTr="00F26CA2">
        <w:trPr>
          <w:trHeight w:hRule="exact" w:val="300"/>
        </w:trPr>
        <w:tc>
          <w:tcPr>
            <w:tcW w:w="1500" w:type="dxa"/>
            <w:shd w:val="clear" w:color="auto" w:fill="auto"/>
            <w:vAlign w:val="center"/>
            <w:hideMark/>
          </w:tcPr>
          <w:p w14:paraId="5F0CF4E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8</w:t>
            </w:r>
          </w:p>
        </w:tc>
        <w:tc>
          <w:tcPr>
            <w:tcW w:w="3320" w:type="dxa"/>
            <w:shd w:val="clear" w:color="auto" w:fill="auto"/>
            <w:vAlign w:val="center"/>
          </w:tcPr>
          <w:p w14:paraId="0F1B9F28" w14:textId="220D3195"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31B56A38" w14:textId="7F3F7705" w:rsidR="00F97C28" w:rsidRPr="00F97C28" w:rsidRDefault="00490B43"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Cable Sizing Calculation</w:t>
            </w:r>
          </w:p>
        </w:tc>
        <w:tc>
          <w:tcPr>
            <w:tcW w:w="1417" w:type="dxa"/>
            <w:shd w:val="clear" w:color="auto" w:fill="auto"/>
            <w:vAlign w:val="center"/>
            <w:hideMark/>
          </w:tcPr>
          <w:p w14:paraId="17B8B20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071D1FB9" w14:textId="77777777" w:rsidTr="00F26CA2">
        <w:trPr>
          <w:trHeight w:hRule="exact" w:val="300"/>
        </w:trPr>
        <w:tc>
          <w:tcPr>
            <w:tcW w:w="1500" w:type="dxa"/>
            <w:shd w:val="clear" w:color="auto" w:fill="auto"/>
            <w:vAlign w:val="center"/>
            <w:hideMark/>
          </w:tcPr>
          <w:p w14:paraId="3FDAF771"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9</w:t>
            </w:r>
          </w:p>
        </w:tc>
        <w:tc>
          <w:tcPr>
            <w:tcW w:w="3320" w:type="dxa"/>
            <w:shd w:val="clear" w:color="auto" w:fill="auto"/>
            <w:vAlign w:val="center"/>
          </w:tcPr>
          <w:p w14:paraId="4E537E32" w14:textId="6F33DA26"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741D1D53" w14:textId="05196DB4"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Earthing Calculation</w:t>
            </w:r>
          </w:p>
        </w:tc>
        <w:tc>
          <w:tcPr>
            <w:tcW w:w="1417" w:type="dxa"/>
            <w:shd w:val="clear" w:color="auto" w:fill="auto"/>
            <w:vAlign w:val="center"/>
            <w:hideMark/>
          </w:tcPr>
          <w:p w14:paraId="1BFAFF34"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2AEF2117" w14:textId="77777777" w:rsidTr="00F26CA2">
        <w:trPr>
          <w:trHeight w:hRule="exact" w:val="300"/>
        </w:trPr>
        <w:tc>
          <w:tcPr>
            <w:tcW w:w="1500" w:type="dxa"/>
            <w:shd w:val="clear" w:color="auto" w:fill="auto"/>
            <w:vAlign w:val="center"/>
            <w:hideMark/>
          </w:tcPr>
          <w:p w14:paraId="0356A7A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10</w:t>
            </w:r>
          </w:p>
        </w:tc>
        <w:tc>
          <w:tcPr>
            <w:tcW w:w="3320" w:type="dxa"/>
            <w:shd w:val="clear" w:color="auto" w:fill="auto"/>
            <w:vAlign w:val="center"/>
          </w:tcPr>
          <w:p w14:paraId="2E6B0C16" w14:textId="3344C669"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5BBB6DF9" w14:textId="4BD40F6C"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UPS SLD</w:t>
            </w:r>
          </w:p>
        </w:tc>
        <w:tc>
          <w:tcPr>
            <w:tcW w:w="1417" w:type="dxa"/>
            <w:shd w:val="clear" w:color="auto" w:fill="auto"/>
            <w:vAlign w:val="center"/>
            <w:hideMark/>
          </w:tcPr>
          <w:p w14:paraId="4076DC5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11A88E42" w14:textId="77777777" w:rsidTr="00F26CA2">
        <w:trPr>
          <w:trHeight w:hRule="exact" w:val="300"/>
        </w:trPr>
        <w:tc>
          <w:tcPr>
            <w:tcW w:w="1500" w:type="dxa"/>
            <w:shd w:val="clear" w:color="auto" w:fill="auto"/>
            <w:vAlign w:val="center"/>
            <w:hideMark/>
          </w:tcPr>
          <w:p w14:paraId="32D52707"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11</w:t>
            </w:r>
          </w:p>
        </w:tc>
        <w:tc>
          <w:tcPr>
            <w:tcW w:w="3320" w:type="dxa"/>
            <w:shd w:val="clear" w:color="auto" w:fill="auto"/>
            <w:vAlign w:val="center"/>
          </w:tcPr>
          <w:p w14:paraId="36470FCF" w14:textId="707C857B"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5F3650FD" w14:textId="1047D6C3" w:rsidR="00F97C28" w:rsidRPr="00F97C28" w:rsidRDefault="00490B43"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D</w:t>
            </w:r>
            <w:r>
              <w:rPr>
                <w:rFonts w:ascii="Arial" w:hAnsi="Arial" w:cs="Arial"/>
                <w:color w:val="000000"/>
                <w:sz w:val="18"/>
                <w:szCs w:val="18"/>
                <w:lang w:eastAsia="en-IN"/>
              </w:rPr>
              <w:t>C</w:t>
            </w:r>
            <w:r w:rsidRPr="00F97C28">
              <w:rPr>
                <w:rFonts w:ascii="Arial" w:hAnsi="Arial" w:cs="Arial"/>
                <w:color w:val="000000"/>
                <w:sz w:val="18"/>
                <w:szCs w:val="18"/>
                <w:lang w:eastAsia="en-IN"/>
              </w:rPr>
              <w:t xml:space="preserve"> Single Line Diagram</w:t>
            </w:r>
          </w:p>
        </w:tc>
        <w:tc>
          <w:tcPr>
            <w:tcW w:w="1417" w:type="dxa"/>
            <w:shd w:val="clear" w:color="auto" w:fill="auto"/>
            <w:vAlign w:val="center"/>
            <w:hideMark/>
          </w:tcPr>
          <w:p w14:paraId="41CDDD1E"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Information</w:t>
            </w:r>
          </w:p>
        </w:tc>
      </w:tr>
      <w:tr w:rsidR="00F97C28" w:rsidRPr="00F97C28" w14:paraId="70DA894D" w14:textId="77777777" w:rsidTr="00F97C28">
        <w:trPr>
          <w:trHeight w:hRule="exact" w:val="300"/>
        </w:trPr>
        <w:tc>
          <w:tcPr>
            <w:tcW w:w="1500" w:type="dxa"/>
            <w:shd w:val="clear" w:color="000000" w:fill="002060"/>
            <w:vAlign w:val="center"/>
            <w:hideMark/>
          </w:tcPr>
          <w:p w14:paraId="0A6642F6"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3320" w:type="dxa"/>
            <w:shd w:val="clear" w:color="000000" w:fill="002060"/>
            <w:vAlign w:val="center"/>
            <w:hideMark/>
          </w:tcPr>
          <w:p w14:paraId="102387B3" w14:textId="77777777"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c>
          <w:tcPr>
            <w:tcW w:w="7797" w:type="dxa"/>
            <w:shd w:val="clear" w:color="000000" w:fill="002060"/>
            <w:vAlign w:val="center"/>
            <w:hideMark/>
          </w:tcPr>
          <w:p w14:paraId="3E199793" w14:textId="77777777" w:rsidR="00F97C28" w:rsidRPr="00F97C28" w:rsidRDefault="00F97C28" w:rsidP="00F97C28">
            <w:pPr>
              <w:rPr>
                <w:rFonts w:ascii="Arial" w:hAnsi="Arial" w:cs="Arial"/>
                <w:b/>
                <w:bCs/>
                <w:color w:val="FFFFFF"/>
                <w:sz w:val="18"/>
                <w:szCs w:val="18"/>
                <w:lang w:val="en-IN" w:eastAsia="en-IN"/>
              </w:rPr>
            </w:pPr>
            <w:r w:rsidRPr="00F97C28">
              <w:rPr>
                <w:rFonts w:ascii="Arial" w:hAnsi="Arial" w:cs="Arial"/>
                <w:b/>
                <w:bCs/>
                <w:color w:val="FFFFFF"/>
                <w:sz w:val="18"/>
                <w:szCs w:val="18"/>
                <w:lang w:eastAsia="en-IN"/>
              </w:rPr>
              <w:t>CIVIL &amp; STRUCTURAL</w:t>
            </w:r>
          </w:p>
        </w:tc>
        <w:tc>
          <w:tcPr>
            <w:tcW w:w="1417" w:type="dxa"/>
            <w:shd w:val="clear" w:color="000000" w:fill="002060"/>
            <w:vAlign w:val="center"/>
            <w:hideMark/>
          </w:tcPr>
          <w:p w14:paraId="76D8A90F"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 </w:t>
            </w:r>
          </w:p>
        </w:tc>
      </w:tr>
      <w:tr w:rsidR="00F97C28" w:rsidRPr="00F97C28" w14:paraId="0FF3A1B4" w14:textId="77777777" w:rsidTr="00F26CA2">
        <w:trPr>
          <w:trHeight w:hRule="exact" w:val="300"/>
        </w:trPr>
        <w:tc>
          <w:tcPr>
            <w:tcW w:w="1500" w:type="dxa"/>
            <w:shd w:val="clear" w:color="auto" w:fill="auto"/>
            <w:vAlign w:val="center"/>
            <w:hideMark/>
          </w:tcPr>
          <w:p w14:paraId="0AD23BB2"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1</w:t>
            </w:r>
          </w:p>
        </w:tc>
        <w:tc>
          <w:tcPr>
            <w:tcW w:w="3320" w:type="dxa"/>
            <w:tcBorders>
              <w:bottom w:val="single" w:sz="4" w:space="0" w:color="auto"/>
            </w:tcBorders>
            <w:shd w:val="clear" w:color="auto" w:fill="auto"/>
            <w:vAlign w:val="center"/>
          </w:tcPr>
          <w:p w14:paraId="3E48E4B8" w14:textId="7419A9A1"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0D7B4482" w14:textId="102F7D30"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Structural Analysis </w:t>
            </w:r>
            <w:r w:rsidR="00490B43">
              <w:rPr>
                <w:rFonts w:ascii="Arial" w:hAnsi="Arial" w:cs="Arial"/>
                <w:color w:val="000000"/>
                <w:sz w:val="18"/>
                <w:szCs w:val="18"/>
                <w:lang w:eastAsia="en-IN"/>
              </w:rPr>
              <w:t>o</w:t>
            </w:r>
            <w:r w:rsidRPr="00F97C28">
              <w:rPr>
                <w:rFonts w:ascii="Arial" w:hAnsi="Arial" w:cs="Arial"/>
                <w:color w:val="000000"/>
                <w:sz w:val="18"/>
                <w:szCs w:val="18"/>
                <w:lang w:eastAsia="en-IN"/>
              </w:rPr>
              <w:t>f Existing Deck Level</w:t>
            </w:r>
          </w:p>
        </w:tc>
        <w:tc>
          <w:tcPr>
            <w:tcW w:w="1417" w:type="dxa"/>
            <w:shd w:val="clear" w:color="auto" w:fill="auto"/>
            <w:vAlign w:val="center"/>
            <w:hideMark/>
          </w:tcPr>
          <w:p w14:paraId="4CFFE4A6"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50A1EFD7" w14:textId="77777777" w:rsidTr="00F26CA2">
        <w:trPr>
          <w:trHeight w:hRule="exact" w:val="300"/>
        </w:trPr>
        <w:tc>
          <w:tcPr>
            <w:tcW w:w="1500" w:type="dxa"/>
            <w:shd w:val="clear" w:color="auto" w:fill="auto"/>
            <w:vAlign w:val="center"/>
            <w:hideMark/>
          </w:tcPr>
          <w:p w14:paraId="108F315D"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2</w:t>
            </w:r>
          </w:p>
        </w:tc>
        <w:tc>
          <w:tcPr>
            <w:tcW w:w="3320" w:type="dxa"/>
            <w:shd w:val="clear" w:color="auto" w:fill="FFFFFF" w:themeFill="background1"/>
            <w:vAlign w:val="center"/>
          </w:tcPr>
          <w:p w14:paraId="60656E63" w14:textId="178D7FB3"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2E48AF3F" w14:textId="1C44CDAA"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Compressor Package Foundation Drawing</w:t>
            </w:r>
          </w:p>
        </w:tc>
        <w:tc>
          <w:tcPr>
            <w:tcW w:w="1417" w:type="dxa"/>
            <w:shd w:val="clear" w:color="auto" w:fill="auto"/>
            <w:vAlign w:val="center"/>
            <w:hideMark/>
          </w:tcPr>
          <w:p w14:paraId="3577D137"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560DDF81" w14:textId="77777777" w:rsidTr="00F26CA2">
        <w:trPr>
          <w:trHeight w:hRule="exact" w:val="300"/>
        </w:trPr>
        <w:tc>
          <w:tcPr>
            <w:tcW w:w="1500" w:type="dxa"/>
            <w:shd w:val="clear" w:color="auto" w:fill="auto"/>
            <w:vAlign w:val="center"/>
            <w:hideMark/>
          </w:tcPr>
          <w:p w14:paraId="6F7AE22B"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3</w:t>
            </w:r>
          </w:p>
        </w:tc>
        <w:tc>
          <w:tcPr>
            <w:tcW w:w="3320" w:type="dxa"/>
            <w:shd w:val="clear" w:color="auto" w:fill="FFFFFF" w:themeFill="background1"/>
            <w:vAlign w:val="center"/>
          </w:tcPr>
          <w:p w14:paraId="58438E5F" w14:textId="2A68B365" w:rsidR="00F97C28" w:rsidRPr="00F97C28" w:rsidRDefault="00F97C28" w:rsidP="00F97C28">
            <w:pPr>
              <w:jc w:val="center"/>
              <w:rPr>
                <w:rFonts w:ascii="Arial" w:hAnsi="Arial" w:cs="Arial"/>
                <w:color w:val="9C0006"/>
                <w:sz w:val="18"/>
                <w:szCs w:val="18"/>
                <w:lang w:val="en-IN" w:eastAsia="en-IN"/>
              </w:rPr>
            </w:pPr>
          </w:p>
        </w:tc>
        <w:tc>
          <w:tcPr>
            <w:tcW w:w="7797" w:type="dxa"/>
            <w:shd w:val="clear" w:color="auto" w:fill="auto"/>
            <w:vAlign w:val="center"/>
            <w:hideMark/>
          </w:tcPr>
          <w:p w14:paraId="32B9AB01" w14:textId="6BC5A7D5"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 xml:space="preserve">Fabrication Drawing </w:t>
            </w:r>
            <w:r w:rsidR="00490B43">
              <w:rPr>
                <w:rFonts w:ascii="Arial" w:hAnsi="Arial" w:cs="Arial"/>
                <w:color w:val="000000"/>
                <w:sz w:val="18"/>
                <w:szCs w:val="18"/>
                <w:lang w:eastAsia="en-IN"/>
              </w:rPr>
              <w:t>f</w:t>
            </w:r>
            <w:r w:rsidRPr="00F97C28">
              <w:rPr>
                <w:rFonts w:ascii="Arial" w:hAnsi="Arial" w:cs="Arial"/>
                <w:color w:val="000000"/>
                <w:sz w:val="18"/>
                <w:szCs w:val="18"/>
                <w:lang w:eastAsia="en-IN"/>
              </w:rPr>
              <w:t>or Compressor Base Frame</w:t>
            </w:r>
          </w:p>
        </w:tc>
        <w:tc>
          <w:tcPr>
            <w:tcW w:w="1417" w:type="dxa"/>
            <w:shd w:val="clear" w:color="auto" w:fill="auto"/>
            <w:vAlign w:val="center"/>
            <w:hideMark/>
          </w:tcPr>
          <w:p w14:paraId="17E20CB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0D8A37F0" w14:textId="77777777" w:rsidTr="00F26CA2">
        <w:trPr>
          <w:trHeight w:hRule="exact" w:val="300"/>
        </w:trPr>
        <w:tc>
          <w:tcPr>
            <w:tcW w:w="1500" w:type="dxa"/>
            <w:shd w:val="clear" w:color="auto" w:fill="auto"/>
            <w:vAlign w:val="center"/>
            <w:hideMark/>
          </w:tcPr>
          <w:p w14:paraId="6D4445B5"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4</w:t>
            </w:r>
          </w:p>
        </w:tc>
        <w:tc>
          <w:tcPr>
            <w:tcW w:w="3320" w:type="dxa"/>
            <w:shd w:val="clear" w:color="auto" w:fill="FFFFFF" w:themeFill="background1"/>
            <w:vAlign w:val="center"/>
          </w:tcPr>
          <w:p w14:paraId="6F331588" w14:textId="0DB6FA78" w:rsidR="00F97C28" w:rsidRPr="00F97C28" w:rsidRDefault="00F97C28" w:rsidP="00F97C28">
            <w:pPr>
              <w:jc w:val="center"/>
              <w:rPr>
                <w:rFonts w:ascii="Arial" w:hAnsi="Arial" w:cs="Arial"/>
                <w:color w:val="000000"/>
                <w:sz w:val="18"/>
                <w:szCs w:val="18"/>
                <w:lang w:eastAsia="en-IN"/>
              </w:rPr>
            </w:pPr>
          </w:p>
        </w:tc>
        <w:tc>
          <w:tcPr>
            <w:tcW w:w="7797" w:type="dxa"/>
            <w:shd w:val="clear" w:color="auto" w:fill="auto"/>
            <w:vAlign w:val="center"/>
            <w:hideMark/>
          </w:tcPr>
          <w:p w14:paraId="15CDE816" w14:textId="2D7A85C8" w:rsidR="00F97C28" w:rsidRPr="00F97C28" w:rsidRDefault="00F97C28" w:rsidP="00F97C28">
            <w:pPr>
              <w:rPr>
                <w:rFonts w:ascii="Arial" w:hAnsi="Arial" w:cs="Arial"/>
                <w:color w:val="000000"/>
                <w:sz w:val="18"/>
                <w:szCs w:val="18"/>
                <w:lang w:val="en-IN" w:eastAsia="en-IN"/>
              </w:rPr>
            </w:pPr>
            <w:r w:rsidRPr="00F97C28">
              <w:rPr>
                <w:rFonts w:ascii="Arial" w:eastAsia="Calibri" w:hAnsi="Arial" w:cs="Arial"/>
                <w:color w:val="000000"/>
                <w:sz w:val="18"/>
                <w:szCs w:val="18"/>
                <w:lang w:eastAsia="en-IN"/>
              </w:rPr>
              <w:t xml:space="preserve">Analysis </w:t>
            </w:r>
            <w:r w:rsidR="00490B43">
              <w:rPr>
                <w:rFonts w:ascii="Arial" w:eastAsia="Calibri" w:hAnsi="Arial" w:cs="Arial"/>
                <w:color w:val="000000"/>
                <w:sz w:val="18"/>
                <w:szCs w:val="18"/>
                <w:lang w:eastAsia="en-IN"/>
              </w:rPr>
              <w:t>a</w:t>
            </w:r>
            <w:r w:rsidRPr="00F97C28">
              <w:rPr>
                <w:rFonts w:ascii="Arial" w:eastAsia="Calibri" w:hAnsi="Arial" w:cs="Arial"/>
                <w:color w:val="000000"/>
                <w:sz w:val="18"/>
                <w:szCs w:val="18"/>
                <w:lang w:eastAsia="en-IN"/>
              </w:rPr>
              <w:t xml:space="preserve">nd Design </w:t>
            </w:r>
            <w:r w:rsidR="00490B43">
              <w:rPr>
                <w:rFonts w:ascii="Arial" w:eastAsia="Calibri" w:hAnsi="Arial" w:cs="Arial"/>
                <w:color w:val="000000"/>
                <w:sz w:val="18"/>
                <w:szCs w:val="18"/>
                <w:lang w:eastAsia="en-IN"/>
              </w:rPr>
              <w:t>o</w:t>
            </w:r>
            <w:r w:rsidRPr="00F97C28">
              <w:rPr>
                <w:rFonts w:ascii="Arial" w:eastAsia="Calibri" w:hAnsi="Arial" w:cs="Arial"/>
                <w:color w:val="000000"/>
                <w:sz w:val="18"/>
                <w:szCs w:val="18"/>
                <w:lang w:eastAsia="en-IN"/>
              </w:rPr>
              <w:t>f Compressor Base Frame</w:t>
            </w:r>
          </w:p>
        </w:tc>
        <w:tc>
          <w:tcPr>
            <w:tcW w:w="1417" w:type="dxa"/>
            <w:shd w:val="clear" w:color="auto" w:fill="auto"/>
            <w:vAlign w:val="center"/>
            <w:hideMark/>
          </w:tcPr>
          <w:p w14:paraId="174D5A34"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r w:rsidR="00F97C28" w:rsidRPr="00F97C28" w14:paraId="300F0973" w14:textId="77777777" w:rsidTr="00F26CA2">
        <w:trPr>
          <w:trHeight w:hRule="exact" w:val="300"/>
        </w:trPr>
        <w:tc>
          <w:tcPr>
            <w:tcW w:w="1500" w:type="dxa"/>
            <w:shd w:val="clear" w:color="auto" w:fill="auto"/>
            <w:vAlign w:val="center"/>
            <w:hideMark/>
          </w:tcPr>
          <w:p w14:paraId="0A90AAC3"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5</w:t>
            </w:r>
          </w:p>
        </w:tc>
        <w:tc>
          <w:tcPr>
            <w:tcW w:w="3320" w:type="dxa"/>
            <w:shd w:val="clear" w:color="auto" w:fill="FFFFFF" w:themeFill="background1"/>
            <w:vAlign w:val="center"/>
          </w:tcPr>
          <w:p w14:paraId="6AF3B3A2" w14:textId="3FB379BA" w:rsidR="00F97C28" w:rsidRPr="00F97C28" w:rsidRDefault="00F97C28" w:rsidP="00F97C28">
            <w:pPr>
              <w:jc w:val="center"/>
              <w:rPr>
                <w:rFonts w:ascii="Arial" w:hAnsi="Arial" w:cs="Arial"/>
                <w:color w:val="9C0006"/>
                <w:sz w:val="18"/>
                <w:szCs w:val="18"/>
                <w:lang w:eastAsia="en-IN"/>
              </w:rPr>
            </w:pPr>
          </w:p>
        </w:tc>
        <w:tc>
          <w:tcPr>
            <w:tcW w:w="7797" w:type="dxa"/>
            <w:shd w:val="clear" w:color="auto" w:fill="auto"/>
            <w:vAlign w:val="center"/>
            <w:hideMark/>
          </w:tcPr>
          <w:p w14:paraId="223F41EB" w14:textId="5DA15206" w:rsidR="00F97C28" w:rsidRPr="00F97C28" w:rsidRDefault="00F97C28" w:rsidP="00F97C28">
            <w:pPr>
              <w:rPr>
                <w:rFonts w:ascii="Arial" w:hAnsi="Arial" w:cs="Arial"/>
                <w:color w:val="000000"/>
                <w:sz w:val="18"/>
                <w:szCs w:val="18"/>
                <w:lang w:val="en-IN" w:eastAsia="en-IN"/>
              </w:rPr>
            </w:pPr>
            <w:r w:rsidRPr="00F97C28">
              <w:rPr>
                <w:rFonts w:ascii="Arial" w:hAnsi="Arial" w:cs="Arial"/>
                <w:color w:val="000000"/>
                <w:sz w:val="18"/>
                <w:szCs w:val="18"/>
                <w:lang w:eastAsia="en-IN"/>
              </w:rPr>
              <w:t>Design Of Pipe Supports</w:t>
            </w:r>
          </w:p>
        </w:tc>
        <w:tc>
          <w:tcPr>
            <w:tcW w:w="1417" w:type="dxa"/>
            <w:shd w:val="clear" w:color="auto" w:fill="auto"/>
            <w:vAlign w:val="center"/>
            <w:hideMark/>
          </w:tcPr>
          <w:p w14:paraId="6FD095C8" w14:textId="77777777" w:rsidR="00F97C28" w:rsidRPr="00F97C28" w:rsidRDefault="00F97C28" w:rsidP="00F97C28">
            <w:pPr>
              <w:jc w:val="center"/>
              <w:rPr>
                <w:rFonts w:ascii="Arial" w:hAnsi="Arial" w:cs="Arial"/>
                <w:color w:val="000000"/>
                <w:sz w:val="18"/>
                <w:szCs w:val="18"/>
                <w:lang w:val="en-IN" w:eastAsia="en-IN"/>
              </w:rPr>
            </w:pPr>
            <w:r w:rsidRPr="00F97C28">
              <w:rPr>
                <w:rFonts w:ascii="Arial" w:hAnsi="Arial" w:cs="Arial"/>
                <w:color w:val="000000"/>
                <w:sz w:val="18"/>
                <w:szCs w:val="18"/>
                <w:lang w:eastAsia="en-IN"/>
              </w:rPr>
              <w:t>Review</w:t>
            </w:r>
          </w:p>
        </w:tc>
      </w:tr>
    </w:tbl>
    <w:p w14:paraId="1701A0AA" w14:textId="6D98B322" w:rsidR="00F97C28" w:rsidRPr="00C64FD9" w:rsidRDefault="00ED7C73">
      <w:pPr>
        <w:rPr>
          <w:rFonts w:ascii="Arial" w:hAnsi="Arial" w:cs="Arial"/>
        </w:rPr>
      </w:pPr>
      <w:r w:rsidRPr="0005148E">
        <w:rPr>
          <w:rFonts w:ascii="Arial" w:eastAsia="Calibri" w:hAnsi="Arial" w:cs="Arial"/>
          <w:b/>
          <w:noProof/>
          <w:spacing w:val="-1"/>
          <w:w w:val="102"/>
          <w:sz w:val="26"/>
          <w:szCs w:val="26"/>
        </w:rPr>
        <mc:AlternateContent>
          <mc:Choice Requires="wps">
            <w:drawing>
              <wp:anchor distT="45720" distB="45720" distL="114300" distR="114300" simplePos="0" relativeHeight="251661312" behindDoc="0" locked="0" layoutInCell="1" allowOverlap="1" wp14:anchorId="51D7ACFE" wp14:editId="48A22457">
                <wp:simplePos x="0" y="0"/>
                <wp:positionH relativeFrom="column">
                  <wp:posOffset>-127000</wp:posOffset>
                </wp:positionH>
                <wp:positionV relativeFrom="paragraph">
                  <wp:posOffset>330200</wp:posOffset>
                </wp:positionV>
                <wp:extent cx="7156450" cy="140462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6450" cy="1404620"/>
                        </a:xfrm>
                        <a:prstGeom prst="rect">
                          <a:avLst/>
                        </a:prstGeom>
                        <a:solidFill>
                          <a:srgbClr val="FFFFFF"/>
                        </a:solidFill>
                        <a:ln w="9525">
                          <a:solidFill>
                            <a:srgbClr val="000000"/>
                          </a:solidFill>
                          <a:miter lim="800000"/>
                          <a:headEnd/>
                          <a:tailEnd/>
                        </a:ln>
                      </wps:spPr>
                      <wps:txbx>
                        <w:txbxContent>
                          <w:p w14:paraId="6D927748" w14:textId="25E462C8" w:rsidR="00ED7C73" w:rsidRDefault="00ED7C73">
                            <w:r w:rsidRPr="0005148E">
                              <w:t xml:space="preserve">Notes : Annexure 1 above is a minimum deliverable tabulation . Any </w:t>
                            </w:r>
                            <w:proofErr w:type="gramStart"/>
                            <w:r w:rsidRPr="0005148E">
                              <w:t>activities ,</w:t>
                            </w:r>
                            <w:proofErr w:type="gramEnd"/>
                            <w:r w:rsidRPr="0005148E">
                              <w:t xml:space="preserve"> deliverables , studies required for the completion of the Scope of work included in this document should be considered as </w:t>
                            </w:r>
                            <w:r w:rsidR="0005148E">
                              <w:t>Contractor</w:t>
                            </w:r>
                            <w:r w:rsidRPr="0005148E">
                              <w:t>’s base line SOW</w:t>
                            </w:r>
                            <w:r w:rsidR="0005148E">
                              <w:t>,</w:t>
                            </w:r>
                            <w:r w:rsidRPr="0005148E">
                              <w:t xml:space="preserve"> and should be part of LS all inclusive cost .</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D7ACFE" id="_x0000_t202" coordsize="21600,21600" o:spt="202" path="m,l,21600r21600,l21600,xe">
                <v:stroke joinstyle="miter"/>
                <v:path gradientshapeok="t" o:connecttype="rect"/>
              </v:shapetype>
              <v:shape id="Text Box 2" o:spid="_x0000_s1026" type="#_x0000_t202" style="position:absolute;margin-left:-10pt;margin-top:26pt;width:56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Z1V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">
                <v:textbox style="mso-fit-shape-to-text:t">
                  <w:txbxContent>
                    <w:p w14:paraId="6D927748" w14:textId="25E462C8" w:rsidR="00ED7C73" w:rsidRDefault="00ED7C73">
                      <w:r w:rsidRPr="0005148E">
                        <w:t xml:space="preserve">Notes : Annexure 1 above is a minimum deliverable tabulation . Any </w:t>
                      </w:r>
                      <w:proofErr w:type="gramStart"/>
                      <w:r w:rsidRPr="0005148E">
                        <w:t>activities ,</w:t>
                      </w:r>
                      <w:proofErr w:type="gramEnd"/>
                      <w:r w:rsidRPr="0005148E">
                        <w:t xml:space="preserve"> deliverables , studies required for the completion of the Scope of work included in this document should be considered as </w:t>
                      </w:r>
                      <w:r w:rsidR="0005148E">
                        <w:t>Contractor</w:t>
                      </w:r>
                      <w:r w:rsidRPr="0005148E">
                        <w:t>’s base line SOW</w:t>
                      </w:r>
                      <w:r w:rsidR="0005148E">
                        <w:t>,</w:t>
                      </w:r>
                      <w:r w:rsidRPr="0005148E">
                        <w:t xml:space="preserve"> and should be part of LS all inclusive cost .</w:t>
                      </w:r>
                      <w:r>
                        <w:t xml:space="preserve"> </w:t>
                      </w:r>
                    </w:p>
                  </w:txbxContent>
                </v:textbox>
                <w10:wrap type="square"/>
              </v:shape>
            </w:pict>
          </mc:Fallback>
        </mc:AlternateContent>
      </w:r>
    </w:p>
    <w:bookmarkEnd w:id="0"/>
    <w:bookmarkEnd w:id="54"/>
    <w:p w14:paraId="29A39059" w14:textId="39DCFB12" w:rsidR="00D26B11" w:rsidRPr="00C64FD9" w:rsidRDefault="00D26B11" w:rsidP="00D26B11">
      <w:pPr>
        <w:spacing w:before="94"/>
        <w:ind w:left="5858" w:right="5857"/>
        <w:rPr>
          <w:rFonts w:ascii="Arial" w:eastAsia="Calibri" w:hAnsi="Arial" w:cs="Arial"/>
          <w:b/>
          <w:spacing w:val="-1"/>
          <w:w w:val="102"/>
          <w:sz w:val="26"/>
          <w:szCs w:val="26"/>
        </w:rPr>
      </w:pPr>
    </w:p>
    <w:sectPr w:rsidR="00D26B11" w:rsidRPr="00C64FD9" w:rsidSect="00803217">
      <w:headerReference w:type="default" r:id="rId14"/>
      <w:footerReference w:type="default" r:id="rId15"/>
      <w:pgSz w:w="15840" w:h="12240" w:orient="landscape" w:code="1"/>
      <w:pgMar w:top="1418" w:right="1021" w:bottom="709" w:left="1480" w:header="426" w:footer="459"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6D9E4" w14:textId="77777777" w:rsidR="005F23A0" w:rsidRDefault="005F23A0">
      <w:r>
        <w:separator/>
      </w:r>
    </w:p>
  </w:endnote>
  <w:endnote w:type="continuationSeparator" w:id="0">
    <w:p w14:paraId="5129775D" w14:textId="77777777" w:rsidR="005F23A0" w:rsidRDefault="005F2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46AB8" w14:textId="77777777" w:rsidR="00821DD8" w:rsidRPr="00C64FD9" w:rsidRDefault="00821DD8" w:rsidP="00C64FD9">
    <w:pPr>
      <w:pStyle w:val="Footer"/>
      <w:ind w:left="-142" w:right="-58"/>
      <w:rPr>
        <w:rFonts w:ascii="Arial" w:hAnsi="Arial" w:cs="Arial"/>
        <w:sz w:val="13"/>
        <w:szCs w:val="13"/>
      </w:rPr>
    </w:pPr>
    <w:r w:rsidRPr="00C64FD9">
      <w:rPr>
        <w:rFonts w:ascii="Arial" w:hAnsi="Arial" w:cs="Arial"/>
        <w:sz w:val="13"/>
        <w:szCs w:val="13"/>
      </w:rPr>
      <w:t>Th</w:t>
    </w:r>
    <w:r w:rsidRPr="00C64FD9">
      <w:rPr>
        <w:rFonts w:ascii="Arial" w:hAnsi="Arial" w:cs="Arial"/>
        <w:spacing w:val="-1"/>
        <w:sz w:val="13"/>
        <w:szCs w:val="13"/>
      </w:rPr>
      <w:t>i</w:t>
    </w:r>
    <w:r w:rsidRPr="00C64FD9">
      <w:rPr>
        <w:rFonts w:ascii="Arial" w:hAnsi="Arial" w:cs="Arial"/>
        <w:sz w:val="13"/>
        <w:szCs w:val="13"/>
      </w:rPr>
      <w:t>s</w:t>
    </w:r>
    <w:r w:rsidRPr="00C64FD9">
      <w:rPr>
        <w:rFonts w:ascii="Arial" w:hAnsi="Arial" w:cs="Arial"/>
        <w:spacing w:val="2"/>
        <w:sz w:val="13"/>
        <w:szCs w:val="13"/>
      </w:rPr>
      <w:t xml:space="preserve"> </w:t>
    </w:r>
    <w:r w:rsidRPr="00C64FD9">
      <w:rPr>
        <w:rFonts w:ascii="Arial" w:hAnsi="Arial" w:cs="Arial"/>
        <w:sz w:val="13"/>
        <w:szCs w:val="13"/>
      </w:rPr>
      <w:t>d</w:t>
    </w:r>
    <w:r w:rsidRPr="00C64FD9">
      <w:rPr>
        <w:rFonts w:ascii="Arial" w:hAnsi="Arial" w:cs="Arial"/>
        <w:spacing w:val="-2"/>
        <w:sz w:val="13"/>
        <w:szCs w:val="13"/>
      </w:rPr>
      <w:t>o</w:t>
    </w:r>
    <w:r w:rsidRPr="00C64FD9">
      <w:rPr>
        <w:rFonts w:ascii="Arial" w:hAnsi="Arial" w:cs="Arial"/>
        <w:sz w:val="13"/>
        <w:szCs w:val="13"/>
      </w:rPr>
      <w:t>c</w:t>
    </w:r>
    <w:r w:rsidRPr="00C64FD9">
      <w:rPr>
        <w:rFonts w:ascii="Arial" w:hAnsi="Arial" w:cs="Arial"/>
        <w:spacing w:val="1"/>
        <w:sz w:val="13"/>
        <w:szCs w:val="13"/>
      </w:rPr>
      <w:t>u</w:t>
    </w:r>
    <w:r w:rsidRPr="00C64FD9">
      <w:rPr>
        <w:rFonts w:ascii="Arial" w:hAnsi="Arial" w:cs="Arial"/>
        <w:spacing w:val="-1"/>
        <w:sz w:val="13"/>
        <w:szCs w:val="13"/>
      </w:rPr>
      <w:t>m</w:t>
    </w:r>
    <w:r w:rsidRPr="00C64FD9">
      <w:rPr>
        <w:rFonts w:ascii="Arial" w:hAnsi="Arial" w:cs="Arial"/>
        <w:sz w:val="13"/>
        <w:szCs w:val="13"/>
      </w:rPr>
      <w:t>ent</w:t>
    </w:r>
    <w:r w:rsidRPr="00C64FD9">
      <w:rPr>
        <w:rFonts w:ascii="Arial" w:hAnsi="Arial" w:cs="Arial"/>
        <w:spacing w:val="-1"/>
        <w:sz w:val="13"/>
        <w:szCs w:val="13"/>
      </w:rPr>
      <w:t xml:space="preserve"> </w:t>
    </w:r>
    <w:r w:rsidRPr="00C64FD9">
      <w:rPr>
        <w:rFonts w:ascii="Arial" w:hAnsi="Arial" w:cs="Arial"/>
        <w:spacing w:val="2"/>
        <w:sz w:val="13"/>
        <w:szCs w:val="13"/>
      </w:rPr>
      <w:t>i</w:t>
    </w:r>
    <w:r w:rsidRPr="00C64FD9">
      <w:rPr>
        <w:rFonts w:ascii="Arial" w:hAnsi="Arial" w:cs="Arial"/>
        <w:sz w:val="13"/>
        <w:szCs w:val="13"/>
      </w:rPr>
      <w:t>s</w:t>
    </w:r>
    <w:r w:rsidRPr="00C64FD9">
      <w:rPr>
        <w:rFonts w:ascii="Arial" w:hAnsi="Arial" w:cs="Arial"/>
        <w:spacing w:val="1"/>
        <w:sz w:val="13"/>
        <w:szCs w:val="13"/>
      </w:rPr>
      <w:t xml:space="preserve"> </w:t>
    </w:r>
    <w:r w:rsidRPr="00C64FD9">
      <w:rPr>
        <w:rFonts w:ascii="Arial" w:hAnsi="Arial" w:cs="Arial"/>
        <w:spacing w:val="-1"/>
        <w:sz w:val="13"/>
        <w:szCs w:val="13"/>
      </w:rPr>
      <w:t>t</w:t>
    </w:r>
    <w:r w:rsidRPr="00C64FD9">
      <w:rPr>
        <w:rFonts w:ascii="Arial" w:hAnsi="Arial" w:cs="Arial"/>
        <w:sz w:val="13"/>
        <w:szCs w:val="13"/>
      </w:rPr>
      <w:t>he pro</w:t>
    </w:r>
    <w:r w:rsidRPr="00C64FD9">
      <w:rPr>
        <w:rFonts w:ascii="Arial" w:hAnsi="Arial" w:cs="Arial"/>
        <w:spacing w:val="-1"/>
        <w:sz w:val="13"/>
        <w:szCs w:val="13"/>
      </w:rPr>
      <w:t>p</w:t>
    </w:r>
    <w:r w:rsidRPr="00C64FD9">
      <w:rPr>
        <w:rFonts w:ascii="Arial" w:hAnsi="Arial" w:cs="Arial"/>
        <w:sz w:val="13"/>
        <w:szCs w:val="13"/>
      </w:rPr>
      <w:t>e</w:t>
    </w:r>
    <w:r w:rsidRPr="00C64FD9">
      <w:rPr>
        <w:rFonts w:ascii="Arial" w:hAnsi="Arial" w:cs="Arial"/>
        <w:spacing w:val="1"/>
        <w:sz w:val="13"/>
        <w:szCs w:val="13"/>
      </w:rPr>
      <w:t>r</w:t>
    </w:r>
    <w:r w:rsidRPr="00C64FD9">
      <w:rPr>
        <w:rFonts w:ascii="Arial" w:hAnsi="Arial" w:cs="Arial"/>
        <w:spacing w:val="-1"/>
        <w:sz w:val="13"/>
        <w:szCs w:val="13"/>
      </w:rPr>
      <w:t>t</w:t>
    </w:r>
    <w:r w:rsidRPr="00C64FD9">
      <w:rPr>
        <w:rFonts w:ascii="Arial" w:hAnsi="Arial" w:cs="Arial"/>
        <w:sz w:val="13"/>
        <w:szCs w:val="13"/>
      </w:rPr>
      <w:t xml:space="preserve">y of </w:t>
    </w:r>
    <w:r w:rsidRPr="00C64FD9">
      <w:rPr>
        <w:rFonts w:ascii="Arial" w:hAnsi="Arial" w:cs="Arial"/>
        <w:spacing w:val="-1"/>
        <w:sz w:val="13"/>
        <w:szCs w:val="13"/>
      </w:rPr>
      <w:t>Shapoorji Pallonji Bumi Armada JVC</w:t>
    </w:r>
    <w:r w:rsidRPr="00C64FD9">
      <w:rPr>
        <w:rFonts w:ascii="Arial" w:hAnsi="Arial" w:cs="Arial"/>
        <w:sz w:val="13"/>
        <w:szCs w:val="13"/>
      </w:rPr>
      <w:t>.</w:t>
    </w:r>
    <w:r w:rsidRPr="00C64FD9">
      <w:rPr>
        <w:rFonts w:ascii="Arial" w:hAnsi="Arial" w:cs="Arial"/>
        <w:spacing w:val="50"/>
        <w:sz w:val="13"/>
        <w:szCs w:val="13"/>
      </w:rPr>
      <w:t xml:space="preserve"> </w:t>
    </w:r>
    <w:r w:rsidRPr="00C64FD9">
      <w:rPr>
        <w:rFonts w:ascii="Arial" w:hAnsi="Arial" w:cs="Arial"/>
        <w:spacing w:val="3"/>
        <w:sz w:val="13"/>
        <w:szCs w:val="13"/>
      </w:rPr>
      <w:t>N</w:t>
    </w:r>
    <w:r w:rsidRPr="00C64FD9">
      <w:rPr>
        <w:rFonts w:ascii="Arial" w:hAnsi="Arial" w:cs="Arial"/>
        <w:sz w:val="13"/>
        <w:szCs w:val="13"/>
      </w:rPr>
      <w:t>ei</w:t>
    </w:r>
    <w:r w:rsidRPr="00C64FD9">
      <w:rPr>
        <w:rFonts w:ascii="Arial" w:hAnsi="Arial" w:cs="Arial"/>
        <w:spacing w:val="-1"/>
        <w:sz w:val="13"/>
        <w:szCs w:val="13"/>
      </w:rPr>
      <w:t>t</w:t>
    </w:r>
    <w:r w:rsidRPr="00C64FD9">
      <w:rPr>
        <w:rFonts w:ascii="Arial" w:hAnsi="Arial" w:cs="Arial"/>
        <w:sz w:val="13"/>
        <w:szCs w:val="13"/>
      </w:rPr>
      <w:t>her</w:t>
    </w:r>
    <w:r w:rsidRPr="00C64FD9">
      <w:rPr>
        <w:rFonts w:ascii="Arial" w:hAnsi="Arial" w:cs="Arial"/>
        <w:spacing w:val="1"/>
        <w:sz w:val="13"/>
        <w:szCs w:val="13"/>
      </w:rPr>
      <w:t xml:space="preserve"> </w:t>
    </w:r>
    <w:r w:rsidRPr="00C64FD9">
      <w:rPr>
        <w:rFonts w:ascii="Arial" w:hAnsi="Arial" w:cs="Arial"/>
        <w:spacing w:val="-1"/>
        <w:sz w:val="13"/>
        <w:szCs w:val="13"/>
      </w:rPr>
      <w:t>t</w:t>
    </w:r>
    <w:r w:rsidRPr="00C64FD9">
      <w:rPr>
        <w:rFonts w:ascii="Arial" w:hAnsi="Arial" w:cs="Arial"/>
        <w:sz w:val="13"/>
        <w:szCs w:val="13"/>
      </w:rPr>
      <w:t>he wh</w:t>
    </w:r>
    <w:r w:rsidRPr="00C64FD9">
      <w:rPr>
        <w:rFonts w:ascii="Arial" w:hAnsi="Arial" w:cs="Arial"/>
        <w:spacing w:val="-1"/>
        <w:sz w:val="13"/>
        <w:szCs w:val="13"/>
      </w:rPr>
      <w:t>o</w:t>
    </w:r>
    <w:r w:rsidRPr="00C64FD9">
      <w:rPr>
        <w:rFonts w:ascii="Arial" w:hAnsi="Arial" w:cs="Arial"/>
        <w:sz w:val="13"/>
        <w:szCs w:val="13"/>
      </w:rPr>
      <w:t xml:space="preserve">le </w:t>
    </w:r>
    <w:r w:rsidRPr="00C64FD9">
      <w:rPr>
        <w:rFonts w:ascii="Arial" w:hAnsi="Arial" w:cs="Arial"/>
        <w:spacing w:val="2"/>
        <w:sz w:val="13"/>
        <w:szCs w:val="13"/>
      </w:rPr>
      <w:t>n</w:t>
    </w:r>
    <w:r w:rsidRPr="00C64FD9">
      <w:rPr>
        <w:rFonts w:ascii="Arial" w:hAnsi="Arial" w:cs="Arial"/>
        <w:spacing w:val="-1"/>
        <w:sz w:val="13"/>
        <w:szCs w:val="13"/>
      </w:rPr>
      <w:t>o</w:t>
    </w:r>
    <w:r w:rsidRPr="00C64FD9">
      <w:rPr>
        <w:rFonts w:ascii="Arial" w:hAnsi="Arial" w:cs="Arial"/>
        <w:sz w:val="13"/>
        <w:szCs w:val="13"/>
      </w:rPr>
      <w:t>r a</w:t>
    </w:r>
    <w:r w:rsidRPr="00C64FD9">
      <w:rPr>
        <w:rFonts w:ascii="Arial" w:hAnsi="Arial" w:cs="Arial"/>
        <w:spacing w:val="-1"/>
        <w:sz w:val="13"/>
        <w:szCs w:val="13"/>
      </w:rPr>
      <w:t>n</w:t>
    </w:r>
    <w:r w:rsidRPr="00C64FD9">
      <w:rPr>
        <w:rFonts w:ascii="Arial" w:hAnsi="Arial" w:cs="Arial"/>
        <w:sz w:val="13"/>
        <w:szCs w:val="13"/>
      </w:rPr>
      <w:t>y part</w:t>
    </w:r>
    <w:r w:rsidRPr="00C64FD9">
      <w:rPr>
        <w:rFonts w:ascii="Arial" w:hAnsi="Arial" w:cs="Arial"/>
        <w:spacing w:val="-1"/>
        <w:sz w:val="13"/>
        <w:szCs w:val="13"/>
      </w:rPr>
      <w:t xml:space="preserve"> o</w:t>
    </w:r>
    <w:r w:rsidRPr="00C64FD9">
      <w:rPr>
        <w:rFonts w:ascii="Arial" w:hAnsi="Arial" w:cs="Arial"/>
        <w:sz w:val="13"/>
        <w:szCs w:val="13"/>
      </w:rPr>
      <w:t xml:space="preserve">f </w:t>
    </w:r>
    <w:r w:rsidRPr="00C64FD9">
      <w:rPr>
        <w:rFonts w:ascii="Arial" w:hAnsi="Arial" w:cs="Arial"/>
        <w:spacing w:val="-1"/>
        <w:sz w:val="13"/>
        <w:szCs w:val="13"/>
      </w:rPr>
      <w:t>t</w:t>
    </w:r>
    <w:r w:rsidRPr="00C64FD9">
      <w:rPr>
        <w:rFonts w:ascii="Arial" w:hAnsi="Arial" w:cs="Arial"/>
        <w:spacing w:val="2"/>
        <w:sz w:val="13"/>
        <w:szCs w:val="13"/>
      </w:rPr>
      <w:t>h</w:t>
    </w:r>
    <w:r w:rsidRPr="00C64FD9">
      <w:rPr>
        <w:rFonts w:ascii="Arial" w:hAnsi="Arial" w:cs="Arial"/>
        <w:sz w:val="13"/>
        <w:szCs w:val="13"/>
      </w:rPr>
      <w:t>is</w:t>
    </w:r>
    <w:r w:rsidRPr="00C64FD9">
      <w:rPr>
        <w:rFonts w:ascii="Arial" w:hAnsi="Arial" w:cs="Arial"/>
        <w:spacing w:val="-1"/>
        <w:sz w:val="13"/>
        <w:szCs w:val="13"/>
      </w:rPr>
      <w:t xml:space="preserve"> </w:t>
    </w:r>
    <w:r w:rsidRPr="00C64FD9">
      <w:rPr>
        <w:rFonts w:ascii="Arial" w:hAnsi="Arial" w:cs="Arial"/>
        <w:sz w:val="13"/>
        <w:szCs w:val="13"/>
      </w:rPr>
      <w:t>d</w:t>
    </w:r>
    <w:r w:rsidRPr="00C64FD9">
      <w:rPr>
        <w:rFonts w:ascii="Arial" w:hAnsi="Arial" w:cs="Arial"/>
        <w:spacing w:val="1"/>
        <w:sz w:val="13"/>
        <w:szCs w:val="13"/>
      </w:rPr>
      <w:t>o</w:t>
    </w:r>
    <w:r w:rsidRPr="00C64FD9">
      <w:rPr>
        <w:rFonts w:ascii="Arial" w:hAnsi="Arial" w:cs="Arial"/>
        <w:sz w:val="13"/>
        <w:szCs w:val="13"/>
      </w:rPr>
      <w:t>c</w:t>
    </w:r>
    <w:r w:rsidRPr="00C64FD9">
      <w:rPr>
        <w:rFonts w:ascii="Arial" w:hAnsi="Arial" w:cs="Arial"/>
        <w:spacing w:val="-1"/>
        <w:sz w:val="13"/>
        <w:szCs w:val="13"/>
      </w:rPr>
      <w:t>um</w:t>
    </w:r>
    <w:r w:rsidRPr="00C64FD9">
      <w:rPr>
        <w:rFonts w:ascii="Arial" w:hAnsi="Arial" w:cs="Arial"/>
        <w:sz w:val="13"/>
        <w:szCs w:val="13"/>
      </w:rPr>
      <w:t>e</w:t>
    </w:r>
    <w:r w:rsidRPr="00C64FD9">
      <w:rPr>
        <w:rFonts w:ascii="Arial" w:hAnsi="Arial" w:cs="Arial"/>
        <w:spacing w:val="2"/>
        <w:sz w:val="13"/>
        <w:szCs w:val="13"/>
      </w:rPr>
      <w:t>n</w:t>
    </w:r>
    <w:r w:rsidRPr="00C64FD9">
      <w:rPr>
        <w:rFonts w:ascii="Arial" w:hAnsi="Arial" w:cs="Arial"/>
        <w:sz w:val="13"/>
        <w:szCs w:val="13"/>
      </w:rPr>
      <w:t>t</w:t>
    </w:r>
    <w:r w:rsidRPr="00C64FD9">
      <w:rPr>
        <w:rFonts w:ascii="Arial" w:hAnsi="Arial" w:cs="Arial"/>
        <w:spacing w:val="-1"/>
        <w:sz w:val="13"/>
        <w:szCs w:val="13"/>
      </w:rPr>
      <w:t xml:space="preserve"> </w:t>
    </w:r>
    <w:r w:rsidRPr="00C64FD9">
      <w:rPr>
        <w:rFonts w:ascii="Arial" w:hAnsi="Arial" w:cs="Arial"/>
        <w:spacing w:val="2"/>
        <w:sz w:val="13"/>
        <w:szCs w:val="13"/>
      </w:rPr>
      <w:t>m</w:t>
    </w:r>
    <w:r w:rsidRPr="00C64FD9">
      <w:rPr>
        <w:rFonts w:ascii="Arial" w:hAnsi="Arial" w:cs="Arial"/>
        <w:sz w:val="13"/>
        <w:szCs w:val="13"/>
      </w:rPr>
      <w:t>ay be di</w:t>
    </w:r>
    <w:r w:rsidRPr="00C64FD9">
      <w:rPr>
        <w:rFonts w:ascii="Arial" w:hAnsi="Arial" w:cs="Arial"/>
        <w:spacing w:val="-2"/>
        <w:sz w:val="13"/>
        <w:szCs w:val="13"/>
      </w:rPr>
      <w:t>s</w:t>
    </w:r>
    <w:r w:rsidRPr="00C64FD9">
      <w:rPr>
        <w:rFonts w:ascii="Arial" w:hAnsi="Arial" w:cs="Arial"/>
        <w:sz w:val="13"/>
        <w:szCs w:val="13"/>
      </w:rPr>
      <w:t>c</w:t>
    </w:r>
    <w:r w:rsidRPr="00C64FD9">
      <w:rPr>
        <w:rFonts w:ascii="Arial" w:hAnsi="Arial" w:cs="Arial"/>
        <w:spacing w:val="-1"/>
        <w:sz w:val="13"/>
        <w:szCs w:val="13"/>
      </w:rPr>
      <w:t>l</w:t>
    </w:r>
    <w:r w:rsidRPr="00C64FD9">
      <w:rPr>
        <w:rFonts w:ascii="Arial" w:hAnsi="Arial" w:cs="Arial"/>
        <w:spacing w:val="1"/>
        <w:sz w:val="13"/>
        <w:szCs w:val="13"/>
      </w:rPr>
      <w:t>o</w:t>
    </w:r>
    <w:r w:rsidRPr="00C64FD9">
      <w:rPr>
        <w:rFonts w:ascii="Arial" w:hAnsi="Arial" w:cs="Arial"/>
        <w:spacing w:val="-1"/>
        <w:sz w:val="13"/>
        <w:szCs w:val="13"/>
      </w:rPr>
      <w:t>s</w:t>
    </w:r>
    <w:r w:rsidRPr="00C64FD9">
      <w:rPr>
        <w:rFonts w:ascii="Arial" w:hAnsi="Arial" w:cs="Arial"/>
        <w:sz w:val="13"/>
        <w:szCs w:val="13"/>
      </w:rPr>
      <w:t xml:space="preserve">ed </w:t>
    </w:r>
    <w:r w:rsidRPr="00C64FD9">
      <w:rPr>
        <w:rFonts w:ascii="Arial" w:hAnsi="Arial" w:cs="Arial"/>
        <w:spacing w:val="-1"/>
        <w:sz w:val="13"/>
        <w:szCs w:val="13"/>
      </w:rPr>
      <w:t>t</w:t>
    </w:r>
    <w:r w:rsidRPr="00C64FD9">
      <w:rPr>
        <w:rFonts w:ascii="Arial" w:hAnsi="Arial" w:cs="Arial"/>
        <w:sz w:val="13"/>
        <w:szCs w:val="13"/>
      </w:rPr>
      <w:t>o</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pacing w:val="1"/>
        <w:sz w:val="13"/>
        <w:szCs w:val="13"/>
      </w:rPr>
      <w:t>t</w:t>
    </w:r>
    <w:r w:rsidRPr="00C64FD9">
      <w:rPr>
        <w:rFonts w:ascii="Arial" w:hAnsi="Arial" w:cs="Arial"/>
        <w:sz w:val="13"/>
        <w:szCs w:val="13"/>
      </w:rPr>
      <w:t>he</w:t>
    </w:r>
    <w:r w:rsidRPr="00C64FD9">
      <w:rPr>
        <w:rFonts w:ascii="Arial" w:hAnsi="Arial" w:cs="Arial"/>
        <w:spacing w:val="1"/>
        <w:sz w:val="13"/>
        <w:szCs w:val="13"/>
      </w:rPr>
      <w:t>r</w:t>
    </w:r>
    <w:r w:rsidRPr="00C64FD9">
      <w:rPr>
        <w:rFonts w:ascii="Arial" w:hAnsi="Arial" w:cs="Arial"/>
        <w:sz w:val="13"/>
        <w:szCs w:val="13"/>
      </w:rPr>
      <w:t>s</w:t>
    </w:r>
    <w:r w:rsidRPr="00C64FD9">
      <w:rPr>
        <w:rFonts w:ascii="Arial" w:hAnsi="Arial" w:cs="Arial"/>
        <w:spacing w:val="-1"/>
        <w:sz w:val="13"/>
        <w:szCs w:val="13"/>
      </w:rPr>
      <w:t xml:space="preserve"> o</w:t>
    </w:r>
    <w:r w:rsidRPr="00C64FD9">
      <w:rPr>
        <w:rFonts w:ascii="Arial" w:hAnsi="Arial" w:cs="Arial"/>
        <w:sz w:val="13"/>
        <w:szCs w:val="13"/>
      </w:rPr>
      <w:t>r</w:t>
    </w:r>
    <w:r w:rsidRPr="00C64FD9">
      <w:rPr>
        <w:rFonts w:ascii="Arial" w:hAnsi="Arial" w:cs="Arial"/>
        <w:spacing w:val="1"/>
        <w:sz w:val="13"/>
        <w:szCs w:val="13"/>
      </w:rPr>
      <w:t xml:space="preserve"> r</w:t>
    </w:r>
    <w:r w:rsidRPr="00C64FD9">
      <w:rPr>
        <w:rFonts w:ascii="Arial" w:hAnsi="Arial" w:cs="Arial"/>
        <w:sz w:val="13"/>
        <w:szCs w:val="13"/>
      </w:rPr>
      <w:t>ep</w:t>
    </w:r>
    <w:r w:rsidRPr="00C64FD9">
      <w:rPr>
        <w:rFonts w:ascii="Arial" w:hAnsi="Arial" w:cs="Arial"/>
        <w:spacing w:val="1"/>
        <w:sz w:val="13"/>
        <w:szCs w:val="13"/>
      </w:rPr>
      <w:t>r</w:t>
    </w:r>
    <w:r w:rsidRPr="00C64FD9">
      <w:rPr>
        <w:rFonts w:ascii="Arial" w:hAnsi="Arial" w:cs="Arial"/>
        <w:spacing w:val="-1"/>
        <w:sz w:val="13"/>
        <w:szCs w:val="13"/>
      </w:rPr>
      <w:t>o</w:t>
    </w:r>
    <w:r w:rsidRPr="00C64FD9">
      <w:rPr>
        <w:rFonts w:ascii="Arial" w:hAnsi="Arial" w:cs="Arial"/>
        <w:sz w:val="13"/>
        <w:szCs w:val="13"/>
      </w:rPr>
      <w:t>d</w:t>
    </w:r>
    <w:r w:rsidRPr="00C64FD9">
      <w:rPr>
        <w:rFonts w:ascii="Arial" w:hAnsi="Arial" w:cs="Arial"/>
        <w:spacing w:val="-1"/>
        <w:sz w:val="13"/>
        <w:szCs w:val="13"/>
      </w:rPr>
      <w:t>u</w:t>
    </w:r>
    <w:r w:rsidRPr="00C64FD9">
      <w:rPr>
        <w:rFonts w:ascii="Arial" w:hAnsi="Arial" w:cs="Arial"/>
        <w:sz w:val="13"/>
        <w:szCs w:val="13"/>
      </w:rPr>
      <w:t xml:space="preserve">ced, </w:t>
    </w:r>
    <w:r w:rsidRPr="00C64FD9">
      <w:rPr>
        <w:rFonts w:ascii="Arial" w:hAnsi="Arial" w:cs="Arial"/>
        <w:spacing w:val="-1"/>
        <w:sz w:val="13"/>
        <w:szCs w:val="13"/>
      </w:rPr>
      <w:t>s</w:t>
    </w:r>
    <w:r w:rsidRPr="00C64FD9">
      <w:rPr>
        <w:rFonts w:ascii="Arial" w:hAnsi="Arial" w:cs="Arial"/>
        <w:spacing w:val="1"/>
        <w:sz w:val="13"/>
        <w:szCs w:val="13"/>
      </w:rPr>
      <w:t>t</w:t>
    </w:r>
    <w:r w:rsidRPr="00C64FD9">
      <w:rPr>
        <w:rFonts w:ascii="Arial" w:hAnsi="Arial" w:cs="Arial"/>
        <w:spacing w:val="-1"/>
        <w:sz w:val="13"/>
        <w:szCs w:val="13"/>
      </w:rPr>
      <w:t>o</w:t>
    </w:r>
    <w:r w:rsidRPr="00C64FD9">
      <w:rPr>
        <w:rFonts w:ascii="Arial" w:hAnsi="Arial" w:cs="Arial"/>
        <w:spacing w:val="1"/>
        <w:sz w:val="13"/>
        <w:szCs w:val="13"/>
      </w:rPr>
      <w:t>r</w:t>
    </w:r>
    <w:r w:rsidRPr="00C64FD9">
      <w:rPr>
        <w:rFonts w:ascii="Arial" w:hAnsi="Arial" w:cs="Arial"/>
        <w:sz w:val="13"/>
        <w:szCs w:val="13"/>
      </w:rPr>
      <w:t>ed in</w:t>
    </w:r>
    <w:r w:rsidRPr="00C64FD9">
      <w:rPr>
        <w:rFonts w:ascii="Arial" w:hAnsi="Arial" w:cs="Arial"/>
        <w:spacing w:val="-1"/>
        <w:sz w:val="13"/>
        <w:szCs w:val="13"/>
      </w:rPr>
      <w:t xml:space="preserve"> </w:t>
    </w:r>
    <w:r w:rsidRPr="00C64FD9">
      <w:rPr>
        <w:rFonts w:ascii="Arial" w:hAnsi="Arial" w:cs="Arial"/>
        <w:sz w:val="13"/>
        <w:szCs w:val="13"/>
      </w:rPr>
      <w:t xml:space="preserve">a </w:t>
    </w:r>
    <w:r w:rsidRPr="00C64FD9">
      <w:rPr>
        <w:rFonts w:ascii="Arial" w:hAnsi="Arial" w:cs="Arial"/>
        <w:spacing w:val="1"/>
        <w:sz w:val="13"/>
        <w:szCs w:val="13"/>
      </w:rPr>
      <w:t>r</w:t>
    </w:r>
    <w:r w:rsidRPr="00C64FD9">
      <w:rPr>
        <w:rFonts w:ascii="Arial" w:hAnsi="Arial" w:cs="Arial"/>
        <w:sz w:val="13"/>
        <w:szCs w:val="13"/>
      </w:rPr>
      <w:t>e</w:t>
    </w:r>
    <w:r w:rsidRPr="00C64FD9">
      <w:rPr>
        <w:rFonts w:ascii="Arial" w:hAnsi="Arial" w:cs="Arial"/>
        <w:spacing w:val="-1"/>
        <w:sz w:val="13"/>
        <w:szCs w:val="13"/>
      </w:rPr>
      <w:t>t</w:t>
    </w:r>
    <w:r w:rsidRPr="00C64FD9">
      <w:rPr>
        <w:rFonts w:ascii="Arial" w:hAnsi="Arial" w:cs="Arial"/>
        <w:spacing w:val="1"/>
        <w:sz w:val="13"/>
        <w:szCs w:val="13"/>
      </w:rPr>
      <w:t>r</w:t>
    </w:r>
    <w:r w:rsidRPr="00C64FD9">
      <w:rPr>
        <w:rFonts w:ascii="Arial" w:hAnsi="Arial" w:cs="Arial"/>
        <w:sz w:val="13"/>
        <w:szCs w:val="13"/>
      </w:rPr>
      <w:t xml:space="preserve">ieval </w:t>
    </w:r>
    <w:r w:rsidRPr="00C64FD9">
      <w:rPr>
        <w:rFonts w:ascii="Arial" w:hAnsi="Arial" w:cs="Arial"/>
        <w:spacing w:val="-1"/>
        <w:sz w:val="13"/>
        <w:szCs w:val="13"/>
      </w:rPr>
      <w:t>s</w:t>
    </w:r>
    <w:r w:rsidRPr="00C64FD9">
      <w:rPr>
        <w:rFonts w:ascii="Arial" w:hAnsi="Arial" w:cs="Arial"/>
        <w:sz w:val="13"/>
        <w:szCs w:val="13"/>
      </w:rPr>
      <w:t>y</w:t>
    </w:r>
    <w:r w:rsidRPr="00C64FD9">
      <w:rPr>
        <w:rFonts w:ascii="Arial" w:hAnsi="Arial" w:cs="Arial"/>
        <w:spacing w:val="-1"/>
        <w:sz w:val="13"/>
        <w:szCs w:val="13"/>
      </w:rPr>
      <w:t>st</w:t>
    </w:r>
    <w:r w:rsidRPr="00C64FD9">
      <w:rPr>
        <w:rFonts w:ascii="Arial" w:hAnsi="Arial" w:cs="Arial"/>
        <w:sz w:val="13"/>
        <w:szCs w:val="13"/>
      </w:rPr>
      <w:t xml:space="preserve">em, </w:t>
    </w:r>
    <w:r w:rsidRPr="00C64FD9">
      <w:rPr>
        <w:rFonts w:ascii="Arial" w:hAnsi="Arial" w:cs="Arial"/>
        <w:spacing w:val="-1"/>
        <w:sz w:val="13"/>
        <w:szCs w:val="13"/>
      </w:rPr>
      <w:t>o</w:t>
    </w:r>
    <w:r w:rsidRPr="00C64FD9">
      <w:rPr>
        <w:rFonts w:ascii="Arial" w:hAnsi="Arial" w:cs="Arial"/>
        <w:sz w:val="13"/>
        <w:szCs w:val="13"/>
      </w:rPr>
      <w:t xml:space="preserve">r </w:t>
    </w:r>
    <w:r w:rsidRPr="00C64FD9">
      <w:rPr>
        <w:rFonts w:ascii="Arial" w:hAnsi="Arial" w:cs="Arial"/>
        <w:spacing w:val="-1"/>
        <w:sz w:val="13"/>
        <w:szCs w:val="13"/>
      </w:rPr>
      <w:t>t</w:t>
    </w:r>
    <w:r w:rsidRPr="00C64FD9">
      <w:rPr>
        <w:rFonts w:ascii="Arial" w:hAnsi="Arial" w:cs="Arial"/>
        <w:spacing w:val="1"/>
        <w:sz w:val="13"/>
        <w:szCs w:val="13"/>
      </w:rPr>
      <w:t>r</w:t>
    </w:r>
    <w:r w:rsidRPr="00C64FD9">
      <w:rPr>
        <w:rFonts w:ascii="Arial" w:hAnsi="Arial" w:cs="Arial"/>
        <w:sz w:val="13"/>
        <w:szCs w:val="13"/>
      </w:rPr>
      <w:t>a</w:t>
    </w:r>
    <w:r w:rsidRPr="00C64FD9">
      <w:rPr>
        <w:rFonts w:ascii="Arial" w:hAnsi="Arial" w:cs="Arial"/>
        <w:spacing w:val="-1"/>
        <w:sz w:val="13"/>
        <w:szCs w:val="13"/>
      </w:rPr>
      <w:t>nsm</w:t>
    </w:r>
    <w:r w:rsidRPr="00C64FD9">
      <w:rPr>
        <w:rFonts w:ascii="Arial" w:hAnsi="Arial" w:cs="Arial"/>
        <w:spacing w:val="2"/>
        <w:sz w:val="13"/>
        <w:szCs w:val="13"/>
      </w:rPr>
      <w:t>i</w:t>
    </w:r>
    <w:r w:rsidRPr="00C64FD9">
      <w:rPr>
        <w:rFonts w:ascii="Arial" w:hAnsi="Arial" w:cs="Arial"/>
        <w:spacing w:val="-1"/>
        <w:sz w:val="13"/>
        <w:szCs w:val="13"/>
      </w:rPr>
      <w:t>tt</w:t>
    </w:r>
    <w:r w:rsidRPr="00C64FD9">
      <w:rPr>
        <w:rFonts w:ascii="Arial" w:hAnsi="Arial" w:cs="Arial"/>
        <w:sz w:val="13"/>
        <w:szCs w:val="13"/>
      </w:rPr>
      <w:t xml:space="preserve">ed </w:t>
    </w:r>
    <w:r w:rsidRPr="00C64FD9">
      <w:rPr>
        <w:rFonts w:ascii="Arial" w:hAnsi="Arial" w:cs="Arial"/>
        <w:spacing w:val="2"/>
        <w:sz w:val="13"/>
        <w:szCs w:val="13"/>
      </w:rPr>
      <w:t>i</w:t>
    </w:r>
    <w:r w:rsidRPr="00C64FD9">
      <w:rPr>
        <w:rFonts w:ascii="Arial" w:hAnsi="Arial" w:cs="Arial"/>
        <w:sz w:val="13"/>
        <w:szCs w:val="13"/>
      </w:rPr>
      <w:t>n a</w:t>
    </w:r>
    <w:r w:rsidRPr="00C64FD9">
      <w:rPr>
        <w:rFonts w:ascii="Arial" w:hAnsi="Arial" w:cs="Arial"/>
        <w:spacing w:val="-1"/>
        <w:sz w:val="13"/>
        <w:szCs w:val="13"/>
      </w:rPr>
      <w:t>n</w:t>
    </w:r>
    <w:r w:rsidRPr="00C64FD9">
      <w:rPr>
        <w:rFonts w:ascii="Arial" w:hAnsi="Arial" w:cs="Arial"/>
        <w:sz w:val="13"/>
        <w:szCs w:val="13"/>
      </w:rPr>
      <w:t xml:space="preserve">y </w:t>
    </w:r>
    <w:r w:rsidRPr="00C64FD9">
      <w:rPr>
        <w:rFonts w:ascii="Arial" w:hAnsi="Arial" w:cs="Arial"/>
        <w:spacing w:val="1"/>
        <w:sz w:val="13"/>
        <w:szCs w:val="13"/>
      </w:rPr>
      <w:t>f</w:t>
    </w:r>
    <w:r w:rsidRPr="00C64FD9">
      <w:rPr>
        <w:rFonts w:ascii="Arial" w:hAnsi="Arial" w:cs="Arial"/>
        <w:spacing w:val="-1"/>
        <w:sz w:val="13"/>
        <w:szCs w:val="13"/>
      </w:rPr>
      <w:t>o</w:t>
    </w:r>
    <w:r w:rsidRPr="00C64FD9">
      <w:rPr>
        <w:rFonts w:ascii="Arial" w:hAnsi="Arial" w:cs="Arial"/>
        <w:spacing w:val="1"/>
        <w:sz w:val="13"/>
        <w:szCs w:val="13"/>
      </w:rPr>
      <w:t>r</w:t>
    </w:r>
    <w:r w:rsidRPr="00C64FD9">
      <w:rPr>
        <w:rFonts w:ascii="Arial" w:hAnsi="Arial" w:cs="Arial"/>
        <w:sz w:val="13"/>
        <w:szCs w:val="13"/>
      </w:rPr>
      <w:t>m</w:t>
    </w:r>
    <w:r w:rsidRPr="00C64FD9">
      <w:rPr>
        <w:rFonts w:ascii="Arial" w:hAnsi="Arial" w:cs="Arial"/>
        <w:spacing w:val="-1"/>
        <w:sz w:val="13"/>
        <w:szCs w:val="13"/>
      </w:rPr>
      <w:t xml:space="preserve"> </w:t>
    </w:r>
    <w:r w:rsidRPr="00C64FD9">
      <w:rPr>
        <w:rFonts w:ascii="Arial" w:hAnsi="Arial" w:cs="Arial"/>
        <w:sz w:val="13"/>
        <w:szCs w:val="13"/>
      </w:rPr>
      <w:t xml:space="preserve">by </w:t>
    </w:r>
    <w:r w:rsidRPr="00C64FD9">
      <w:rPr>
        <w:rFonts w:ascii="Arial" w:hAnsi="Arial" w:cs="Arial"/>
        <w:spacing w:val="2"/>
        <w:sz w:val="13"/>
        <w:szCs w:val="13"/>
      </w:rPr>
      <w:t>a</w:t>
    </w:r>
    <w:r w:rsidRPr="00C64FD9">
      <w:rPr>
        <w:rFonts w:ascii="Arial" w:hAnsi="Arial" w:cs="Arial"/>
        <w:sz w:val="13"/>
        <w:szCs w:val="13"/>
      </w:rPr>
      <w:t xml:space="preserve">ny </w:t>
    </w:r>
    <w:r w:rsidRPr="00C64FD9">
      <w:rPr>
        <w:rFonts w:ascii="Arial" w:hAnsi="Arial" w:cs="Arial"/>
        <w:spacing w:val="-1"/>
        <w:sz w:val="13"/>
        <w:szCs w:val="13"/>
      </w:rPr>
      <w:t>m</w:t>
    </w:r>
    <w:r w:rsidRPr="00C64FD9">
      <w:rPr>
        <w:rFonts w:ascii="Arial" w:hAnsi="Arial" w:cs="Arial"/>
        <w:sz w:val="13"/>
        <w:szCs w:val="13"/>
      </w:rPr>
      <w:t>eans</w:t>
    </w:r>
    <w:r w:rsidRPr="00C64FD9">
      <w:rPr>
        <w:rFonts w:ascii="Arial" w:hAnsi="Arial" w:cs="Arial"/>
        <w:spacing w:val="-2"/>
        <w:sz w:val="13"/>
        <w:szCs w:val="13"/>
      </w:rPr>
      <w:t xml:space="preserve"> </w:t>
    </w:r>
    <w:r w:rsidRPr="00C64FD9">
      <w:rPr>
        <w:rFonts w:ascii="Arial" w:hAnsi="Arial" w:cs="Arial"/>
        <w:spacing w:val="1"/>
        <w:sz w:val="13"/>
        <w:szCs w:val="13"/>
      </w:rPr>
      <w:t>(</w:t>
    </w:r>
    <w:r w:rsidRPr="00C64FD9">
      <w:rPr>
        <w:rFonts w:ascii="Arial" w:hAnsi="Arial" w:cs="Arial"/>
        <w:sz w:val="13"/>
        <w:szCs w:val="13"/>
      </w:rPr>
      <w:t>elec</w:t>
    </w:r>
    <w:r w:rsidRPr="00C64FD9">
      <w:rPr>
        <w:rFonts w:ascii="Arial" w:hAnsi="Arial" w:cs="Arial"/>
        <w:spacing w:val="-1"/>
        <w:sz w:val="13"/>
        <w:szCs w:val="13"/>
      </w:rPr>
      <w:t>t</w:t>
    </w:r>
    <w:r w:rsidRPr="00C64FD9">
      <w:rPr>
        <w:rFonts w:ascii="Arial" w:hAnsi="Arial" w:cs="Arial"/>
        <w:spacing w:val="1"/>
        <w:sz w:val="13"/>
        <w:szCs w:val="13"/>
      </w:rPr>
      <w:t>r</w:t>
    </w:r>
    <w:r w:rsidRPr="00C64FD9">
      <w:rPr>
        <w:rFonts w:ascii="Arial" w:hAnsi="Arial" w:cs="Arial"/>
        <w:spacing w:val="-1"/>
        <w:sz w:val="13"/>
        <w:szCs w:val="13"/>
      </w:rPr>
      <w:t>o</w:t>
    </w:r>
    <w:r w:rsidRPr="00C64FD9">
      <w:rPr>
        <w:rFonts w:ascii="Arial" w:hAnsi="Arial" w:cs="Arial"/>
        <w:sz w:val="13"/>
        <w:szCs w:val="13"/>
      </w:rPr>
      <w:t>n</w:t>
    </w:r>
    <w:r w:rsidRPr="00C64FD9">
      <w:rPr>
        <w:rFonts w:ascii="Arial" w:hAnsi="Arial" w:cs="Arial"/>
        <w:spacing w:val="-1"/>
        <w:sz w:val="13"/>
        <w:szCs w:val="13"/>
      </w:rPr>
      <w:t>i</w:t>
    </w:r>
    <w:r w:rsidRPr="00C64FD9">
      <w:rPr>
        <w:rFonts w:ascii="Arial" w:hAnsi="Arial" w:cs="Arial"/>
        <w:sz w:val="13"/>
        <w:szCs w:val="13"/>
      </w:rPr>
      <w:t>c,</w:t>
    </w:r>
    <w:r w:rsidRPr="00C64FD9">
      <w:rPr>
        <w:rFonts w:ascii="Arial" w:hAnsi="Arial" w:cs="Arial"/>
        <w:spacing w:val="2"/>
        <w:sz w:val="13"/>
        <w:szCs w:val="13"/>
      </w:rPr>
      <w:t xml:space="preserve"> </w:t>
    </w:r>
    <w:r w:rsidRPr="00C64FD9">
      <w:rPr>
        <w:rFonts w:ascii="Arial" w:hAnsi="Arial" w:cs="Arial"/>
        <w:spacing w:val="-1"/>
        <w:sz w:val="13"/>
        <w:szCs w:val="13"/>
      </w:rPr>
      <w:t>m</w:t>
    </w:r>
    <w:r w:rsidRPr="00C64FD9">
      <w:rPr>
        <w:rFonts w:ascii="Arial" w:hAnsi="Arial" w:cs="Arial"/>
        <w:sz w:val="13"/>
        <w:szCs w:val="13"/>
      </w:rPr>
      <w:t>ec</w:t>
    </w:r>
    <w:r w:rsidRPr="00C64FD9">
      <w:rPr>
        <w:rFonts w:ascii="Arial" w:hAnsi="Arial" w:cs="Arial"/>
        <w:spacing w:val="2"/>
        <w:sz w:val="13"/>
        <w:szCs w:val="13"/>
      </w:rPr>
      <w:t>h</w:t>
    </w:r>
    <w:r w:rsidRPr="00C64FD9">
      <w:rPr>
        <w:rFonts w:ascii="Arial" w:hAnsi="Arial" w:cs="Arial"/>
        <w:sz w:val="13"/>
        <w:szCs w:val="13"/>
      </w:rPr>
      <w:t>a</w:t>
    </w:r>
    <w:r w:rsidRPr="00C64FD9">
      <w:rPr>
        <w:rFonts w:ascii="Arial" w:hAnsi="Arial" w:cs="Arial"/>
        <w:spacing w:val="-1"/>
        <w:sz w:val="13"/>
        <w:szCs w:val="13"/>
      </w:rPr>
      <w:t>n</w:t>
    </w:r>
    <w:r w:rsidRPr="00C64FD9">
      <w:rPr>
        <w:rFonts w:ascii="Arial" w:hAnsi="Arial" w:cs="Arial"/>
        <w:sz w:val="13"/>
        <w:szCs w:val="13"/>
      </w:rPr>
      <w:t>i</w:t>
    </w:r>
    <w:r w:rsidRPr="00C64FD9">
      <w:rPr>
        <w:rFonts w:ascii="Arial" w:hAnsi="Arial" w:cs="Arial"/>
        <w:spacing w:val="-1"/>
        <w:sz w:val="13"/>
        <w:szCs w:val="13"/>
      </w:rPr>
      <w:t>c</w:t>
    </w:r>
    <w:r w:rsidRPr="00C64FD9">
      <w:rPr>
        <w:rFonts w:ascii="Arial" w:hAnsi="Arial" w:cs="Arial"/>
        <w:sz w:val="13"/>
        <w:szCs w:val="13"/>
      </w:rPr>
      <w:t>a</w:t>
    </w:r>
    <w:r w:rsidRPr="00C64FD9">
      <w:rPr>
        <w:rFonts w:ascii="Arial" w:hAnsi="Arial" w:cs="Arial"/>
        <w:spacing w:val="-1"/>
        <w:sz w:val="13"/>
        <w:szCs w:val="13"/>
      </w:rPr>
      <w:t>l</w:t>
    </w:r>
    <w:r w:rsidRPr="00C64FD9">
      <w:rPr>
        <w:rFonts w:ascii="Arial" w:hAnsi="Arial" w:cs="Arial"/>
        <w:sz w:val="13"/>
        <w:szCs w:val="13"/>
      </w:rPr>
      <w:t xml:space="preserve">, </w:t>
    </w:r>
    <w:r w:rsidRPr="00C64FD9">
      <w:rPr>
        <w:rFonts w:ascii="Arial" w:hAnsi="Arial" w:cs="Arial"/>
        <w:spacing w:val="1"/>
        <w:sz w:val="13"/>
        <w:szCs w:val="13"/>
      </w:rPr>
      <w:t>r</w:t>
    </w:r>
    <w:r w:rsidRPr="00C64FD9">
      <w:rPr>
        <w:rFonts w:ascii="Arial" w:hAnsi="Arial" w:cs="Arial"/>
        <w:sz w:val="13"/>
        <w:szCs w:val="13"/>
      </w:rPr>
      <w:t>e</w:t>
    </w:r>
    <w:r w:rsidRPr="00C64FD9">
      <w:rPr>
        <w:rFonts w:ascii="Arial" w:hAnsi="Arial" w:cs="Arial"/>
        <w:spacing w:val="3"/>
        <w:sz w:val="13"/>
        <w:szCs w:val="13"/>
      </w:rPr>
      <w:t>p</w:t>
    </w:r>
    <w:r w:rsidRPr="00C64FD9">
      <w:rPr>
        <w:rFonts w:ascii="Arial" w:hAnsi="Arial" w:cs="Arial"/>
        <w:spacing w:val="1"/>
        <w:sz w:val="13"/>
        <w:szCs w:val="13"/>
      </w:rPr>
      <w:t>r</w:t>
    </w:r>
    <w:r w:rsidRPr="00C64FD9">
      <w:rPr>
        <w:rFonts w:ascii="Arial" w:hAnsi="Arial" w:cs="Arial"/>
        <w:spacing w:val="-1"/>
        <w:sz w:val="13"/>
        <w:szCs w:val="13"/>
      </w:rPr>
      <w:t>og</w:t>
    </w:r>
    <w:r w:rsidRPr="00C64FD9">
      <w:rPr>
        <w:rFonts w:ascii="Arial" w:hAnsi="Arial" w:cs="Arial"/>
        <w:spacing w:val="1"/>
        <w:sz w:val="13"/>
        <w:szCs w:val="13"/>
      </w:rPr>
      <w:t>r</w:t>
    </w:r>
    <w:r w:rsidRPr="00C64FD9">
      <w:rPr>
        <w:rFonts w:ascii="Arial" w:hAnsi="Arial" w:cs="Arial"/>
        <w:sz w:val="13"/>
        <w:szCs w:val="13"/>
      </w:rPr>
      <w:t>a</w:t>
    </w:r>
    <w:r w:rsidRPr="00C64FD9">
      <w:rPr>
        <w:rFonts w:ascii="Arial" w:hAnsi="Arial" w:cs="Arial"/>
        <w:spacing w:val="-1"/>
        <w:sz w:val="13"/>
        <w:szCs w:val="13"/>
      </w:rPr>
      <w:t>p</w:t>
    </w:r>
    <w:r w:rsidRPr="00C64FD9">
      <w:rPr>
        <w:rFonts w:ascii="Arial" w:hAnsi="Arial" w:cs="Arial"/>
        <w:spacing w:val="2"/>
        <w:sz w:val="13"/>
        <w:szCs w:val="13"/>
      </w:rPr>
      <w:t>h</w:t>
    </w:r>
    <w:r w:rsidRPr="00C64FD9">
      <w:rPr>
        <w:rFonts w:ascii="Arial" w:hAnsi="Arial" w:cs="Arial"/>
        <w:sz w:val="13"/>
        <w:szCs w:val="13"/>
      </w:rPr>
      <w:t>ic</w:t>
    </w:r>
    <w:r w:rsidRPr="00C64FD9">
      <w:rPr>
        <w:rFonts w:ascii="Arial" w:hAnsi="Arial" w:cs="Arial"/>
        <w:spacing w:val="-1"/>
        <w:sz w:val="13"/>
        <w:szCs w:val="13"/>
      </w:rPr>
      <w:t xml:space="preserve"> </w:t>
    </w:r>
    <w:r w:rsidRPr="00C64FD9">
      <w:rPr>
        <w:rFonts w:ascii="Arial" w:hAnsi="Arial" w:cs="Arial"/>
        <w:spacing w:val="1"/>
        <w:sz w:val="13"/>
        <w:szCs w:val="13"/>
      </w:rPr>
      <w:t>r</w:t>
    </w:r>
    <w:r w:rsidRPr="00C64FD9">
      <w:rPr>
        <w:rFonts w:ascii="Arial" w:hAnsi="Arial" w:cs="Arial"/>
        <w:sz w:val="13"/>
        <w:szCs w:val="13"/>
      </w:rPr>
      <w:t>ec</w:t>
    </w:r>
    <w:r w:rsidRPr="00C64FD9">
      <w:rPr>
        <w:rFonts w:ascii="Arial" w:hAnsi="Arial" w:cs="Arial"/>
        <w:spacing w:val="-1"/>
        <w:sz w:val="13"/>
        <w:szCs w:val="13"/>
      </w:rPr>
      <w:t>o</w:t>
    </w:r>
    <w:r w:rsidRPr="00C64FD9">
      <w:rPr>
        <w:rFonts w:ascii="Arial" w:hAnsi="Arial" w:cs="Arial"/>
        <w:spacing w:val="1"/>
        <w:sz w:val="13"/>
        <w:szCs w:val="13"/>
      </w:rPr>
      <w:t>r</w:t>
    </w:r>
    <w:r w:rsidRPr="00C64FD9">
      <w:rPr>
        <w:rFonts w:ascii="Arial" w:hAnsi="Arial" w:cs="Arial"/>
        <w:sz w:val="13"/>
        <w:szCs w:val="13"/>
      </w:rPr>
      <w:t>d</w:t>
    </w:r>
    <w:r w:rsidRPr="00C64FD9">
      <w:rPr>
        <w:rFonts w:ascii="Arial" w:hAnsi="Arial" w:cs="Arial"/>
        <w:spacing w:val="1"/>
        <w:sz w:val="13"/>
        <w:szCs w:val="13"/>
      </w:rPr>
      <w:t>i</w:t>
    </w:r>
    <w:r w:rsidRPr="00C64FD9">
      <w:rPr>
        <w:rFonts w:ascii="Arial" w:hAnsi="Arial" w:cs="Arial"/>
        <w:sz w:val="13"/>
        <w:szCs w:val="13"/>
      </w:rPr>
      <w:t>ng</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z w:val="13"/>
        <w:szCs w:val="13"/>
      </w:rPr>
      <w:t>r</w:t>
    </w:r>
    <w:r w:rsidRPr="00C64FD9">
      <w:rPr>
        <w:rFonts w:ascii="Arial" w:hAnsi="Arial" w:cs="Arial"/>
        <w:spacing w:val="1"/>
        <w:sz w:val="13"/>
        <w:szCs w:val="13"/>
      </w:rPr>
      <w:t xml:space="preserve"> </w:t>
    </w:r>
    <w:r w:rsidRPr="00C64FD9">
      <w:rPr>
        <w:rFonts w:ascii="Arial" w:hAnsi="Arial" w:cs="Arial"/>
        <w:spacing w:val="-1"/>
        <w:sz w:val="13"/>
        <w:szCs w:val="13"/>
      </w:rPr>
      <w:t>o</w:t>
    </w:r>
    <w:r w:rsidRPr="00C64FD9">
      <w:rPr>
        <w:rFonts w:ascii="Arial" w:hAnsi="Arial" w:cs="Arial"/>
        <w:spacing w:val="1"/>
        <w:sz w:val="13"/>
        <w:szCs w:val="13"/>
      </w:rPr>
      <w:t>t</w:t>
    </w:r>
    <w:r w:rsidRPr="00C64FD9">
      <w:rPr>
        <w:rFonts w:ascii="Arial" w:hAnsi="Arial" w:cs="Arial"/>
        <w:sz w:val="13"/>
        <w:szCs w:val="13"/>
      </w:rPr>
      <w:t>he</w:t>
    </w:r>
    <w:r w:rsidRPr="00C64FD9">
      <w:rPr>
        <w:rFonts w:ascii="Arial" w:hAnsi="Arial" w:cs="Arial"/>
        <w:spacing w:val="1"/>
        <w:sz w:val="13"/>
        <w:szCs w:val="13"/>
      </w:rPr>
      <w:t>r</w:t>
    </w:r>
    <w:r w:rsidRPr="00C64FD9">
      <w:rPr>
        <w:rFonts w:ascii="Arial" w:hAnsi="Arial" w:cs="Arial"/>
        <w:sz w:val="13"/>
        <w:szCs w:val="13"/>
      </w:rPr>
      <w:t>wi</w:t>
    </w:r>
    <w:r w:rsidRPr="00C64FD9">
      <w:rPr>
        <w:rFonts w:ascii="Arial" w:hAnsi="Arial" w:cs="Arial"/>
        <w:spacing w:val="-1"/>
        <w:sz w:val="13"/>
        <w:szCs w:val="13"/>
      </w:rPr>
      <w:t>s</w:t>
    </w:r>
    <w:r w:rsidRPr="00C64FD9">
      <w:rPr>
        <w:rFonts w:ascii="Arial" w:hAnsi="Arial" w:cs="Arial"/>
        <w:sz w:val="13"/>
        <w:szCs w:val="13"/>
      </w:rPr>
      <w:t>e) wi</w:t>
    </w:r>
    <w:r w:rsidRPr="00C64FD9">
      <w:rPr>
        <w:rFonts w:ascii="Arial" w:hAnsi="Arial" w:cs="Arial"/>
        <w:spacing w:val="-1"/>
        <w:sz w:val="13"/>
        <w:szCs w:val="13"/>
      </w:rPr>
      <w:t>t</w:t>
    </w:r>
    <w:r w:rsidRPr="00C64FD9">
      <w:rPr>
        <w:rFonts w:ascii="Arial" w:hAnsi="Arial" w:cs="Arial"/>
        <w:sz w:val="13"/>
        <w:szCs w:val="13"/>
      </w:rPr>
      <w:t>h</w:t>
    </w:r>
    <w:r w:rsidRPr="00C64FD9">
      <w:rPr>
        <w:rFonts w:ascii="Arial" w:hAnsi="Arial" w:cs="Arial"/>
        <w:spacing w:val="-2"/>
        <w:sz w:val="13"/>
        <w:szCs w:val="13"/>
      </w:rPr>
      <w:t>o</w:t>
    </w:r>
    <w:r w:rsidRPr="00C64FD9">
      <w:rPr>
        <w:rFonts w:ascii="Arial" w:hAnsi="Arial" w:cs="Arial"/>
        <w:spacing w:val="2"/>
        <w:sz w:val="13"/>
        <w:szCs w:val="13"/>
      </w:rPr>
      <w:t>u</w:t>
    </w:r>
    <w:r w:rsidRPr="00C64FD9">
      <w:rPr>
        <w:rFonts w:ascii="Arial" w:hAnsi="Arial" w:cs="Arial"/>
        <w:sz w:val="13"/>
        <w:szCs w:val="13"/>
      </w:rPr>
      <w:t>t</w:t>
    </w:r>
    <w:r w:rsidRPr="00C64FD9">
      <w:rPr>
        <w:rFonts w:ascii="Arial" w:hAnsi="Arial" w:cs="Arial"/>
        <w:spacing w:val="-1"/>
        <w:sz w:val="13"/>
        <w:szCs w:val="13"/>
      </w:rPr>
      <w:t xml:space="preserve"> </w:t>
    </w:r>
    <w:r w:rsidRPr="00C64FD9">
      <w:rPr>
        <w:rFonts w:ascii="Arial" w:hAnsi="Arial" w:cs="Arial"/>
        <w:sz w:val="13"/>
        <w:szCs w:val="13"/>
      </w:rPr>
      <w:t>pri</w:t>
    </w:r>
    <w:r w:rsidRPr="00C64FD9">
      <w:rPr>
        <w:rFonts w:ascii="Arial" w:hAnsi="Arial" w:cs="Arial"/>
        <w:spacing w:val="-1"/>
        <w:sz w:val="13"/>
        <w:szCs w:val="13"/>
      </w:rPr>
      <w:t>o</w:t>
    </w:r>
    <w:r w:rsidRPr="00C64FD9">
      <w:rPr>
        <w:rFonts w:ascii="Arial" w:hAnsi="Arial" w:cs="Arial"/>
        <w:sz w:val="13"/>
        <w:szCs w:val="13"/>
      </w:rPr>
      <w:t>r</w:t>
    </w:r>
    <w:r w:rsidRPr="00C64FD9">
      <w:rPr>
        <w:rFonts w:ascii="Arial" w:hAnsi="Arial" w:cs="Arial"/>
        <w:spacing w:val="1"/>
        <w:sz w:val="13"/>
        <w:szCs w:val="13"/>
      </w:rPr>
      <w:t xml:space="preserve"> </w:t>
    </w:r>
    <w:r w:rsidRPr="00C64FD9">
      <w:rPr>
        <w:rFonts w:ascii="Arial" w:hAnsi="Arial" w:cs="Arial"/>
        <w:sz w:val="13"/>
        <w:szCs w:val="13"/>
      </w:rPr>
      <w:t>w</w:t>
    </w:r>
    <w:r w:rsidRPr="00C64FD9">
      <w:rPr>
        <w:rFonts w:ascii="Arial" w:hAnsi="Arial" w:cs="Arial"/>
        <w:spacing w:val="1"/>
        <w:sz w:val="13"/>
        <w:szCs w:val="13"/>
      </w:rPr>
      <w:t>r</w:t>
    </w:r>
    <w:r w:rsidRPr="00C64FD9">
      <w:rPr>
        <w:rFonts w:ascii="Arial" w:hAnsi="Arial" w:cs="Arial"/>
        <w:sz w:val="13"/>
        <w:szCs w:val="13"/>
      </w:rPr>
      <w:t>i</w:t>
    </w:r>
    <w:r w:rsidRPr="00C64FD9">
      <w:rPr>
        <w:rFonts w:ascii="Arial" w:hAnsi="Arial" w:cs="Arial"/>
        <w:spacing w:val="1"/>
        <w:sz w:val="13"/>
        <w:szCs w:val="13"/>
      </w:rPr>
      <w:t>t</w:t>
    </w:r>
    <w:r w:rsidRPr="00C64FD9">
      <w:rPr>
        <w:rFonts w:ascii="Arial" w:hAnsi="Arial" w:cs="Arial"/>
        <w:spacing w:val="-1"/>
        <w:sz w:val="13"/>
        <w:szCs w:val="13"/>
      </w:rPr>
      <w:t>t</w:t>
    </w:r>
    <w:r w:rsidRPr="00C64FD9">
      <w:rPr>
        <w:rFonts w:ascii="Arial" w:hAnsi="Arial" w:cs="Arial"/>
        <w:sz w:val="13"/>
        <w:szCs w:val="13"/>
      </w:rPr>
      <w:t>en c</w:t>
    </w:r>
    <w:r w:rsidRPr="00C64FD9">
      <w:rPr>
        <w:rFonts w:ascii="Arial" w:hAnsi="Arial" w:cs="Arial"/>
        <w:spacing w:val="-1"/>
        <w:sz w:val="13"/>
        <w:szCs w:val="13"/>
      </w:rPr>
      <w:t>o</w:t>
    </w:r>
    <w:r w:rsidRPr="00C64FD9">
      <w:rPr>
        <w:rFonts w:ascii="Arial" w:hAnsi="Arial" w:cs="Arial"/>
        <w:spacing w:val="2"/>
        <w:sz w:val="13"/>
        <w:szCs w:val="13"/>
      </w:rPr>
      <w:t>n</w:t>
    </w:r>
    <w:r w:rsidRPr="00C64FD9">
      <w:rPr>
        <w:rFonts w:ascii="Arial" w:hAnsi="Arial" w:cs="Arial"/>
        <w:spacing w:val="-1"/>
        <w:sz w:val="13"/>
        <w:szCs w:val="13"/>
      </w:rPr>
      <w:t>s</w:t>
    </w:r>
    <w:r w:rsidRPr="00C64FD9">
      <w:rPr>
        <w:rFonts w:ascii="Arial" w:hAnsi="Arial" w:cs="Arial"/>
        <w:spacing w:val="3"/>
        <w:sz w:val="13"/>
        <w:szCs w:val="13"/>
      </w:rPr>
      <w:t>e</w:t>
    </w:r>
    <w:r w:rsidRPr="00C64FD9">
      <w:rPr>
        <w:rFonts w:ascii="Arial" w:hAnsi="Arial" w:cs="Arial"/>
        <w:sz w:val="13"/>
        <w:szCs w:val="13"/>
      </w:rPr>
      <w:t>nt</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z w:val="13"/>
        <w:szCs w:val="13"/>
      </w:rPr>
      <w:t xml:space="preserve">f </w:t>
    </w:r>
    <w:r w:rsidRPr="00C64FD9">
      <w:rPr>
        <w:rFonts w:ascii="Arial" w:hAnsi="Arial" w:cs="Arial"/>
        <w:spacing w:val="-1"/>
        <w:sz w:val="13"/>
        <w:szCs w:val="13"/>
      </w:rPr>
      <w:t>t</w:t>
    </w:r>
    <w:r w:rsidRPr="00C64FD9">
      <w:rPr>
        <w:rFonts w:ascii="Arial" w:hAnsi="Arial" w:cs="Arial"/>
        <w:sz w:val="13"/>
        <w:szCs w:val="13"/>
      </w:rPr>
      <w:t>he</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z w:val="13"/>
        <w:szCs w:val="13"/>
      </w:rPr>
      <w:t>wne</w:t>
    </w:r>
    <w:r w:rsidRPr="00C64FD9">
      <w:rPr>
        <w:rFonts w:ascii="Arial" w:hAnsi="Arial" w:cs="Arial"/>
        <w:spacing w:val="1"/>
        <w:sz w:val="13"/>
        <w:szCs w:val="13"/>
      </w:rPr>
      <w:t>r.</w:t>
    </w:r>
  </w:p>
  <w:p w14:paraId="76706107" w14:textId="77777777" w:rsidR="00821DD8" w:rsidRDefault="00821D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E6F06" w14:textId="76B01FD1" w:rsidR="00821DD8" w:rsidRPr="00C64FD9" w:rsidRDefault="00821DD8" w:rsidP="00C64FD9">
    <w:pPr>
      <w:pStyle w:val="Footer"/>
      <w:ind w:left="-142" w:right="-99"/>
      <w:rPr>
        <w:rFonts w:ascii="Arial" w:hAnsi="Arial" w:cs="Arial"/>
      </w:rPr>
    </w:pPr>
    <w:r w:rsidRPr="00C64FD9">
      <w:rPr>
        <w:rFonts w:ascii="Arial" w:hAnsi="Arial" w:cs="Arial"/>
        <w:sz w:val="13"/>
        <w:szCs w:val="13"/>
      </w:rPr>
      <w:t>Th</w:t>
    </w:r>
    <w:r w:rsidRPr="00C64FD9">
      <w:rPr>
        <w:rFonts w:ascii="Arial" w:hAnsi="Arial" w:cs="Arial"/>
        <w:spacing w:val="-1"/>
        <w:sz w:val="13"/>
        <w:szCs w:val="13"/>
      </w:rPr>
      <w:t>i</w:t>
    </w:r>
    <w:r w:rsidRPr="00C64FD9">
      <w:rPr>
        <w:rFonts w:ascii="Arial" w:hAnsi="Arial" w:cs="Arial"/>
        <w:sz w:val="13"/>
        <w:szCs w:val="13"/>
      </w:rPr>
      <w:t>s</w:t>
    </w:r>
    <w:r w:rsidRPr="00C64FD9">
      <w:rPr>
        <w:rFonts w:ascii="Arial" w:hAnsi="Arial" w:cs="Arial"/>
        <w:spacing w:val="2"/>
        <w:sz w:val="13"/>
        <w:szCs w:val="13"/>
      </w:rPr>
      <w:t xml:space="preserve"> </w:t>
    </w:r>
    <w:r w:rsidRPr="00C64FD9">
      <w:rPr>
        <w:rFonts w:ascii="Arial" w:hAnsi="Arial" w:cs="Arial"/>
        <w:sz w:val="13"/>
        <w:szCs w:val="13"/>
      </w:rPr>
      <w:t>d</w:t>
    </w:r>
    <w:r w:rsidRPr="00C64FD9">
      <w:rPr>
        <w:rFonts w:ascii="Arial" w:hAnsi="Arial" w:cs="Arial"/>
        <w:spacing w:val="-2"/>
        <w:sz w:val="13"/>
        <w:szCs w:val="13"/>
      </w:rPr>
      <w:t>o</w:t>
    </w:r>
    <w:r w:rsidRPr="00C64FD9">
      <w:rPr>
        <w:rFonts w:ascii="Arial" w:hAnsi="Arial" w:cs="Arial"/>
        <w:sz w:val="13"/>
        <w:szCs w:val="13"/>
      </w:rPr>
      <w:t>c</w:t>
    </w:r>
    <w:r w:rsidRPr="00C64FD9">
      <w:rPr>
        <w:rFonts w:ascii="Arial" w:hAnsi="Arial" w:cs="Arial"/>
        <w:spacing w:val="1"/>
        <w:sz w:val="13"/>
        <w:szCs w:val="13"/>
      </w:rPr>
      <w:t>u</w:t>
    </w:r>
    <w:r w:rsidRPr="00C64FD9">
      <w:rPr>
        <w:rFonts w:ascii="Arial" w:hAnsi="Arial" w:cs="Arial"/>
        <w:spacing w:val="-1"/>
        <w:sz w:val="13"/>
        <w:szCs w:val="13"/>
      </w:rPr>
      <w:t>m</w:t>
    </w:r>
    <w:r w:rsidRPr="00C64FD9">
      <w:rPr>
        <w:rFonts w:ascii="Arial" w:hAnsi="Arial" w:cs="Arial"/>
        <w:sz w:val="13"/>
        <w:szCs w:val="13"/>
      </w:rPr>
      <w:t>ent</w:t>
    </w:r>
    <w:r w:rsidRPr="00C64FD9">
      <w:rPr>
        <w:rFonts w:ascii="Arial" w:hAnsi="Arial" w:cs="Arial"/>
        <w:spacing w:val="-1"/>
        <w:sz w:val="13"/>
        <w:szCs w:val="13"/>
      </w:rPr>
      <w:t xml:space="preserve"> </w:t>
    </w:r>
    <w:r w:rsidRPr="00C64FD9">
      <w:rPr>
        <w:rFonts w:ascii="Arial" w:hAnsi="Arial" w:cs="Arial"/>
        <w:spacing w:val="2"/>
        <w:sz w:val="13"/>
        <w:szCs w:val="13"/>
      </w:rPr>
      <w:t>i</w:t>
    </w:r>
    <w:r w:rsidRPr="00C64FD9">
      <w:rPr>
        <w:rFonts w:ascii="Arial" w:hAnsi="Arial" w:cs="Arial"/>
        <w:sz w:val="13"/>
        <w:szCs w:val="13"/>
      </w:rPr>
      <w:t>s</w:t>
    </w:r>
    <w:r w:rsidRPr="00C64FD9">
      <w:rPr>
        <w:rFonts w:ascii="Arial" w:hAnsi="Arial" w:cs="Arial"/>
        <w:spacing w:val="1"/>
        <w:sz w:val="13"/>
        <w:szCs w:val="13"/>
      </w:rPr>
      <w:t xml:space="preserve"> </w:t>
    </w:r>
    <w:r w:rsidRPr="00C64FD9">
      <w:rPr>
        <w:rFonts w:ascii="Arial" w:hAnsi="Arial" w:cs="Arial"/>
        <w:spacing w:val="-1"/>
        <w:sz w:val="13"/>
        <w:szCs w:val="13"/>
      </w:rPr>
      <w:t>t</w:t>
    </w:r>
    <w:r w:rsidRPr="00C64FD9">
      <w:rPr>
        <w:rFonts w:ascii="Arial" w:hAnsi="Arial" w:cs="Arial"/>
        <w:sz w:val="13"/>
        <w:szCs w:val="13"/>
      </w:rPr>
      <w:t>he pro</w:t>
    </w:r>
    <w:r w:rsidRPr="00C64FD9">
      <w:rPr>
        <w:rFonts w:ascii="Arial" w:hAnsi="Arial" w:cs="Arial"/>
        <w:spacing w:val="-1"/>
        <w:sz w:val="13"/>
        <w:szCs w:val="13"/>
      </w:rPr>
      <w:t>p</w:t>
    </w:r>
    <w:r w:rsidRPr="00C64FD9">
      <w:rPr>
        <w:rFonts w:ascii="Arial" w:hAnsi="Arial" w:cs="Arial"/>
        <w:sz w:val="13"/>
        <w:szCs w:val="13"/>
      </w:rPr>
      <w:t>e</w:t>
    </w:r>
    <w:r w:rsidRPr="00C64FD9">
      <w:rPr>
        <w:rFonts w:ascii="Arial" w:hAnsi="Arial" w:cs="Arial"/>
        <w:spacing w:val="1"/>
        <w:sz w:val="13"/>
        <w:szCs w:val="13"/>
      </w:rPr>
      <w:t>r</w:t>
    </w:r>
    <w:r w:rsidRPr="00C64FD9">
      <w:rPr>
        <w:rFonts w:ascii="Arial" w:hAnsi="Arial" w:cs="Arial"/>
        <w:spacing w:val="-1"/>
        <w:sz w:val="13"/>
        <w:szCs w:val="13"/>
      </w:rPr>
      <w:t>t</w:t>
    </w:r>
    <w:r w:rsidRPr="00C64FD9">
      <w:rPr>
        <w:rFonts w:ascii="Arial" w:hAnsi="Arial" w:cs="Arial"/>
        <w:sz w:val="13"/>
        <w:szCs w:val="13"/>
      </w:rPr>
      <w:t xml:space="preserve">y of </w:t>
    </w:r>
    <w:r w:rsidRPr="00C64FD9">
      <w:rPr>
        <w:rFonts w:ascii="Arial" w:hAnsi="Arial" w:cs="Arial"/>
        <w:spacing w:val="-1"/>
        <w:sz w:val="13"/>
        <w:szCs w:val="13"/>
      </w:rPr>
      <w:t>Shapoorji Pallonji Bumi Armada JVC</w:t>
    </w:r>
    <w:r w:rsidRPr="00C64FD9">
      <w:rPr>
        <w:rFonts w:ascii="Arial" w:hAnsi="Arial" w:cs="Arial"/>
        <w:sz w:val="13"/>
        <w:szCs w:val="13"/>
      </w:rPr>
      <w:t>.</w:t>
    </w:r>
    <w:r w:rsidRPr="00C64FD9">
      <w:rPr>
        <w:rFonts w:ascii="Arial" w:hAnsi="Arial" w:cs="Arial"/>
        <w:spacing w:val="50"/>
        <w:sz w:val="13"/>
        <w:szCs w:val="13"/>
      </w:rPr>
      <w:t xml:space="preserve"> </w:t>
    </w:r>
    <w:r w:rsidRPr="00C64FD9">
      <w:rPr>
        <w:rFonts w:ascii="Arial" w:hAnsi="Arial" w:cs="Arial"/>
        <w:spacing w:val="3"/>
        <w:sz w:val="13"/>
        <w:szCs w:val="13"/>
      </w:rPr>
      <w:t>N</w:t>
    </w:r>
    <w:r w:rsidRPr="00C64FD9">
      <w:rPr>
        <w:rFonts w:ascii="Arial" w:hAnsi="Arial" w:cs="Arial"/>
        <w:sz w:val="13"/>
        <w:szCs w:val="13"/>
      </w:rPr>
      <w:t>ei</w:t>
    </w:r>
    <w:r w:rsidRPr="00C64FD9">
      <w:rPr>
        <w:rFonts w:ascii="Arial" w:hAnsi="Arial" w:cs="Arial"/>
        <w:spacing w:val="-1"/>
        <w:sz w:val="13"/>
        <w:szCs w:val="13"/>
      </w:rPr>
      <w:t>t</w:t>
    </w:r>
    <w:r w:rsidRPr="00C64FD9">
      <w:rPr>
        <w:rFonts w:ascii="Arial" w:hAnsi="Arial" w:cs="Arial"/>
        <w:sz w:val="13"/>
        <w:szCs w:val="13"/>
      </w:rPr>
      <w:t>her</w:t>
    </w:r>
    <w:r w:rsidRPr="00C64FD9">
      <w:rPr>
        <w:rFonts w:ascii="Arial" w:hAnsi="Arial" w:cs="Arial"/>
        <w:spacing w:val="1"/>
        <w:sz w:val="13"/>
        <w:szCs w:val="13"/>
      </w:rPr>
      <w:t xml:space="preserve"> </w:t>
    </w:r>
    <w:r w:rsidRPr="00C64FD9">
      <w:rPr>
        <w:rFonts w:ascii="Arial" w:hAnsi="Arial" w:cs="Arial"/>
        <w:spacing w:val="-1"/>
        <w:sz w:val="13"/>
        <w:szCs w:val="13"/>
      </w:rPr>
      <w:t>t</w:t>
    </w:r>
    <w:r w:rsidRPr="00C64FD9">
      <w:rPr>
        <w:rFonts w:ascii="Arial" w:hAnsi="Arial" w:cs="Arial"/>
        <w:sz w:val="13"/>
        <w:szCs w:val="13"/>
      </w:rPr>
      <w:t>he wh</w:t>
    </w:r>
    <w:r w:rsidRPr="00C64FD9">
      <w:rPr>
        <w:rFonts w:ascii="Arial" w:hAnsi="Arial" w:cs="Arial"/>
        <w:spacing w:val="-1"/>
        <w:sz w:val="13"/>
        <w:szCs w:val="13"/>
      </w:rPr>
      <w:t>o</w:t>
    </w:r>
    <w:r w:rsidRPr="00C64FD9">
      <w:rPr>
        <w:rFonts w:ascii="Arial" w:hAnsi="Arial" w:cs="Arial"/>
        <w:sz w:val="13"/>
        <w:szCs w:val="13"/>
      </w:rPr>
      <w:t xml:space="preserve">le </w:t>
    </w:r>
    <w:r w:rsidRPr="00C64FD9">
      <w:rPr>
        <w:rFonts w:ascii="Arial" w:hAnsi="Arial" w:cs="Arial"/>
        <w:spacing w:val="2"/>
        <w:sz w:val="13"/>
        <w:szCs w:val="13"/>
      </w:rPr>
      <w:t>n</w:t>
    </w:r>
    <w:r w:rsidRPr="00C64FD9">
      <w:rPr>
        <w:rFonts w:ascii="Arial" w:hAnsi="Arial" w:cs="Arial"/>
        <w:spacing w:val="-1"/>
        <w:sz w:val="13"/>
        <w:szCs w:val="13"/>
      </w:rPr>
      <w:t>o</w:t>
    </w:r>
    <w:r w:rsidRPr="00C64FD9">
      <w:rPr>
        <w:rFonts w:ascii="Arial" w:hAnsi="Arial" w:cs="Arial"/>
        <w:sz w:val="13"/>
        <w:szCs w:val="13"/>
      </w:rPr>
      <w:t>r a</w:t>
    </w:r>
    <w:r w:rsidRPr="00C64FD9">
      <w:rPr>
        <w:rFonts w:ascii="Arial" w:hAnsi="Arial" w:cs="Arial"/>
        <w:spacing w:val="-1"/>
        <w:sz w:val="13"/>
        <w:szCs w:val="13"/>
      </w:rPr>
      <w:t>n</w:t>
    </w:r>
    <w:r w:rsidRPr="00C64FD9">
      <w:rPr>
        <w:rFonts w:ascii="Arial" w:hAnsi="Arial" w:cs="Arial"/>
        <w:sz w:val="13"/>
        <w:szCs w:val="13"/>
      </w:rPr>
      <w:t>y part</w:t>
    </w:r>
    <w:r w:rsidRPr="00C64FD9">
      <w:rPr>
        <w:rFonts w:ascii="Arial" w:hAnsi="Arial" w:cs="Arial"/>
        <w:spacing w:val="-1"/>
        <w:sz w:val="13"/>
        <w:szCs w:val="13"/>
      </w:rPr>
      <w:t xml:space="preserve"> o</w:t>
    </w:r>
    <w:r w:rsidRPr="00C64FD9">
      <w:rPr>
        <w:rFonts w:ascii="Arial" w:hAnsi="Arial" w:cs="Arial"/>
        <w:sz w:val="13"/>
        <w:szCs w:val="13"/>
      </w:rPr>
      <w:t xml:space="preserve">f </w:t>
    </w:r>
    <w:r w:rsidRPr="00C64FD9">
      <w:rPr>
        <w:rFonts w:ascii="Arial" w:hAnsi="Arial" w:cs="Arial"/>
        <w:spacing w:val="-1"/>
        <w:sz w:val="13"/>
        <w:szCs w:val="13"/>
      </w:rPr>
      <w:t>t</w:t>
    </w:r>
    <w:r w:rsidRPr="00C64FD9">
      <w:rPr>
        <w:rFonts w:ascii="Arial" w:hAnsi="Arial" w:cs="Arial"/>
        <w:spacing w:val="2"/>
        <w:sz w:val="13"/>
        <w:szCs w:val="13"/>
      </w:rPr>
      <w:t>h</w:t>
    </w:r>
    <w:r w:rsidRPr="00C64FD9">
      <w:rPr>
        <w:rFonts w:ascii="Arial" w:hAnsi="Arial" w:cs="Arial"/>
        <w:sz w:val="13"/>
        <w:szCs w:val="13"/>
      </w:rPr>
      <w:t>is</w:t>
    </w:r>
    <w:r w:rsidRPr="00C64FD9">
      <w:rPr>
        <w:rFonts w:ascii="Arial" w:hAnsi="Arial" w:cs="Arial"/>
        <w:spacing w:val="-1"/>
        <w:sz w:val="13"/>
        <w:szCs w:val="13"/>
      </w:rPr>
      <w:t xml:space="preserve"> </w:t>
    </w:r>
    <w:r w:rsidRPr="00C64FD9">
      <w:rPr>
        <w:rFonts w:ascii="Arial" w:hAnsi="Arial" w:cs="Arial"/>
        <w:sz w:val="13"/>
        <w:szCs w:val="13"/>
      </w:rPr>
      <w:t>d</w:t>
    </w:r>
    <w:r w:rsidRPr="00C64FD9">
      <w:rPr>
        <w:rFonts w:ascii="Arial" w:hAnsi="Arial" w:cs="Arial"/>
        <w:spacing w:val="1"/>
        <w:sz w:val="13"/>
        <w:szCs w:val="13"/>
      </w:rPr>
      <w:t>o</w:t>
    </w:r>
    <w:r w:rsidRPr="00C64FD9">
      <w:rPr>
        <w:rFonts w:ascii="Arial" w:hAnsi="Arial" w:cs="Arial"/>
        <w:sz w:val="13"/>
        <w:szCs w:val="13"/>
      </w:rPr>
      <w:t>c</w:t>
    </w:r>
    <w:r w:rsidRPr="00C64FD9">
      <w:rPr>
        <w:rFonts w:ascii="Arial" w:hAnsi="Arial" w:cs="Arial"/>
        <w:spacing w:val="-1"/>
        <w:sz w:val="13"/>
        <w:szCs w:val="13"/>
      </w:rPr>
      <w:t>um</w:t>
    </w:r>
    <w:r w:rsidRPr="00C64FD9">
      <w:rPr>
        <w:rFonts w:ascii="Arial" w:hAnsi="Arial" w:cs="Arial"/>
        <w:sz w:val="13"/>
        <w:szCs w:val="13"/>
      </w:rPr>
      <w:t>e</w:t>
    </w:r>
    <w:r w:rsidRPr="00C64FD9">
      <w:rPr>
        <w:rFonts w:ascii="Arial" w:hAnsi="Arial" w:cs="Arial"/>
        <w:spacing w:val="2"/>
        <w:sz w:val="13"/>
        <w:szCs w:val="13"/>
      </w:rPr>
      <w:t>n</w:t>
    </w:r>
    <w:r w:rsidRPr="00C64FD9">
      <w:rPr>
        <w:rFonts w:ascii="Arial" w:hAnsi="Arial" w:cs="Arial"/>
        <w:sz w:val="13"/>
        <w:szCs w:val="13"/>
      </w:rPr>
      <w:t>t</w:t>
    </w:r>
    <w:r w:rsidRPr="00C64FD9">
      <w:rPr>
        <w:rFonts w:ascii="Arial" w:hAnsi="Arial" w:cs="Arial"/>
        <w:spacing w:val="-1"/>
        <w:sz w:val="13"/>
        <w:szCs w:val="13"/>
      </w:rPr>
      <w:t xml:space="preserve"> </w:t>
    </w:r>
    <w:r w:rsidRPr="00C64FD9">
      <w:rPr>
        <w:rFonts w:ascii="Arial" w:hAnsi="Arial" w:cs="Arial"/>
        <w:spacing w:val="2"/>
        <w:sz w:val="13"/>
        <w:szCs w:val="13"/>
      </w:rPr>
      <w:t>m</w:t>
    </w:r>
    <w:r w:rsidRPr="00C64FD9">
      <w:rPr>
        <w:rFonts w:ascii="Arial" w:hAnsi="Arial" w:cs="Arial"/>
        <w:sz w:val="13"/>
        <w:szCs w:val="13"/>
      </w:rPr>
      <w:t>ay be di</w:t>
    </w:r>
    <w:r w:rsidRPr="00C64FD9">
      <w:rPr>
        <w:rFonts w:ascii="Arial" w:hAnsi="Arial" w:cs="Arial"/>
        <w:spacing w:val="-2"/>
        <w:sz w:val="13"/>
        <w:szCs w:val="13"/>
      </w:rPr>
      <w:t>s</w:t>
    </w:r>
    <w:r w:rsidRPr="00C64FD9">
      <w:rPr>
        <w:rFonts w:ascii="Arial" w:hAnsi="Arial" w:cs="Arial"/>
        <w:sz w:val="13"/>
        <w:szCs w:val="13"/>
      </w:rPr>
      <w:t>c</w:t>
    </w:r>
    <w:r w:rsidRPr="00C64FD9">
      <w:rPr>
        <w:rFonts w:ascii="Arial" w:hAnsi="Arial" w:cs="Arial"/>
        <w:spacing w:val="-1"/>
        <w:sz w:val="13"/>
        <w:szCs w:val="13"/>
      </w:rPr>
      <w:t>l</w:t>
    </w:r>
    <w:r w:rsidRPr="00C64FD9">
      <w:rPr>
        <w:rFonts w:ascii="Arial" w:hAnsi="Arial" w:cs="Arial"/>
        <w:spacing w:val="1"/>
        <w:sz w:val="13"/>
        <w:szCs w:val="13"/>
      </w:rPr>
      <w:t>o</w:t>
    </w:r>
    <w:r w:rsidRPr="00C64FD9">
      <w:rPr>
        <w:rFonts w:ascii="Arial" w:hAnsi="Arial" w:cs="Arial"/>
        <w:spacing w:val="-1"/>
        <w:sz w:val="13"/>
        <w:szCs w:val="13"/>
      </w:rPr>
      <w:t>s</w:t>
    </w:r>
    <w:r w:rsidRPr="00C64FD9">
      <w:rPr>
        <w:rFonts w:ascii="Arial" w:hAnsi="Arial" w:cs="Arial"/>
        <w:sz w:val="13"/>
        <w:szCs w:val="13"/>
      </w:rPr>
      <w:t xml:space="preserve">ed </w:t>
    </w:r>
    <w:r w:rsidRPr="00C64FD9">
      <w:rPr>
        <w:rFonts w:ascii="Arial" w:hAnsi="Arial" w:cs="Arial"/>
        <w:spacing w:val="-1"/>
        <w:sz w:val="13"/>
        <w:szCs w:val="13"/>
      </w:rPr>
      <w:t>t</w:t>
    </w:r>
    <w:r w:rsidRPr="00C64FD9">
      <w:rPr>
        <w:rFonts w:ascii="Arial" w:hAnsi="Arial" w:cs="Arial"/>
        <w:sz w:val="13"/>
        <w:szCs w:val="13"/>
      </w:rPr>
      <w:t>o</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pacing w:val="1"/>
        <w:sz w:val="13"/>
        <w:szCs w:val="13"/>
      </w:rPr>
      <w:t>t</w:t>
    </w:r>
    <w:r w:rsidRPr="00C64FD9">
      <w:rPr>
        <w:rFonts w:ascii="Arial" w:hAnsi="Arial" w:cs="Arial"/>
        <w:sz w:val="13"/>
        <w:szCs w:val="13"/>
      </w:rPr>
      <w:t>he</w:t>
    </w:r>
    <w:r w:rsidRPr="00C64FD9">
      <w:rPr>
        <w:rFonts w:ascii="Arial" w:hAnsi="Arial" w:cs="Arial"/>
        <w:spacing w:val="1"/>
        <w:sz w:val="13"/>
        <w:szCs w:val="13"/>
      </w:rPr>
      <w:t>r</w:t>
    </w:r>
    <w:r w:rsidRPr="00C64FD9">
      <w:rPr>
        <w:rFonts w:ascii="Arial" w:hAnsi="Arial" w:cs="Arial"/>
        <w:sz w:val="13"/>
        <w:szCs w:val="13"/>
      </w:rPr>
      <w:t>s</w:t>
    </w:r>
    <w:r w:rsidRPr="00C64FD9">
      <w:rPr>
        <w:rFonts w:ascii="Arial" w:hAnsi="Arial" w:cs="Arial"/>
        <w:spacing w:val="-1"/>
        <w:sz w:val="13"/>
        <w:szCs w:val="13"/>
      </w:rPr>
      <w:t xml:space="preserve"> o</w:t>
    </w:r>
    <w:r w:rsidRPr="00C64FD9">
      <w:rPr>
        <w:rFonts w:ascii="Arial" w:hAnsi="Arial" w:cs="Arial"/>
        <w:sz w:val="13"/>
        <w:szCs w:val="13"/>
      </w:rPr>
      <w:t>r</w:t>
    </w:r>
    <w:r w:rsidRPr="00C64FD9">
      <w:rPr>
        <w:rFonts w:ascii="Arial" w:hAnsi="Arial" w:cs="Arial"/>
        <w:spacing w:val="1"/>
        <w:sz w:val="13"/>
        <w:szCs w:val="13"/>
      </w:rPr>
      <w:t xml:space="preserve"> r</w:t>
    </w:r>
    <w:r w:rsidRPr="00C64FD9">
      <w:rPr>
        <w:rFonts w:ascii="Arial" w:hAnsi="Arial" w:cs="Arial"/>
        <w:sz w:val="13"/>
        <w:szCs w:val="13"/>
      </w:rPr>
      <w:t>ep</w:t>
    </w:r>
    <w:r w:rsidRPr="00C64FD9">
      <w:rPr>
        <w:rFonts w:ascii="Arial" w:hAnsi="Arial" w:cs="Arial"/>
        <w:spacing w:val="1"/>
        <w:sz w:val="13"/>
        <w:szCs w:val="13"/>
      </w:rPr>
      <w:t>r</w:t>
    </w:r>
    <w:r w:rsidRPr="00C64FD9">
      <w:rPr>
        <w:rFonts w:ascii="Arial" w:hAnsi="Arial" w:cs="Arial"/>
        <w:spacing w:val="-1"/>
        <w:sz w:val="13"/>
        <w:szCs w:val="13"/>
      </w:rPr>
      <w:t>o</w:t>
    </w:r>
    <w:r w:rsidRPr="00C64FD9">
      <w:rPr>
        <w:rFonts w:ascii="Arial" w:hAnsi="Arial" w:cs="Arial"/>
        <w:sz w:val="13"/>
        <w:szCs w:val="13"/>
      </w:rPr>
      <w:t>d</w:t>
    </w:r>
    <w:r w:rsidRPr="00C64FD9">
      <w:rPr>
        <w:rFonts w:ascii="Arial" w:hAnsi="Arial" w:cs="Arial"/>
        <w:spacing w:val="-1"/>
        <w:sz w:val="13"/>
        <w:szCs w:val="13"/>
      </w:rPr>
      <w:t>u</w:t>
    </w:r>
    <w:r w:rsidRPr="00C64FD9">
      <w:rPr>
        <w:rFonts w:ascii="Arial" w:hAnsi="Arial" w:cs="Arial"/>
        <w:sz w:val="13"/>
        <w:szCs w:val="13"/>
      </w:rPr>
      <w:t xml:space="preserve">ced, </w:t>
    </w:r>
    <w:r w:rsidRPr="00C64FD9">
      <w:rPr>
        <w:rFonts w:ascii="Arial" w:hAnsi="Arial" w:cs="Arial"/>
        <w:spacing w:val="-1"/>
        <w:sz w:val="13"/>
        <w:szCs w:val="13"/>
      </w:rPr>
      <w:t>s</w:t>
    </w:r>
    <w:r w:rsidRPr="00C64FD9">
      <w:rPr>
        <w:rFonts w:ascii="Arial" w:hAnsi="Arial" w:cs="Arial"/>
        <w:spacing w:val="1"/>
        <w:sz w:val="13"/>
        <w:szCs w:val="13"/>
      </w:rPr>
      <w:t>t</w:t>
    </w:r>
    <w:r w:rsidRPr="00C64FD9">
      <w:rPr>
        <w:rFonts w:ascii="Arial" w:hAnsi="Arial" w:cs="Arial"/>
        <w:spacing w:val="-1"/>
        <w:sz w:val="13"/>
        <w:szCs w:val="13"/>
      </w:rPr>
      <w:t>o</w:t>
    </w:r>
    <w:r w:rsidRPr="00C64FD9">
      <w:rPr>
        <w:rFonts w:ascii="Arial" w:hAnsi="Arial" w:cs="Arial"/>
        <w:spacing w:val="1"/>
        <w:sz w:val="13"/>
        <w:szCs w:val="13"/>
      </w:rPr>
      <w:t>r</w:t>
    </w:r>
    <w:r w:rsidRPr="00C64FD9">
      <w:rPr>
        <w:rFonts w:ascii="Arial" w:hAnsi="Arial" w:cs="Arial"/>
        <w:sz w:val="13"/>
        <w:szCs w:val="13"/>
      </w:rPr>
      <w:t>ed in</w:t>
    </w:r>
    <w:r w:rsidRPr="00C64FD9">
      <w:rPr>
        <w:rFonts w:ascii="Arial" w:hAnsi="Arial" w:cs="Arial"/>
        <w:spacing w:val="-1"/>
        <w:sz w:val="13"/>
        <w:szCs w:val="13"/>
      </w:rPr>
      <w:t xml:space="preserve"> </w:t>
    </w:r>
    <w:r w:rsidRPr="00C64FD9">
      <w:rPr>
        <w:rFonts w:ascii="Arial" w:hAnsi="Arial" w:cs="Arial"/>
        <w:sz w:val="13"/>
        <w:szCs w:val="13"/>
      </w:rPr>
      <w:t xml:space="preserve">a </w:t>
    </w:r>
    <w:r w:rsidRPr="00C64FD9">
      <w:rPr>
        <w:rFonts w:ascii="Arial" w:hAnsi="Arial" w:cs="Arial"/>
        <w:spacing w:val="1"/>
        <w:sz w:val="13"/>
        <w:szCs w:val="13"/>
      </w:rPr>
      <w:t>r</w:t>
    </w:r>
    <w:r w:rsidRPr="00C64FD9">
      <w:rPr>
        <w:rFonts w:ascii="Arial" w:hAnsi="Arial" w:cs="Arial"/>
        <w:sz w:val="13"/>
        <w:szCs w:val="13"/>
      </w:rPr>
      <w:t>e</w:t>
    </w:r>
    <w:r w:rsidRPr="00C64FD9">
      <w:rPr>
        <w:rFonts w:ascii="Arial" w:hAnsi="Arial" w:cs="Arial"/>
        <w:spacing w:val="-1"/>
        <w:sz w:val="13"/>
        <w:szCs w:val="13"/>
      </w:rPr>
      <w:t>t</w:t>
    </w:r>
    <w:r w:rsidRPr="00C64FD9">
      <w:rPr>
        <w:rFonts w:ascii="Arial" w:hAnsi="Arial" w:cs="Arial"/>
        <w:spacing w:val="1"/>
        <w:sz w:val="13"/>
        <w:szCs w:val="13"/>
      </w:rPr>
      <w:t>r</w:t>
    </w:r>
    <w:r w:rsidRPr="00C64FD9">
      <w:rPr>
        <w:rFonts w:ascii="Arial" w:hAnsi="Arial" w:cs="Arial"/>
        <w:sz w:val="13"/>
        <w:szCs w:val="13"/>
      </w:rPr>
      <w:t xml:space="preserve">ieval </w:t>
    </w:r>
    <w:r w:rsidRPr="00C64FD9">
      <w:rPr>
        <w:rFonts w:ascii="Arial" w:hAnsi="Arial" w:cs="Arial"/>
        <w:spacing w:val="-1"/>
        <w:sz w:val="13"/>
        <w:szCs w:val="13"/>
      </w:rPr>
      <w:t>s</w:t>
    </w:r>
    <w:r w:rsidRPr="00C64FD9">
      <w:rPr>
        <w:rFonts w:ascii="Arial" w:hAnsi="Arial" w:cs="Arial"/>
        <w:sz w:val="13"/>
        <w:szCs w:val="13"/>
      </w:rPr>
      <w:t>y</w:t>
    </w:r>
    <w:r w:rsidRPr="00C64FD9">
      <w:rPr>
        <w:rFonts w:ascii="Arial" w:hAnsi="Arial" w:cs="Arial"/>
        <w:spacing w:val="-1"/>
        <w:sz w:val="13"/>
        <w:szCs w:val="13"/>
      </w:rPr>
      <w:t>st</w:t>
    </w:r>
    <w:r w:rsidRPr="00C64FD9">
      <w:rPr>
        <w:rFonts w:ascii="Arial" w:hAnsi="Arial" w:cs="Arial"/>
        <w:sz w:val="13"/>
        <w:szCs w:val="13"/>
      </w:rPr>
      <w:t xml:space="preserve">em, </w:t>
    </w:r>
    <w:r w:rsidRPr="00C64FD9">
      <w:rPr>
        <w:rFonts w:ascii="Arial" w:hAnsi="Arial" w:cs="Arial"/>
        <w:spacing w:val="-1"/>
        <w:sz w:val="13"/>
        <w:szCs w:val="13"/>
      </w:rPr>
      <w:t>o</w:t>
    </w:r>
    <w:r w:rsidRPr="00C64FD9">
      <w:rPr>
        <w:rFonts w:ascii="Arial" w:hAnsi="Arial" w:cs="Arial"/>
        <w:sz w:val="13"/>
        <w:szCs w:val="13"/>
      </w:rPr>
      <w:t xml:space="preserve">r </w:t>
    </w:r>
    <w:r w:rsidRPr="00C64FD9">
      <w:rPr>
        <w:rFonts w:ascii="Arial" w:hAnsi="Arial" w:cs="Arial"/>
        <w:spacing w:val="-1"/>
        <w:sz w:val="13"/>
        <w:szCs w:val="13"/>
      </w:rPr>
      <w:t>t</w:t>
    </w:r>
    <w:r w:rsidRPr="00C64FD9">
      <w:rPr>
        <w:rFonts w:ascii="Arial" w:hAnsi="Arial" w:cs="Arial"/>
        <w:spacing w:val="1"/>
        <w:sz w:val="13"/>
        <w:szCs w:val="13"/>
      </w:rPr>
      <w:t>r</w:t>
    </w:r>
    <w:r w:rsidRPr="00C64FD9">
      <w:rPr>
        <w:rFonts w:ascii="Arial" w:hAnsi="Arial" w:cs="Arial"/>
        <w:sz w:val="13"/>
        <w:szCs w:val="13"/>
      </w:rPr>
      <w:t>a</w:t>
    </w:r>
    <w:r w:rsidRPr="00C64FD9">
      <w:rPr>
        <w:rFonts w:ascii="Arial" w:hAnsi="Arial" w:cs="Arial"/>
        <w:spacing w:val="-1"/>
        <w:sz w:val="13"/>
        <w:szCs w:val="13"/>
      </w:rPr>
      <w:t>nsm</w:t>
    </w:r>
    <w:r w:rsidRPr="00C64FD9">
      <w:rPr>
        <w:rFonts w:ascii="Arial" w:hAnsi="Arial" w:cs="Arial"/>
        <w:spacing w:val="2"/>
        <w:sz w:val="13"/>
        <w:szCs w:val="13"/>
      </w:rPr>
      <w:t>i</w:t>
    </w:r>
    <w:r w:rsidRPr="00C64FD9">
      <w:rPr>
        <w:rFonts w:ascii="Arial" w:hAnsi="Arial" w:cs="Arial"/>
        <w:spacing w:val="-1"/>
        <w:sz w:val="13"/>
        <w:szCs w:val="13"/>
      </w:rPr>
      <w:t>tt</w:t>
    </w:r>
    <w:r w:rsidRPr="00C64FD9">
      <w:rPr>
        <w:rFonts w:ascii="Arial" w:hAnsi="Arial" w:cs="Arial"/>
        <w:sz w:val="13"/>
        <w:szCs w:val="13"/>
      </w:rPr>
      <w:t xml:space="preserve">ed </w:t>
    </w:r>
    <w:r w:rsidRPr="00C64FD9">
      <w:rPr>
        <w:rFonts w:ascii="Arial" w:hAnsi="Arial" w:cs="Arial"/>
        <w:spacing w:val="2"/>
        <w:sz w:val="13"/>
        <w:szCs w:val="13"/>
      </w:rPr>
      <w:t>i</w:t>
    </w:r>
    <w:r w:rsidRPr="00C64FD9">
      <w:rPr>
        <w:rFonts w:ascii="Arial" w:hAnsi="Arial" w:cs="Arial"/>
        <w:sz w:val="13"/>
        <w:szCs w:val="13"/>
      </w:rPr>
      <w:t>n a</w:t>
    </w:r>
    <w:r w:rsidRPr="00C64FD9">
      <w:rPr>
        <w:rFonts w:ascii="Arial" w:hAnsi="Arial" w:cs="Arial"/>
        <w:spacing w:val="-1"/>
        <w:sz w:val="13"/>
        <w:szCs w:val="13"/>
      </w:rPr>
      <w:t>n</w:t>
    </w:r>
    <w:r w:rsidRPr="00C64FD9">
      <w:rPr>
        <w:rFonts w:ascii="Arial" w:hAnsi="Arial" w:cs="Arial"/>
        <w:sz w:val="13"/>
        <w:szCs w:val="13"/>
      </w:rPr>
      <w:t xml:space="preserve">y </w:t>
    </w:r>
    <w:r w:rsidRPr="00C64FD9">
      <w:rPr>
        <w:rFonts w:ascii="Arial" w:hAnsi="Arial" w:cs="Arial"/>
        <w:spacing w:val="1"/>
        <w:sz w:val="13"/>
        <w:szCs w:val="13"/>
      </w:rPr>
      <w:t>f</w:t>
    </w:r>
    <w:r w:rsidRPr="00C64FD9">
      <w:rPr>
        <w:rFonts w:ascii="Arial" w:hAnsi="Arial" w:cs="Arial"/>
        <w:spacing w:val="-1"/>
        <w:sz w:val="13"/>
        <w:szCs w:val="13"/>
      </w:rPr>
      <w:t>o</w:t>
    </w:r>
    <w:r w:rsidRPr="00C64FD9">
      <w:rPr>
        <w:rFonts w:ascii="Arial" w:hAnsi="Arial" w:cs="Arial"/>
        <w:spacing w:val="1"/>
        <w:sz w:val="13"/>
        <w:szCs w:val="13"/>
      </w:rPr>
      <w:t>r</w:t>
    </w:r>
    <w:r w:rsidRPr="00C64FD9">
      <w:rPr>
        <w:rFonts w:ascii="Arial" w:hAnsi="Arial" w:cs="Arial"/>
        <w:sz w:val="13"/>
        <w:szCs w:val="13"/>
      </w:rPr>
      <w:t>m</w:t>
    </w:r>
    <w:r w:rsidRPr="00C64FD9">
      <w:rPr>
        <w:rFonts w:ascii="Arial" w:hAnsi="Arial" w:cs="Arial"/>
        <w:spacing w:val="-1"/>
        <w:sz w:val="13"/>
        <w:szCs w:val="13"/>
      </w:rPr>
      <w:t xml:space="preserve"> </w:t>
    </w:r>
    <w:r w:rsidRPr="00C64FD9">
      <w:rPr>
        <w:rFonts w:ascii="Arial" w:hAnsi="Arial" w:cs="Arial"/>
        <w:sz w:val="13"/>
        <w:szCs w:val="13"/>
      </w:rPr>
      <w:t xml:space="preserve">by </w:t>
    </w:r>
    <w:r w:rsidRPr="00C64FD9">
      <w:rPr>
        <w:rFonts w:ascii="Arial" w:hAnsi="Arial" w:cs="Arial"/>
        <w:spacing w:val="2"/>
        <w:sz w:val="13"/>
        <w:szCs w:val="13"/>
      </w:rPr>
      <w:t>a</w:t>
    </w:r>
    <w:r w:rsidRPr="00C64FD9">
      <w:rPr>
        <w:rFonts w:ascii="Arial" w:hAnsi="Arial" w:cs="Arial"/>
        <w:sz w:val="13"/>
        <w:szCs w:val="13"/>
      </w:rPr>
      <w:t xml:space="preserve">ny </w:t>
    </w:r>
    <w:r w:rsidRPr="00C64FD9">
      <w:rPr>
        <w:rFonts w:ascii="Arial" w:hAnsi="Arial" w:cs="Arial"/>
        <w:spacing w:val="-1"/>
        <w:sz w:val="13"/>
        <w:szCs w:val="13"/>
      </w:rPr>
      <w:t>m</w:t>
    </w:r>
    <w:r w:rsidRPr="00C64FD9">
      <w:rPr>
        <w:rFonts w:ascii="Arial" w:hAnsi="Arial" w:cs="Arial"/>
        <w:sz w:val="13"/>
        <w:szCs w:val="13"/>
      </w:rPr>
      <w:t>eans</w:t>
    </w:r>
    <w:r w:rsidRPr="00C64FD9">
      <w:rPr>
        <w:rFonts w:ascii="Arial" w:hAnsi="Arial" w:cs="Arial"/>
        <w:spacing w:val="-2"/>
        <w:sz w:val="13"/>
        <w:szCs w:val="13"/>
      </w:rPr>
      <w:t xml:space="preserve"> </w:t>
    </w:r>
    <w:r w:rsidRPr="00C64FD9">
      <w:rPr>
        <w:rFonts w:ascii="Arial" w:hAnsi="Arial" w:cs="Arial"/>
        <w:spacing w:val="1"/>
        <w:sz w:val="13"/>
        <w:szCs w:val="13"/>
      </w:rPr>
      <w:t>(</w:t>
    </w:r>
    <w:r w:rsidRPr="00C64FD9">
      <w:rPr>
        <w:rFonts w:ascii="Arial" w:hAnsi="Arial" w:cs="Arial"/>
        <w:sz w:val="13"/>
        <w:szCs w:val="13"/>
      </w:rPr>
      <w:t>elec</w:t>
    </w:r>
    <w:r w:rsidRPr="00C64FD9">
      <w:rPr>
        <w:rFonts w:ascii="Arial" w:hAnsi="Arial" w:cs="Arial"/>
        <w:spacing w:val="-1"/>
        <w:sz w:val="13"/>
        <w:szCs w:val="13"/>
      </w:rPr>
      <w:t>t</w:t>
    </w:r>
    <w:r w:rsidRPr="00C64FD9">
      <w:rPr>
        <w:rFonts w:ascii="Arial" w:hAnsi="Arial" w:cs="Arial"/>
        <w:spacing w:val="1"/>
        <w:sz w:val="13"/>
        <w:szCs w:val="13"/>
      </w:rPr>
      <w:t>r</w:t>
    </w:r>
    <w:r w:rsidRPr="00C64FD9">
      <w:rPr>
        <w:rFonts w:ascii="Arial" w:hAnsi="Arial" w:cs="Arial"/>
        <w:spacing w:val="-1"/>
        <w:sz w:val="13"/>
        <w:szCs w:val="13"/>
      </w:rPr>
      <w:t>o</w:t>
    </w:r>
    <w:r w:rsidRPr="00C64FD9">
      <w:rPr>
        <w:rFonts w:ascii="Arial" w:hAnsi="Arial" w:cs="Arial"/>
        <w:sz w:val="13"/>
        <w:szCs w:val="13"/>
      </w:rPr>
      <w:t>n</w:t>
    </w:r>
    <w:r w:rsidRPr="00C64FD9">
      <w:rPr>
        <w:rFonts w:ascii="Arial" w:hAnsi="Arial" w:cs="Arial"/>
        <w:spacing w:val="-1"/>
        <w:sz w:val="13"/>
        <w:szCs w:val="13"/>
      </w:rPr>
      <w:t>i</w:t>
    </w:r>
    <w:r w:rsidRPr="00C64FD9">
      <w:rPr>
        <w:rFonts w:ascii="Arial" w:hAnsi="Arial" w:cs="Arial"/>
        <w:sz w:val="13"/>
        <w:szCs w:val="13"/>
      </w:rPr>
      <w:t>c,</w:t>
    </w:r>
    <w:r w:rsidRPr="00C64FD9">
      <w:rPr>
        <w:rFonts w:ascii="Arial" w:hAnsi="Arial" w:cs="Arial"/>
        <w:spacing w:val="2"/>
        <w:sz w:val="13"/>
        <w:szCs w:val="13"/>
      </w:rPr>
      <w:t xml:space="preserve"> </w:t>
    </w:r>
    <w:r w:rsidRPr="00C64FD9">
      <w:rPr>
        <w:rFonts w:ascii="Arial" w:hAnsi="Arial" w:cs="Arial"/>
        <w:spacing w:val="-1"/>
        <w:sz w:val="13"/>
        <w:szCs w:val="13"/>
      </w:rPr>
      <w:t>m</w:t>
    </w:r>
    <w:r w:rsidRPr="00C64FD9">
      <w:rPr>
        <w:rFonts w:ascii="Arial" w:hAnsi="Arial" w:cs="Arial"/>
        <w:sz w:val="13"/>
        <w:szCs w:val="13"/>
      </w:rPr>
      <w:t>ec</w:t>
    </w:r>
    <w:r w:rsidRPr="00C64FD9">
      <w:rPr>
        <w:rFonts w:ascii="Arial" w:hAnsi="Arial" w:cs="Arial"/>
        <w:spacing w:val="2"/>
        <w:sz w:val="13"/>
        <w:szCs w:val="13"/>
      </w:rPr>
      <w:t>h</w:t>
    </w:r>
    <w:r w:rsidRPr="00C64FD9">
      <w:rPr>
        <w:rFonts w:ascii="Arial" w:hAnsi="Arial" w:cs="Arial"/>
        <w:sz w:val="13"/>
        <w:szCs w:val="13"/>
      </w:rPr>
      <w:t>a</w:t>
    </w:r>
    <w:r w:rsidRPr="00C64FD9">
      <w:rPr>
        <w:rFonts w:ascii="Arial" w:hAnsi="Arial" w:cs="Arial"/>
        <w:spacing w:val="-1"/>
        <w:sz w:val="13"/>
        <w:szCs w:val="13"/>
      </w:rPr>
      <w:t>n</w:t>
    </w:r>
    <w:r w:rsidRPr="00C64FD9">
      <w:rPr>
        <w:rFonts w:ascii="Arial" w:hAnsi="Arial" w:cs="Arial"/>
        <w:sz w:val="13"/>
        <w:szCs w:val="13"/>
      </w:rPr>
      <w:t>i</w:t>
    </w:r>
    <w:r w:rsidRPr="00C64FD9">
      <w:rPr>
        <w:rFonts w:ascii="Arial" w:hAnsi="Arial" w:cs="Arial"/>
        <w:spacing w:val="-1"/>
        <w:sz w:val="13"/>
        <w:szCs w:val="13"/>
      </w:rPr>
      <w:t>c</w:t>
    </w:r>
    <w:r w:rsidRPr="00C64FD9">
      <w:rPr>
        <w:rFonts w:ascii="Arial" w:hAnsi="Arial" w:cs="Arial"/>
        <w:sz w:val="13"/>
        <w:szCs w:val="13"/>
      </w:rPr>
      <w:t>a</w:t>
    </w:r>
    <w:r w:rsidRPr="00C64FD9">
      <w:rPr>
        <w:rFonts w:ascii="Arial" w:hAnsi="Arial" w:cs="Arial"/>
        <w:spacing w:val="-1"/>
        <w:sz w:val="13"/>
        <w:szCs w:val="13"/>
      </w:rPr>
      <w:t>l</w:t>
    </w:r>
    <w:r w:rsidRPr="00C64FD9">
      <w:rPr>
        <w:rFonts w:ascii="Arial" w:hAnsi="Arial" w:cs="Arial"/>
        <w:sz w:val="13"/>
        <w:szCs w:val="13"/>
      </w:rPr>
      <w:t xml:space="preserve">, </w:t>
    </w:r>
    <w:r w:rsidRPr="00C64FD9">
      <w:rPr>
        <w:rFonts w:ascii="Arial" w:hAnsi="Arial" w:cs="Arial"/>
        <w:spacing w:val="1"/>
        <w:sz w:val="13"/>
        <w:szCs w:val="13"/>
      </w:rPr>
      <w:t>r</w:t>
    </w:r>
    <w:r w:rsidRPr="00C64FD9">
      <w:rPr>
        <w:rFonts w:ascii="Arial" w:hAnsi="Arial" w:cs="Arial"/>
        <w:sz w:val="13"/>
        <w:szCs w:val="13"/>
      </w:rPr>
      <w:t>e</w:t>
    </w:r>
    <w:r w:rsidRPr="00C64FD9">
      <w:rPr>
        <w:rFonts w:ascii="Arial" w:hAnsi="Arial" w:cs="Arial"/>
        <w:spacing w:val="3"/>
        <w:sz w:val="13"/>
        <w:szCs w:val="13"/>
      </w:rPr>
      <w:t>p</w:t>
    </w:r>
    <w:r w:rsidRPr="00C64FD9">
      <w:rPr>
        <w:rFonts w:ascii="Arial" w:hAnsi="Arial" w:cs="Arial"/>
        <w:spacing w:val="1"/>
        <w:sz w:val="13"/>
        <w:szCs w:val="13"/>
      </w:rPr>
      <w:t>r</w:t>
    </w:r>
    <w:r w:rsidRPr="00C64FD9">
      <w:rPr>
        <w:rFonts w:ascii="Arial" w:hAnsi="Arial" w:cs="Arial"/>
        <w:spacing w:val="-1"/>
        <w:sz w:val="13"/>
        <w:szCs w:val="13"/>
      </w:rPr>
      <w:t>og</w:t>
    </w:r>
    <w:r w:rsidRPr="00C64FD9">
      <w:rPr>
        <w:rFonts w:ascii="Arial" w:hAnsi="Arial" w:cs="Arial"/>
        <w:spacing w:val="1"/>
        <w:sz w:val="13"/>
        <w:szCs w:val="13"/>
      </w:rPr>
      <w:t>r</w:t>
    </w:r>
    <w:r w:rsidRPr="00C64FD9">
      <w:rPr>
        <w:rFonts w:ascii="Arial" w:hAnsi="Arial" w:cs="Arial"/>
        <w:sz w:val="13"/>
        <w:szCs w:val="13"/>
      </w:rPr>
      <w:t>a</w:t>
    </w:r>
    <w:r w:rsidRPr="00C64FD9">
      <w:rPr>
        <w:rFonts w:ascii="Arial" w:hAnsi="Arial" w:cs="Arial"/>
        <w:spacing w:val="-1"/>
        <w:sz w:val="13"/>
        <w:szCs w:val="13"/>
      </w:rPr>
      <w:t>p</w:t>
    </w:r>
    <w:r w:rsidRPr="00C64FD9">
      <w:rPr>
        <w:rFonts w:ascii="Arial" w:hAnsi="Arial" w:cs="Arial"/>
        <w:spacing w:val="2"/>
        <w:sz w:val="13"/>
        <w:szCs w:val="13"/>
      </w:rPr>
      <w:t>h</w:t>
    </w:r>
    <w:r w:rsidRPr="00C64FD9">
      <w:rPr>
        <w:rFonts w:ascii="Arial" w:hAnsi="Arial" w:cs="Arial"/>
        <w:sz w:val="13"/>
        <w:szCs w:val="13"/>
      </w:rPr>
      <w:t>ic</w:t>
    </w:r>
    <w:r w:rsidRPr="00C64FD9">
      <w:rPr>
        <w:rFonts w:ascii="Arial" w:hAnsi="Arial" w:cs="Arial"/>
        <w:spacing w:val="-1"/>
        <w:sz w:val="13"/>
        <w:szCs w:val="13"/>
      </w:rPr>
      <w:t xml:space="preserve"> </w:t>
    </w:r>
    <w:r w:rsidRPr="00C64FD9">
      <w:rPr>
        <w:rFonts w:ascii="Arial" w:hAnsi="Arial" w:cs="Arial"/>
        <w:spacing w:val="1"/>
        <w:sz w:val="13"/>
        <w:szCs w:val="13"/>
      </w:rPr>
      <w:t>r</w:t>
    </w:r>
    <w:r w:rsidRPr="00C64FD9">
      <w:rPr>
        <w:rFonts w:ascii="Arial" w:hAnsi="Arial" w:cs="Arial"/>
        <w:sz w:val="13"/>
        <w:szCs w:val="13"/>
      </w:rPr>
      <w:t>ec</w:t>
    </w:r>
    <w:r w:rsidRPr="00C64FD9">
      <w:rPr>
        <w:rFonts w:ascii="Arial" w:hAnsi="Arial" w:cs="Arial"/>
        <w:spacing w:val="-1"/>
        <w:sz w:val="13"/>
        <w:szCs w:val="13"/>
      </w:rPr>
      <w:t>o</w:t>
    </w:r>
    <w:r w:rsidRPr="00C64FD9">
      <w:rPr>
        <w:rFonts w:ascii="Arial" w:hAnsi="Arial" w:cs="Arial"/>
        <w:spacing w:val="1"/>
        <w:sz w:val="13"/>
        <w:szCs w:val="13"/>
      </w:rPr>
      <w:t>r</w:t>
    </w:r>
    <w:r w:rsidRPr="00C64FD9">
      <w:rPr>
        <w:rFonts w:ascii="Arial" w:hAnsi="Arial" w:cs="Arial"/>
        <w:sz w:val="13"/>
        <w:szCs w:val="13"/>
      </w:rPr>
      <w:t>d</w:t>
    </w:r>
    <w:r w:rsidRPr="00C64FD9">
      <w:rPr>
        <w:rFonts w:ascii="Arial" w:hAnsi="Arial" w:cs="Arial"/>
        <w:spacing w:val="1"/>
        <w:sz w:val="13"/>
        <w:szCs w:val="13"/>
      </w:rPr>
      <w:t>i</w:t>
    </w:r>
    <w:r w:rsidRPr="00C64FD9">
      <w:rPr>
        <w:rFonts w:ascii="Arial" w:hAnsi="Arial" w:cs="Arial"/>
        <w:sz w:val="13"/>
        <w:szCs w:val="13"/>
      </w:rPr>
      <w:t>ng</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z w:val="13"/>
        <w:szCs w:val="13"/>
      </w:rPr>
      <w:t>r</w:t>
    </w:r>
    <w:r w:rsidRPr="00C64FD9">
      <w:rPr>
        <w:rFonts w:ascii="Arial" w:hAnsi="Arial" w:cs="Arial"/>
        <w:spacing w:val="1"/>
        <w:sz w:val="13"/>
        <w:szCs w:val="13"/>
      </w:rPr>
      <w:t xml:space="preserve"> </w:t>
    </w:r>
    <w:r w:rsidRPr="00C64FD9">
      <w:rPr>
        <w:rFonts w:ascii="Arial" w:hAnsi="Arial" w:cs="Arial"/>
        <w:spacing w:val="-1"/>
        <w:sz w:val="13"/>
        <w:szCs w:val="13"/>
      </w:rPr>
      <w:t>o</w:t>
    </w:r>
    <w:r w:rsidRPr="00C64FD9">
      <w:rPr>
        <w:rFonts w:ascii="Arial" w:hAnsi="Arial" w:cs="Arial"/>
        <w:spacing w:val="1"/>
        <w:sz w:val="13"/>
        <w:szCs w:val="13"/>
      </w:rPr>
      <w:t>t</w:t>
    </w:r>
    <w:r w:rsidRPr="00C64FD9">
      <w:rPr>
        <w:rFonts w:ascii="Arial" w:hAnsi="Arial" w:cs="Arial"/>
        <w:sz w:val="13"/>
        <w:szCs w:val="13"/>
      </w:rPr>
      <w:t>he</w:t>
    </w:r>
    <w:r w:rsidRPr="00C64FD9">
      <w:rPr>
        <w:rFonts w:ascii="Arial" w:hAnsi="Arial" w:cs="Arial"/>
        <w:spacing w:val="1"/>
        <w:sz w:val="13"/>
        <w:szCs w:val="13"/>
      </w:rPr>
      <w:t>r</w:t>
    </w:r>
    <w:r w:rsidRPr="00C64FD9">
      <w:rPr>
        <w:rFonts w:ascii="Arial" w:hAnsi="Arial" w:cs="Arial"/>
        <w:sz w:val="13"/>
        <w:szCs w:val="13"/>
      </w:rPr>
      <w:t>wi</w:t>
    </w:r>
    <w:r w:rsidRPr="00C64FD9">
      <w:rPr>
        <w:rFonts w:ascii="Arial" w:hAnsi="Arial" w:cs="Arial"/>
        <w:spacing w:val="-1"/>
        <w:sz w:val="13"/>
        <w:szCs w:val="13"/>
      </w:rPr>
      <w:t>s</w:t>
    </w:r>
    <w:r w:rsidRPr="00C64FD9">
      <w:rPr>
        <w:rFonts w:ascii="Arial" w:hAnsi="Arial" w:cs="Arial"/>
        <w:sz w:val="13"/>
        <w:szCs w:val="13"/>
      </w:rPr>
      <w:t>e) wi</w:t>
    </w:r>
    <w:r w:rsidRPr="00C64FD9">
      <w:rPr>
        <w:rFonts w:ascii="Arial" w:hAnsi="Arial" w:cs="Arial"/>
        <w:spacing w:val="-1"/>
        <w:sz w:val="13"/>
        <w:szCs w:val="13"/>
      </w:rPr>
      <w:t>t</w:t>
    </w:r>
    <w:r w:rsidRPr="00C64FD9">
      <w:rPr>
        <w:rFonts w:ascii="Arial" w:hAnsi="Arial" w:cs="Arial"/>
        <w:sz w:val="13"/>
        <w:szCs w:val="13"/>
      </w:rPr>
      <w:t>h</w:t>
    </w:r>
    <w:r w:rsidRPr="00C64FD9">
      <w:rPr>
        <w:rFonts w:ascii="Arial" w:hAnsi="Arial" w:cs="Arial"/>
        <w:spacing w:val="-2"/>
        <w:sz w:val="13"/>
        <w:szCs w:val="13"/>
      </w:rPr>
      <w:t>o</w:t>
    </w:r>
    <w:r w:rsidRPr="00C64FD9">
      <w:rPr>
        <w:rFonts w:ascii="Arial" w:hAnsi="Arial" w:cs="Arial"/>
        <w:spacing w:val="2"/>
        <w:sz w:val="13"/>
        <w:szCs w:val="13"/>
      </w:rPr>
      <w:t>u</w:t>
    </w:r>
    <w:r w:rsidRPr="00C64FD9">
      <w:rPr>
        <w:rFonts w:ascii="Arial" w:hAnsi="Arial" w:cs="Arial"/>
        <w:sz w:val="13"/>
        <w:szCs w:val="13"/>
      </w:rPr>
      <w:t>t</w:t>
    </w:r>
    <w:r w:rsidRPr="00C64FD9">
      <w:rPr>
        <w:rFonts w:ascii="Arial" w:hAnsi="Arial" w:cs="Arial"/>
        <w:spacing w:val="-1"/>
        <w:sz w:val="13"/>
        <w:szCs w:val="13"/>
      </w:rPr>
      <w:t xml:space="preserve"> </w:t>
    </w:r>
    <w:r w:rsidRPr="00C64FD9">
      <w:rPr>
        <w:rFonts w:ascii="Arial" w:hAnsi="Arial" w:cs="Arial"/>
        <w:sz w:val="13"/>
        <w:szCs w:val="13"/>
      </w:rPr>
      <w:t>pri</w:t>
    </w:r>
    <w:r w:rsidRPr="00C64FD9">
      <w:rPr>
        <w:rFonts w:ascii="Arial" w:hAnsi="Arial" w:cs="Arial"/>
        <w:spacing w:val="-1"/>
        <w:sz w:val="13"/>
        <w:szCs w:val="13"/>
      </w:rPr>
      <w:t>o</w:t>
    </w:r>
    <w:r w:rsidRPr="00C64FD9">
      <w:rPr>
        <w:rFonts w:ascii="Arial" w:hAnsi="Arial" w:cs="Arial"/>
        <w:sz w:val="13"/>
        <w:szCs w:val="13"/>
      </w:rPr>
      <w:t>r</w:t>
    </w:r>
    <w:r w:rsidRPr="00C64FD9">
      <w:rPr>
        <w:rFonts w:ascii="Arial" w:hAnsi="Arial" w:cs="Arial"/>
        <w:spacing w:val="1"/>
        <w:sz w:val="13"/>
        <w:szCs w:val="13"/>
      </w:rPr>
      <w:t xml:space="preserve"> </w:t>
    </w:r>
    <w:r w:rsidRPr="00C64FD9">
      <w:rPr>
        <w:rFonts w:ascii="Arial" w:hAnsi="Arial" w:cs="Arial"/>
        <w:sz w:val="13"/>
        <w:szCs w:val="13"/>
      </w:rPr>
      <w:t>w</w:t>
    </w:r>
    <w:r w:rsidRPr="00C64FD9">
      <w:rPr>
        <w:rFonts w:ascii="Arial" w:hAnsi="Arial" w:cs="Arial"/>
        <w:spacing w:val="1"/>
        <w:sz w:val="13"/>
        <w:szCs w:val="13"/>
      </w:rPr>
      <w:t>r</w:t>
    </w:r>
    <w:r w:rsidRPr="00C64FD9">
      <w:rPr>
        <w:rFonts w:ascii="Arial" w:hAnsi="Arial" w:cs="Arial"/>
        <w:sz w:val="13"/>
        <w:szCs w:val="13"/>
      </w:rPr>
      <w:t>i</w:t>
    </w:r>
    <w:r w:rsidRPr="00C64FD9">
      <w:rPr>
        <w:rFonts w:ascii="Arial" w:hAnsi="Arial" w:cs="Arial"/>
        <w:spacing w:val="1"/>
        <w:sz w:val="13"/>
        <w:szCs w:val="13"/>
      </w:rPr>
      <w:t>t</w:t>
    </w:r>
    <w:r w:rsidRPr="00C64FD9">
      <w:rPr>
        <w:rFonts w:ascii="Arial" w:hAnsi="Arial" w:cs="Arial"/>
        <w:spacing w:val="-1"/>
        <w:sz w:val="13"/>
        <w:szCs w:val="13"/>
      </w:rPr>
      <w:t>t</w:t>
    </w:r>
    <w:r w:rsidRPr="00C64FD9">
      <w:rPr>
        <w:rFonts w:ascii="Arial" w:hAnsi="Arial" w:cs="Arial"/>
        <w:sz w:val="13"/>
        <w:szCs w:val="13"/>
      </w:rPr>
      <w:t>en c</w:t>
    </w:r>
    <w:r w:rsidRPr="00C64FD9">
      <w:rPr>
        <w:rFonts w:ascii="Arial" w:hAnsi="Arial" w:cs="Arial"/>
        <w:spacing w:val="-1"/>
        <w:sz w:val="13"/>
        <w:szCs w:val="13"/>
      </w:rPr>
      <w:t>o</w:t>
    </w:r>
    <w:r w:rsidRPr="00C64FD9">
      <w:rPr>
        <w:rFonts w:ascii="Arial" w:hAnsi="Arial" w:cs="Arial"/>
        <w:spacing w:val="2"/>
        <w:sz w:val="13"/>
        <w:szCs w:val="13"/>
      </w:rPr>
      <w:t>n</w:t>
    </w:r>
    <w:r w:rsidRPr="00C64FD9">
      <w:rPr>
        <w:rFonts w:ascii="Arial" w:hAnsi="Arial" w:cs="Arial"/>
        <w:spacing w:val="-1"/>
        <w:sz w:val="13"/>
        <w:szCs w:val="13"/>
      </w:rPr>
      <w:t>s</w:t>
    </w:r>
    <w:r w:rsidRPr="00C64FD9">
      <w:rPr>
        <w:rFonts w:ascii="Arial" w:hAnsi="Arial" w:cs="Arial"/>
        <w:spacing w:val="3"/>
        <w:sz w:val="13"/>
        <w:szCs w:val="13"/>
      </w:rPr>
      <w:t>e</w:t>
    </w:r>
    <w:r w:rsidRPr="00C64FD9">
      <w:rPr>
        <w:rFonts w:ascii="Arial" w:hAnsi="Arial" w:cs="Arial"/>
        <w:sz w:val="13"/>
        <w:szCs w:val="13"/>
      </w:rPr>
      <w:t>nt</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z w:val="13"/>
        <w:szCs w:val="13"/>
      </w:rPr>
      <w:t xml:space="preserve">f </w:t>
    </w:r>
    <w:r w:rsidRPr="00C64FD9">
      <w:rPr>
        <w:rFonts w:ascii="Arial" w:hAnsi="Arial" w:cs="Arial"/>
        <w:spacing w:val="-1"/>
        <w:sz w:val="13"/>
        <w:szCs w:val="13"/>
      </w:rPr>
      <w:t>t</w:t>
    </w:r>
    <w:r w:rsidRPr="00C64FD9">
      <w:rPr>
        <w:rFonts w:ascii="Arial" w:hAnsi="Arial" w:cs="Arial"/>
        <w:sz w:val="13"/>
        <w:szCs w:val="13"/>
      </w:rPr>
      <w:t>he</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z w:val="13"/>
        <w:szCs w:val="13"/>
      </w:rPr>
      <w:t>wne</w:t>
    </w:r>
    <w:r w:rsidRPr="00C64FD9">
      <w:rPr>
        <w:rFonts w:ascii="Arial" w:hAnsi="Arial" w:cs="Arial"/>
        <w:spacing w:val="1"/>
        <w:sz w:val="13"/>
        <w:szCs w:val="13"/>
      </w:rPr>
      <w:t>r</w:t>
    </w:r>
    <w:r>
      <w:rPr>
        <w:rFonts w:ascii="Arial" w:hAnsi="Arial" w:cs="Arial"/>
        <w:spacing w:val="1"/>
        <w:sz w:val="13"/>
        <w:szCs w:val="13"/>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ECCD" w14:textId="77777777" w:rsidR="00821DD8" w:rsidRPr="00C64FD9" w:rsidRDefault="00821DD8" w:rsidP="00F97C28">
    <w:pPr>
      <w:pStyle w:val="Footer"/>
      <w:ind w:left="-142" w:right="-99"/>
      <w:rPr>
        <w:rFonts w:ascii="Arial" w:hAnsi="Arial" w:cs="Arial"/>
      </w:rPr>
    </w:pPr>
    <w:r w:rsidRPr="00C64FD9">
      <w:rPr>
        <w:rFonts w:ascii="Arial" w:hAnsi="Arial" w:cs="Arial"/>
        <w:sz w:val="13"/>
        <w:szCs w:val="13"/>
      </w:rPr>
      <w:t>Th</w:t>
    </w:r>
    <w:r w:rsidRPr="00C64FD9">
      <w:rPr>
        <w:rFonts w:ascii="Arial" w:hAnsi="Arial" w:cs="Arial"/>
        <w:spacing w:val="-1"/>
        <w:sz w:val="13"/>
        <w:szCs w:val="13"/>
      </w:rPr>
      <w:t>i</w:t>
    </w:r>
    <w:r w:rsidRPr="00C64FD9">
      <w:rPr>
        <w:rFonts w:ascii="Arial" w:hAnsi="Arial" w:cs="Arial"/>
        <w:sz w:val="13"/>
        <w:szCs w:val="13"/>
      </w:rPr>
      <w:t>s</w:t>
    </w:r>
    <w:r w:rsidRPr="00C64FD9">
      <w:rPr>
        <w:rFonts w:ascii="Arial" w:hAnsi="Arial" w:cs="Arial"/>
        <w:spacing w:val="2"/>
        <w:sz w:val="13"/>
        <w:szCs w:val="13"/>
      </w:rPr>
      <w:t xml:space="preserve"> </w:t>
    </w:r>
    <w:r w:rsidRPr="00C64FD9">
      <w:rPr>
        <w:rFonts w:ascii="Arial" w:hAnsi="Arial" w:cs="Arial"/>
        <w:sz w:val="13"/>
        <w:szCs w:val="13"/>
      </w:rPr>
      <w:t>d</w:t>
    </w:r>
    <w:r w:rsidRPr="00C64FD9">
      <w:rPr>
        <w:rFonts w:ascii="Arial" w:hAnsi="Arial" w:cs="Arial"/>
        <w:spacing w:val="-2"/>
        <w:sz w:val="13"/>
        <w:szCs w:val="13"/>
      </w:rPr>
      <w:t>o</w:t>
    </w:r>
    <w:r w:rsidRPr="00C64FD9">
      <w:rPr>
        <w:rFonts w:ascii="Arial" w:hAnsi="Arial" w:cs="Arial"/>
        <w:sz w:val="13"/>
        <w:szCs w:val="13"/>
      </w:rPr>
      <w:t>c</w:t>
    </w:r>
    <w:r w:rsidRPr="00C64FD9">
      <w:rPr>
        <w:rFonts w:ascii="Arial" w:hAnsi="Arial" w:cs="Arial"/>
        <w:spacing w:val="1"/>
        <w:sz w:val="13"/>
        <w:szCs w:val="13"/>
      </w:rPr>
      <w:t>u</w:t>
    </w:r>
    <w:r w:rsidRPr="00C64FD9">
      <w:rPr>
        <w:rFonts w:ascii="Arial" w:hAnsi="Arial" w:cs="Arial"/>
        <w:spacing w:val="-1"/>
        <w:sz w:val="13"/>
        <w:szCs w:val="13"/>
      </w:rPr>
      <w:t>m</w:t>
    </w:r>
    <w:r w:rsidRPr="00C64FD9">
      <w:rPr>
        <w:rFonts w:ascii="Arial" w:hAnsi="Arial" w:cs="Arial"/>
        <w:sz w:val="13"/>
        <w:szCs w:val="13"/>
      </w:rPr>
      <w:t>ent</w:t>
    </w:r>
    <w:r w:rsidRPr="00C64FD9">
      <w:rPr>
        <w:rFonts w:ascii="Arial" w:hAnsi="Arial" w:cs="Arial"/>
        <w:spacing w:val="-1"/>
        <w:sz w:val="13"/>
        <w:szCs w:val="13"/>
      </w:rPr>
      <w:t xml:space="preserve"> </w:t>
    </w:r>
    <w:r w:rsidRPr="00C64FD9">
      <w:rPr>
        <w:rFonts w:ascii="Arial" w:hAnsi="Arial" w:cs="Arial"/>
        <w:spacing w:val="2"/>
        <w:sz w:val="13"/>
        <w:szCs w:val="13"/>
      </w:rPr>
      <w:t>i</w:t>
    </w:r>
    <w:r w:rsidRPr="00C64FD9">
      <w:rPr>
        <w:rFonts w:ascii="Arial" w:hAnsi="Arial" w:cs="Arial"/>
        <w:sz w:val="13"/>
        <w:szCs w:val="13"/>
      </w:rPr>
      <w:t>s</w:t>
    </w:r>
    <w:r w:rsidRPr="00C64FD9">
      <w:rPr>
        <w:rFonts w:ascii="Arial" w:hAnsi="Arial" w:cs="Arial"/>
        <w:spacing w:val="1"/>
        <w:sz w:val="13"/>
        <w:szCs w:val="13"/>
      </w:rPr>
      <w:t xml:space="preserve"> </w:t>
    </w:r>
    <w:r w:rsidRPr="00C64FD9">
      <w:rPr>
        <w:rFonts w:ascii="Arial" w:hAnsi="Arial" w:cs="Arial"/>
        <w:spacing w:val="-1"/>
        <w:sz w:val="13"/>
        <w:szCs w:val="13"/>
      </w:rPr>
      <w:t>t</w:t>
    </w:r>
    <w:r w:rsidRPr="00C64FD9">
      <w:rPr>
        <w:rFonts w:ascii="Arial" w:hAnsi="Arial" w:cs="Arial"/>
        <w:sz w:val="13"/>
        <w:szCs w:val="13"/>
      </w:rPr>
      <w:t>he pro</w:t>
    </w:r>
    <w:r w:rsidRPr="00C64FD9">
      <w:rPr>
        <w:rFonts w:ascii="Arial" w:hAnsi="Arial" w:cs="Arial"/>
        <w:spacing w:val="-1"/>
        <w:sz w:val="13"/>
        <w:szCs w:val="13"/>
      </w:rPr>
      <w:t>p</w:t>
    </w:r>
    <w:r w:rsidRPr="00C64FD9">
      <w:rPr>
        <w:rFonts w:ascii="Arial" w:hAnsi="Arial" w:cs="Arial"/>
        <w:sz w:val="13"/>
        <w:szCs w:val="13"/>
      </w:rPr>
      <w:t>e</w:t>
    </w:r>
    <w:r w:rsidRPr="00C64FD9">
      <w:rPr>
        <w:rFonts w:ascii="Arial" w:hAnsi="Arial" w:cs="Arial"/>
        <w:spacing w:val="1"/>
        <w:sz w:val="13"/>
        <w:szCs w:val="13"/>
      </w:rPr>
      <w:t>r</w:t>
    </w:r>
    <w:r w:rsidRPr="00C64FD9">
      <w:rPr>
        <w:rFonts w:ascii="Arial" w:hAnsi="Arial" w:cs="Arial"/>
        <w:spacing w:val="-1"/>
        <w:sz w:val="13"/>
        <w:szCs w:val="13"/>
      </w:rPr>
      <w:t>t</w:t>
    </w:r>
    <w:r w:rsidRPr="00C64FD9">
      <w:rPr>
        <w:rFonts w:ascii="Arial" w:hAnsi="Arial" w:cs="Arial"/>
        <w:sz w:val="13"/>
        <w:szCs w:val="13"/>
      </w:rPr>
      <w:t xml:space="preserve">y of </w:t>
    </w:r>
    <w:r w:rsidRPr="00C64FD9">
      <w:rPr>
        <w:rFonts w:ascii="Arial" w:hAnsi="Arial" w:cs="Arial"/>
        <w:spacing w:val="-1"/>
        <w:sz w:val="13"/>
        <w:szCs w:val="13"/>
      </w:rPr>
      <w:t>Shapoorji Pallonji Bumi Armada JVC</w:t>
    </w:r>
    <w:r w:rsidRPr="00C64FD9">
      <w:rPr>
        <w:rFonts w:ascii="Arial" w:hAnsi="Arial" w:cs="Arial"/>
        <w:sz w:val="13"/>
        <w:szCs w:val="13"/>
      </w:rPr>
      <w:t>.</w:t>
    </w:r>
    <w:r w:rsidRPr="00C64FD9">
      <w:rPr>
        <w:rFonts w:ascii="Arial" w:hAnsi="Arial" w:cs="Arial"/>
        <w:spacing w:val="50"/>
        <w:sz w:val="13"/>
        <w:szCs w:val="13"/>
      </w:rPr>
      <w:t xml:space="preserve"> </w:t>
    </w:r>
    <w:r w:rsidRPr="00C64FD9">
      <w:rPr>
        <w:rFonts w:ascii="Arial" w:hAnsi="Arial" w:cs="Arial"/>
        <w:spacing w:val="3"/>
        <w:sz w:val="13"/>
        <w:szCs w:val="13"/>
      </w:rPr>
      <w:t>N</w:t>
    </w:r>
    <w:r w:rsidRPr="00C64FD9">
      <w:rPr>
        <w:rFonts w:ascii="Arial" w:hAnsi="Arial" w:cs="Arial"/>
        <w:sz w:val="13"/>
        <w:szCs w:val="13"/>
      </w:rPr>
      <w:t>ei</w:t>
    </w:r>
    <w:r w:rsidRPr="00C64FD9">
      <w:rPr>
        <w:rFonts w:ascii="Arial" w:hAnsi="Arial" w:cs="Arial"/>
        <w:spacing w:val="-1"/>
        <w:sz w:val="13"/>
        <w:szCs w:val="13"/>
      </w:rPr>
      <w:t>t</w:t>
    </w:r>
    <w:r w:rsidRPr="00C64FD9">
      <w:rPr>
        <w:rFonts w:ascii="Arial" w:hAnsi="Arial" w:cs="Arial"/>
        <w:sz w:val="13"/>
        <w:szCs w:val="13"/>
      </w:rPr>
      <w:t>her</w:t>
    </w:r>
    <w:r w:rsidRPr="00C64FD9">
      <w:rPr>
        <w:rFonts w:ascii="Arial" w:hAnsi="Arial" w:cs="Arial"/>
        <w:spacing w:val="1"/>
        <w:sz w:val="13"/>
        <w:szCs w:val="13"/>
      </w:rPr>
      <w:t xml:space="preserve"> </w:t>
    </w:r>
    <w:r w:rsidRPr="00C64FD9">
      <w:rPr>
        <w:rFonts w:ascii="Arial" w:hAnsi="Arial" w:cs="Arial"/>
        <w:spacing w:val="-1"/>
        <w:sz w:val="13"/>
        <w:szCs w:val="13"/>
      </w:rPr>
      <w:t>t</w:t>
    </w:r>
    <w:r w:rsidRPr="00C64FD9">
      <w:rPr>
        <w:rFonts w:ascii="Arial" w:hAnsi="Arial" w:cs="Arial"/>
        <w:sz w:val="13"/>
        <w:szCs w:val="13"/>
      </w:rPr>
      <w:t>he wh</w:t>
    </w:r>
    <w:r w:rsidRPr="00C64FD9">
      <w:rPr>
        <w:rFonts w:ascii="Arial" w:hAnsi="Arial" w:cs="Arial"/>
        <w:spacing w:val="-1"/>
        <w:sz w:val="13"/>
        <w:szCs w:val="13"/>
      </w:rPr>
      <w:t>o</w:t>
    </w:r>
    <w:r w:rsidRPr="00C64FD9">
      <w:rPr>
        <w:rFonts w:ascii="Arial" w:hAnsi="Arial" w:cs="Arial"/>
        <w:sz w:val="13"/>
        <w:szCs w:val="13"/>
      </w:rPr>
      <w:t xml:space="preserve">le </w:t>
    </w:r>
    <w:r w:rsidRPr="00C64FD9">
      <w:rPr>
        <w:rFonts w:ascii="Arial" w:hAnsi="Arial" w:cs="Arial"/>
        <w:spacing w:val="2"/>
        <w:sz w:val="13"/>
        <w:szCs w:val="13"/>
      </w:rPr>
      <w:t>n</w:t>
    </w:r>
    <w:r w:rsidRPr="00C64FD9">
      <w:rPr>
        <w:rFonts w:ascii="Arial" w:hAnsi="Arial" w:cs="Arial"/>
        <w:spacing w:val="-1"/>
        <w:sz w:val="13"/>
        <w:szCs w:val="13"/>
      </w:rPr>
      <w:t>o</w:t>
    </w:r>
    <w:r w:rsidRPr="00C64FD9">
      <w:rPr>
        <w:rFonts w:ascii="Arial" w:hAnsi="Arial" w:cs="Arial"/>
        <w:sz w:val="13"/>
        <w:szCs w:val="13"/>
      </w:rPr>
      <w:t>r a</w:t>
    </w:r>
    <w:r w:rsidRPr="00C64FD9">
      <w:rPr>
        <w:rFonts w:ascii="Arial" w:hAnsi="Arial" w:cs="Arial"/>
        <w:spacing w:val="-1"/>
        <w:sz w:val="13"/>
        <w:szCs w:val="13"/>
      </w:rPr>
      <w:t>n</w:t>
    </w:r>
    <w:r w:rsidRPr="00C64FD9">
      <w:rPr>
        <w:rFonts w:ascii="Arial" w:hAnsi="Arial" w:cs="Arial"/>
        <w:sz w:val="13"/>
        <w:szCs w:val="13"/>
      </w:rPr>
      <w:t>y part</w:t>
    </w:r>
    <w:r w:rsidRPr="00C64FD9">
      <w:rPr>
        <w:rFonts w:ascii="Arial" w:hAnsi="Arial" w:cs="Arial"/>
        <w:spacing w:val="-1"/>
        <w:sz w:val="13"/>
        <w:szCs w:val="13"/>
      </w:rPr>
      <w:t xml:space="preserve"> o</w:t>
    </w:r>
    <w:r w:rsidRPr="00C64FD9">
      <w:rPr>
        <w:rFonts w:ascii="Arial" w:hAnsi="Arial" w:cs="Arial"/>
        <w:sz w:val="13"/>
        <w:szCs w:val="13"/>
      </w:rPr>
      <w:t xml:space="preserve">f </w:t>
    </w:r>
    <w:r w:rsidRPr="00C64FD9">
      <w:rPr>
        <w:rFonts w:ascii="Arial" w:hAnsi="Arial" w:cs="Arial"/>
        <w:spacing w:val="-1"/>
        <w:sz w:val="13"/>
        <w:szCs w:val="13"/>
      </w:rPr>
      <w:t>t</w:t>
    </w:r>
    <w:r w:rsidRPr="00C64FD9">
      <w:rPr>
        <w:rFonts w:ascii="Arial" w:hAnsi="Arial" w:cs="Arial"/>
        <w:spacing w:val="2"/>
        <w:sz w:val="13"/>
        <w:szCs w:val="13"/>
      </w:rPr>
      <w:t>h</w:t>
    </w:r>
    <w:r w:rsidRPr="00C64FD9">
      <w:rPr>
        <w:rFonts w:ascii="Arial" w:hAnsi="Arial" w:cs="Arial"/>
        <w:sz w:val="13"/>
        <w:szCs w:val="13"/>
      </w:rPr>
      <w:t>is</w:t>
    </w:r>
    <w:r w:rsidRPr="00C64FD9">
      <w:rPr>
        <w:rFonts w:ascii="Arial" w:hAnsi="Arial" w:cs="Arial"/>
        <w:spacing w:val="-1"/>
        <w:sz w:val="13"/>
        <w:szCs w:val="13"/>
      </w:rPr>
      <w:t xml:space="preserve"> </w:t>
    </w:r>
    <w:r w:rsidRPr="00C64FD9">
      <w:rPr>
        <w:rFonts w:ascii="Arial" w:hAnsi="Arial" w:cs="Arial"/>
        <w:sz w:val="13"/>
        <w:szCs w:val="13"/>
      </w:rPr>
      <w:t>d</w:t>
    </w:r>
    <w:r w:rsidRPr="00C64FD9">
      <w:rPr>
        <w:rFonts w:ascii="Arial" w:hAnsi="Arial" w:cs="Arial"/>
        <w:spacing w:val="1"/>
        <w:sz w:val="13"/>
        <w:szCs w:val="13"/>
      </w:rPr>
      <w:t>o</w:t>
    </w:r>
    <w:r w:rsidRPr="00C64FD9">
      <w:rPr>
        <w:rFonts w:ascii="Arial" w:hAnsi="Arial" w:cs="Arial"/>
        <w:sz w:val="13"/>
        <w:szCs w:val="13"/>
      </w:rPr>
      <w:t>c</w:t>
    </w:r>
    <w:r w:rsidRPr="00C64FD9">
      <w:rPr>
        <w:rFonts w:ascii="Arial" w:hAnsi="Arial" w:cs="Arial"/>
        <w:spacing w:val="-1"/>
        <w:sz w:val="13"/>
        <w:szCs w:val="13"/>
      </w:rPr>
      <w:t>um</w:t>
    </w:r>
    <w:r w:rsidRPr="00C64FD9">
      <w:rPr>
        <w:rFonts w:ascii="Arial" w:hAnsi="Arial" w:cs="Arial"/>
        <w:sz w:val="13"/>
        <w:szCs w:val="13"/>
      </w:rPr>
      <w:t>e</w:t>
    </w:r>
    <w:r w:rsidRPr="00C64FD9">
      <w:rPr>
        <w:rFonts w:ascii="Arial" w:hAnsi="Arial" w:cs="Arial"/>
        <w:spacing w:val="2"/>
        <w:sz w:val="13"/>
        <w:szCs w:val="13"/>
      </w:rPr>
      <w:t>n</w:t>
    </w:r>
    <w:r w:rsidRPr="00C64FD9">
      <w:rPr>
        <w:rFonts w:ascii="Arial" w:hAnsi="Arial" w:cs="Arial"/>
        <w:sz w:val="13"/>
        <w:szCs w:val="13"/>
      </w:rPr>
      <w:t>t</w:t>
    </w:r>
    <w:r w:rsidRPr="00C64FD9">
      <w:rPr>
        <w:rFonts w:ascii="Arial" w:hAnsi="Arial" w:cs="Arial"/>
        <w:spacing w:val="-1"/>
        <w:sz w:val="13"/>
        <w:szCs w:val="13"/>
      </w:rPr>
      <w:t xml:space="preserve"> </w:t>
    </w:r>
    <w:r w:rsidRPr="00C64FD9">
      <w:rPr>
        <w:rFonts w:ascii="Arial" w:hAnsi="Arial" w:cs="Arial"/>
        <w:spacing w:val="2"/>
        <w:sz w:val="13"/>
        <w:szCs w:val="13"/>
      </w:rPr>
      <w:t>m</w:t>
    </w:r>
    <w:r w:rsidRPr="00C64FD9">
      <w:rPr>
        <w:rFonts w:ascii="Arial" w:hAnsi="Arial" w:cs="Arial"/>
        <w:sz w:val="13"/>
        <w:szCs w:val="13"/>
      </w:rPr>
      <w:t>ay be di</w:t>
    </w:r>
    <w:r w:rsidRPr="00C64FD9">
      <w:rPr>
        <w:rFonts w:ascii="Arial" w:hAnsi="Arial" w:cs="Arial"/>
        <w:spacing w:val="-2"/>
        <w:sz w:val="13"/>
        <w:szCs w:val="13"/>
      </w:rPr>
      <w:t>s</w:t>
    </w:r>
    <w:r w:rsidRPr="00C64FD9">
      <w:rPr>
        <w:rFonts w:ascii="Arial" w:hAnsi="Arial" w:cs="Arial"/>
        <w:sz w:val="13"/>
        <w:szCs w:val="13"/>
      </w:rPr>
      <w:t>c</w:t>
    </w:r>
    <w:r w:rsidRPr="00C64FD9">
      <w:rPr>
        <w:rFonts w:ascii="Arial" w:hAnsi="Arial" w:cs="Arial"/>
        <w:spacing w:val="-1"/>
        <w:sz w:val="13"/>
        <w:szCs w:val="13"/>
      </w:rPr>
      <w:t>l</w:t>
    </w:r>
    <w:r w:rsidRPr="00C64FD9">
      <w:rPr>
        <w:rFonts w:ascii="Arial" w:hAnsi="Arial" w:cs="Arial"/>
        <w:spacing w:val="1"/>
        <w:sz w:val="13"/>
        <w:szCs w:val="13"/>
      </w:rPr>
      <w:t>o</w:t>
    </w:r>
    <w:r w:rsidRPr="00C64FD9">
      <w:rPr>
        <w:rFonts w:ascii="Arial" w:hAnsi="Arial" w:cs="Arial"/>
        <w:spacing w:val="-1"/>
        <w:sz w:val="13"/>
        <w:szCs w:val="13"/>
      </w:rPr>
      <w:t>s</w:t>
    </w:r>
    <w:r w:rsidRPr="00C64FD9">
      <w:rPr>
        <w:rFonts w:ascii="Arial" w:hAnsi="Arial" w:cs="Arial"/>
        <w:sz w:val="13"/>
        <w:szCs w:val="13"/>
      </w:rPr>
      <w:t xml:space="preserve">ed </w:t>
    </w:r>
    <w:r w:rsidRPr="00C64FD9">
      <w:rPr>
        <w:rFonts w:ascii="Arial" w:hAnsi="Arial" w:cs="Arial"/>
        <w:spacing w:val="-1"/>
        <w:sz w:val="13"/>
        <w:szCs w:val="13"/>
      </w:rPr>
      <w:t>t</w:t>
    </w:r>
    <w:r w:rsidRPr="00C64FD9">
      <w:rPr>
        <w:rFonts w:ascii="Arial" w:hAnsi="Arial" w:cs="Arial"/>
        <w:sz w:val="13"/>
        <w:szCs w:val="13"/>
      </w:rPr>
      <w:t>o</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pacing w:val="1"/>
        <w:sz w:val="13"/>
        <w:szCs w:val="13"/>
      </w:rPr>
      <w:t>t</w:t>
    </w:r>
    <w:r w:rsidRPr="00C64FD9">
      <w:rPr>
        <w:rFonts w:ascii="Arial" w:hAnsi="Arial" w:cs="Arial"/>
        <w:sz w:val="13"/>
        <w:szCs w:val="13"/>
      </w:rPr>
      <w:t>he</w:t>
    </w:r>
    <w:r w:rsidRPr="00C64FD9">
      <w:rPr>
        <w:rFonts w:ascii="Arial" w:hAnsi="Arial" w:cs="Arial"/>
        <w:spacing w:val="1"/>
        <w:sz w:val="13"/>
        <w:szCs w:val="13"/>
      </w:rPr>
      <w:t>r</w:t>
    </w:r>
    <w:r w:rsidRPr="00C64FD9">
      <w:rPr>
        <w:rFonts w:ascii="Arial" w:hAnsi="Arial" w:cs="Arial"/>
        <w:sz w:val="13"/>
        <w:szCs w:val="13"/>
      </w:rPr>
      <w:t>s</w:t>
    </w:r>
    <w:r w:rsidRPr="00C64FD9">
      <w:rPr>
        <w:rFonts w:ascii="Arial" w:hAnsi="Arial" w:cs="Arial"/>
        <w:spacing w:val="-1"/>
        <w:sz w:val="13"/>
        <w:szCs w:val="13"/>
      </w:rPr>
      <w:t xml:space="preserve"> o</w:t>
    </w:r>
    <w:r w:rsidRPr="00C64FD9">
      <w:rPr>
        <w:rFonts w:ascii="Arial" w:hAnsi="Arial" w:cs="Arial"/>
        <w:sz w:val="13"/>
        <w:szCs w:val="13"/>
      </w:rPr>
      <w:t>r</w:t>
    </w:r>
    <w:r w:rsidRPr="00C64FD9">
      <w:rPr>
        <w:rFonts w:ascii="Arial" w:hAnsi="Arial" w:cs="Arial"/>
        <w:spacing w:val="1"/>
        <w:sz w:val="13"/>
        <w:szCs w:val="13"/>
      </w:rPr>
      <w:t xml:space="preserve"> r</w:t>
    </w:r>
    <w:r w:rsidRPr="00C64FD9">
      <w:rPr>
        <w:rFonts w:ascii="Arial" w:hAnsi="Arial" w:cs="Arial"/>
        <w:sz w:val="13"/>
        <w:szCs w:val="13"/>
      </w:rPr>
      <w:t>ep</w:t>
    </w:r>
    <w:r w:rsidRPr="00C64FD9">
      <w:rPr>
        <w:rFonts w:ascii="Arial" w:hAnsi="Arial" w:cs="Arial"/>
        <w:spacing w:val="1"/>
        <w:sz w:val="13"/>
        <w:szCs w:val="13"/>
      </w:rPr>
      <w:t>r</w:t>
    </w:r>
    <w:r w:rsidRPr="00C64FD9">
      <w:rPr>
        <w:rFonts w:ascii="Arial" w:hAnsi="Arial" w:cs="Arial"/>
        <w:spacing w:val="-1"/>
        <w:sz w:val="13"/>
        <w:szCs w:val="13"/>
      </w:rPr>
      <w:t>o</w:t>
    </w:r>
    <w:r w:rsidRPr="00C64FD9">
      <w:rPr>
        <w:rFonts w:ascii="Arial" w:hAnsi="Arial" w:cs="Arial"/>
        <w:sz w:val="13"/>
        <w:szCs w:val="13"/>
      </w:rPr>
      <w:t>d</w:t>
    </w:r>
    <w:r w:rsidRPr="00C64FD9">
      <w:rPr>
        <w:rFonts w:ascii="Arial" w:hAnsi="Arial" w:cs="Arial"/>
        <w:spacing w:val="-1"/>
        <w:sz w:val="13"/>
        <w:szCs w:val="13"/>
      </w:rPr>
      <w:t>u</w:t>
    </w:r>
    <w:r w:rsidRPr="00C64FD9">
      <w:rPr>
        <w:rFonts w:ascii="Arial" w:hAnsi="Arial" w:cs="Arial"/>
        <w:sz w:val="13"/>
        <w:szCs w:val="13"/>
      </w:rPr>
      <w:t xml:space="preserve">ced, </w:t>
    </w:r>
    <w:r w:rsidRPr="00C64FD9">
      <w:rPr>
        <w:rFonts w:ascii="Arial" w:hAnsi="Arial" w:cs="Arial"/>
        <w:spacing w:val="-1"/>
        <w:sz w:val="13"/>
        <w:szCs w:val="13"/>
      </w:rPr>
      <w:t>s</w:t>
    </w:r>
    <w:r w:rsidRPr="00C64FD9">
      <w:rPr>
        <w:rFonts w:ascii="Arial" w:hAnsi="Arial" w:cs="Arial"/>
        <w:spacing w:val="1"/>
        <w:sz w:val="13"/>
        <w:szCs w:val="13"/>
      </w:rPr>
      <w:t>t</w:t>
    </w:r>
    <w:r w:rsidRPr="00C64FD9">
      <w:rPr>
        <w:rFonts w:ascii="Arial" w:hAnsi="Arial" w:cs="Arial"/>
        <w:spacing w:val="-1"/>
        <w:sz w:val="13"/>
        <w:szCs w:val="13"/>
      </w:rPr>
      <w:t>o</w:t>
    </w:r>
    <w:r w:rsidRPr="00C64FD9">
      <w:rPr>
        <w:rFonts w:ascii="Arial" w:hAnsi="Arial" w:cs="Arial"/>
        <w:spacing w:val="1"/>
        <w:sz w:val="13"/>
        <w:szCs w:val="13"/>
      </w:rPr>
      <w:t>r</w:t>
    </w:r>
    <w:r w:rsidRPr="00C64FD9">
      <w:rPr>
        <w:rFonts w:ascii="Arial" w:hAnsi="Arial" w:cs="Arial"/>
        <w:sz w:val="13"/>
        <w:szCs w:val="13"/>
      </w:rPr>
      <w:t>ed in</w:t>
    </w:r>
    <w:r w:rsidRPr="00C64FD9">
      <w:rPr>
        <w:rFonts w:ascii="Arial" w:hAnsi="Arial" w:cs="Arial"/>
        <w:spacing w:val="-1"/>
        <w:sz w:val="13"/>
        <w:szCs w:val="13"/>
      </w:rPr>
      <w:t xml:space="preserve"> </w:t>
    </w:r>
    <w:r w:rsidRPr="00C64FD9">
      <w:rPr>
        <w:rFonts w:ascii="Arial" w:hAnsi="Arial" w:cs="Arial"/>
        <w:sz w:val="13"/>
        <w:szCs w:val="13"/>
      </w:rPr>
      <w:t xml:space="preserve">a </w:t>
    </w:r>
    <w:r w:rsidRPr="00C64FD9">
      <w:rPr>
        <w:rFonts w:ascii="Arial" w:hAnsi="Arial" w:cs="Arial"/>
        <w:spacing w:val="1"/>
        <w:sz w:val="13"/>
        <w:szCs w:val="13"/>
      </w:rPr>
      <w:t>r</w:t>
    </w:r>
    <w:r w:rsidRPr="00C64FD9">
      <w:rPr>
        <w:rFonts w:ascii="Arial" w:hAnsi="Arial" w:cs="Arial"/>
        <w:sz w:val="13"/>
        <w:szCs w:val="13"/>
      </w:rPr>
      <w:t>e</w:t>
    </w:r>
    <w:r w:rsidRPr="00C64FD9">
      <w:rPr>
        <w:rFonts w:ascii="Arial" w:hAnsi="Arial" w:cs="Arial"/>
        <w:spacing w:val="-1"/>
        <w:sz w:val="13"/>
        <w:szCs w:val="13"/>
      </w:rPr>
      <w:t>t</w:t>
    </w:r>
    <w:r w:rsidRPr="00C64FD9">
      <w:rPr>
        <w:rFonts w:ascii="Arial" w:hAnsi="Arial" w:cs="Arial"/>
        <w:spacing w:val="1"/>
        <w:sz w:val="13"/>
        <w:szCs w:val="13"/>
      </w:rPr>
      <w:t>r</w:t>
    </w:r>
    <w:r w:rsidRPr="00C64FD9">
      <w:rPr>
        <w:rFonts w:ascii="Arial" w:hAnsi="Arial" w:cs="Arial"/>
        <w:sz w:val="13"/>
        <w:szCs w:val="13"/>
      </w:rPr>
      <w:t xml:space="preserve">ieval </w:t>
    </w:r>
    <w:r w:rsidRPr="00C64FD9">
      <w:rPr>
        <w:rFonts w:ascii="Arial" w:hAnsi="Arial" w:cs="Arial"/>
        <w:spacing w:val="-1"/>
        <w:sz w:val="13"/>
        <w:szCs w:val="13"/>
      </w:rPr>
      <w:t>s</w:t>
    </w:r>
    <w:r w:rsidRPr="00C64FD9">
      <w:rPr>
        <w:rFonts w:ascii="Arial" w:hAnsi="Arial" w:cs="Arial"/>
        <w:sz w:val="13"/>
        <w:szCs w:val="13"/>
      </w:rPr>
      <w:t>y</w:t>
    </w:r>
    <w:r w:rsidRPr="00C64FD9">
      <w:rPr>
        <w:rFonts w:ascii="Arial" w:hAnsi="Arial" w:cs="Arial"/>
        <w:spacing w:val="-1"/>
        <w:sz w:val="13"/>
        <w:szCs w:val="13"/>
      </w:rPr>
      <w:t>st</w:t>
    </w:r>
    <w:r w:rsidRPr="00C64FD9">
      <w:rPr>
        <w:rFonts w:ascii="Arial" w:hAnsi="Arial" w:cs="Arial"/>
        <w:sz w:val="13"/>
        <w:szCs w:val="13"/>
      </w:rPr>
      <w:t xml:space="preserve">em, </w:t>
    </w:r>
    <w:r w:rsidRPr="00C64FD9">
      <w:rPr>
        <w:rFonts w:ascii="Arial" w:hAnsi="Arial" w:cs="Arial"/>
        <w:spacing w:val="-1"/>
        <w:sz w:val="13"/>
        <w:szCs w:val="13"/>
      </w:rPr>
      <w:t>o</w:t>
    </w:r>
    <w:r w:rsidRPr="00C64FD9">
      <w:rPr>
        <w:rFonts w:ascii="Arial" w:hAnsi="Arial" w:cs="Arial"/>
        <w:sz w:val="13"/>
        <w:szCs w:val="13"/>
      </w:rPr>
      <w:t xml:space="preserve">r </w:t>
    </w:r>
    <w:r w:rsidRPr="00C64FD9">
      <w:rPr>
        <w:rFonts w:ascii="Arial" w:hAnsi="Arial" w:cs="Arial"/>
        <w:spacing w:val="-1"/>
        <w:sz w:val="13"/>
        <w:szCs w:val="13"/>
      </w:rPr>
      <w:t>t</w:t>
    </w:r>
    <w:r w:rsidRPr="00C64FD9">
      <w:rPr>
        <w:rFonts w:ascii="Arial" w:hAnsi="Arial" w:cs="Arial"/>
        <w:spacing w:val="1"/>
        <w:sz w:val="13"/>
        <w:szCs w:val="13"/>
      </w:rPr>
      <w:t>r</w:t>
    </w:r>
    <w:r w:rsidRPr="00C64FD9">
      <w:rPr>
        <w:rFonts w:ascii="Arial" w:hAnsi="Arial" w:cs="Arial"/>
        <w:sz w:val="13"/>
        <w:szCs w:val="13"/>
      </w:rPr>
      <w:t>a</w:t>
    </w:r>
    <w:r w:rsidRPr="00C64FD9">
      <w:rPr>
        <w:rFonts w:ascii="Arial" w:hAnsi="Arial" w:cs="Arial"/>
        <w:spacing w:val="-1"/>
        <w:sz w:val="13"/>
        <w:szCs w:val="13"/>
      </w:rPr>
      <w:t>nsm</w:t>
    </w:r>
    <w:r w:rsidRPr="00C64FD9">
      <w:rPr>
        <w:rFonts w:ascii="Arial" w:hAnsi="Arial" w:cs="Arial"/>
        <w:spacing w:val="2"/>
        <w:sz w:val="13"/>
        <w:szCs w:val="13"/>
      </w:rPr>
      <w:t>i</w:t>
    </w:r>
    <w:r w:rsidRPr="00C64FD9">
      <w:rPr>
        <w:rFonts w:ascii="Arial" w:hAnsi="Arial" w:cs="Arial"/>
        <w:spacing w:val="-1"/>
        <w:sz w:val="13"/>
        <w:szCs w:val="13"/>
      </w:rPr>
      <w:t>tt</w:t>
    </w:r>
    <w:r w:rsidRPr="00C64FD9">
      <w:rPr>
        <w:rFonts w:ascii="Arial" w:hAnsi="Arial" w:cs="Arial"/>
        <w:sz w:val="13"/>
        <w:szCs w:val="13"/>
      </w:rPr>
      <w:t xml:space="preserve">ed </w:t>
    </w:r>
    <w:r w:rsidRPr="00C64FD9">
      <w:rPr>
        <w:rFonts w:ascii="Arial" w:hAnsi="Arial" w:cs="Arial"/>
        <w:spacing w:val="2"/>
        <w:sz w:val="13"/>
        <w:szCs w:val="13"/>
      </w:rPr>
      <w:t>i</w:t>
    </w:r>
    <w:r w:rsidRPr="00C64FD9">
      <w:rPr>
        <w:rFonts w:ascii="Arial" w:hAnsi="Arial" w:cs="Arial"/>
        <w:sz w:val="13"/>
        <w:szCs w:val="13"/>
      </w:rPr>
      <w:t>n a</w:t>
    </w:r>
    <w:r w:rsidRPr="00C64FD9">
      <w:rPr>
        <w:rFonts w:ascii="Arial" w:hAnsi="Arial" w:cs="Arial"/>
        <w:spacing w:val="-1"/>
        <w:sz w:val="13"/>
        <w:szCs w:val="13"/>
      </w:rPr>
      <w:t>n</w:t>
    </w:r>
    <w:r w:rsidRPr="00C64FD9">
      <w:rPr>
        <w:rFonts w:ascii="Arial" w:hAnsi="Arial" w:cs="Arial"/>
        <w:sz w:val="13"/>
        <w:szCs w:val="13"/>
      </w:rPr>
      <w:t xml:space="preserve">y </w:t>
    </w:r>
    <w:r w:rsidRPr="00C64FD9">
      <w:rPr>
        <w:rFonts w:ascii="Arial" w:hAnsi="Arial" w:cs="Arial"/>
        <w:spacing w:val="1"/>
        <w:sz w:val="13"/>
        <w:szCs w:val="13"/>
      </w:rPr>
      <w:t>f</w:t>
    </w:r>
    <w:r w:rsidRPr="00C64FD9">
      <w:rPr>
        <w:rFonts w:ascii="Arial" w:hAnsi="Arial" w:cs="Arial"/>
        <w:spacing w:val="-1"/>
        <w:sz w:val="13"/>
        <w:szCs w:val="13"/>
      </w:rPr>
      <w:t>o</w:t>
    </w:r>
    <w:r w:rsidRPr="00C64FD9">
      <w:rPr>
        <w:rFonts w:ascii="Arial" w:hAnsi="Arial" w:cs="Arial"/>
        <w:spacing w:val="1"/>
        <w:sz w:val="13"/>
        <w:szCs w:val="13"/>
      </w:rPr>
      <w:t>r</w:t>
    </w:r>
    <w:r w:rsidRPr="00C64FD9">
      <w:rPr>
        <w:rFonts w:ascii="Arial" w:hAnsi="Arial" w:cs="Arial"/>
        <w:sz w:val="13"/>
        <w:szCs w:val="13"/>
      </w:rPr>
      <w:t>m</w:t>
    </w:r>
    <w:r w:rsidRPr="00C64FD9">
      <w:rPr>
        <w:rFonts w:ascii="Arial" w:hAnsi="Arial" w:cs="Arial"/>
        <w:spacing w:val="-1"/>
        <w:sz w:val="13"/>
        <w:szCs w:val="13"/>
      </w:rPr>
      <w:t xml:space="preserve"> </w:t>
    </w:r>
    <w:r w:rsidRPr="00C64FD9">
      <w:rPr>
        <w:rFonts w:ascii="Arial" w:hAnsi="Arial" w:cs="Arial"/>
        <w:sz w:val="13"/>
        <w:szCs w:val="13"/>
      </w:rPr>
      <w:t xml:space="preserve">by </w:t>
    </w:r>
    <w:r w:rsidRPr="00C64FD9">
      <w:rPr>
        <w:rFonts w:ascii="Arial" w:hAnsi="Arial" w:cs="Arial"/>
        <w:spacing w:val="2"/>
        <w:sz w:val="13"/>
        <w:szCs w:val="13"/>
      </w:rPr>
      <w:t>a</w:t>
    </w:r>
    <w:r w:rsidRPr="00C64FD9">
      <w:rPr>
        <w:rFonts w:ascii="Arial" w:hAnsi="Arial" w:cs="Arial"/>
        <w:sz w:val="13"/>
        <w:szCs w:val="13"/>
      </w:rPr>
      <w:t xml:space="preserve">ny </w:t>
    </w:r>
    <w:r w:rsidRPr="00C64FD9">
      <w:rPr>
        <w:rFonts w:ascii="Arial" w:hAnsi="Arial" w:cs="Arial"/>
        <w:spacing w:val="-1"/>
        <w:sz w:val="13"/>
        <w:szCs w:val="13"/>
      </w:rPr>
      <w:t>m</w:t>
    </w:r>
    <w:r w:rsidRPr="00C64FD9">
      <w:rPr>
        <w:rFonts w:ascii="Arial" w:hAnsi="Arial" w:cs="Arial"/>
        <w:sz w:val="13"/>
        <w:szCs w:val="13"/>
      </w:rPr>
      <w:t>eans</w:t>
    </w:r>
    <w:r w:rsidRPr="00C64FD9">
      <w:rPr>
        <w:rFonts w:ascii="Arial" w:hAnsi="Arial" w:cs="Arial"/>
        <w:spacing w:val="-2"/>
        <w:sz w:val="13"/>
        <w:szCs w:val="13"/>
      </w:rPr>
      <w:t xml:space="preserve"> </w:t>
    </w:r>
    <w:r w:rsidRPr="00C64FD9">
      <w:rPr>
        <w:rFonts w:ascii="Arial" w:hAnsi="Arial" w:cs="Arial"/>
        <w:spacing w:val="1"/>
        <w:sz w:val="13"/>
        <w:szCs w:val="13"/>
      </w:rPr>
      <w:t>(</w:t>
    </w:r>
    <w:r w:rsidRPr="00C64FD9">
      <w:rPr>
        <w:rFonts w:ascii="Arial" w:hAnsi="Arial" w:cs="Arial"/>
        <w:sz w:val="13"/>
        <w:szCs w:val="13"/>
      </w:rPr>
      <w:t>elec</w:t>
    </w:r>
    <w:r w:rsidRPr="00C64FD9">
      <w:rPr>
        <w:rFonts w:ascii="Arial" w:hAnsi="Arial" w:cs="Arial"/>
        <w:spacing w:val="-1"/>
        <w:sz w:val="13"/>
        <w:szCs w:val="13"/>
      </w:rPr>
      <w:t>t</w:t>
    </w:r>
    <w:r w:rsidRPr="00C64FD9">
      <w:rPr>
        <w:rFonts w:ascii="Arial" w:hAnsi="Arial" w:cs="Arial"/>
        <w:spacing w:val="1"/>
        <w:sz w:val="13"/>
        <w:szCs w:val="13"/>
      </w:rPr>
      <w:t>r</w:t>
    </w:r>
    <w:r w:rsidRPr="00C64FD9">
      <w:rPr>
        <w:rFonts w:ascii="Arial" w:hAnsi="Arial" w:cs="Arial"/>
        <w:spacing w:val="-1"/>
        <w:sz w:val="13"/>
        <w:szCs w:val="13"/>
      </w:rPr>
      <w:t>o</w:t>
    </w:r>
    <w:r w:rsidRPr="00C64FD9">
      <w:rPr>
        <w:rFonts w:ascii="Arial" w:hAnsi="Arial" w:cs="Arial"/>
        <w:sz w:val="13"/>
        <w:szCs w:val="13"/>
      </w:rPr>
      <w:t>n</w:t>
    </w:r>
    <w:r w:rsidRPr="00C64FD9">
      <w:rPr>
        <w:rFonts w:ascii="Arial" w:hAnsi="Arial" w:cs="Arial"/>
        <w:spacing w:val="-1"/>
        <w:sz w:val="13"/>
        <w:szCs w:val="13"/>
      </w:rPr>
      <w:t>i</w:t>
    </w:r>
    <w:r w:rsidRPr="00C64FD9">
      <w:rPr>
        <w:rFonts w:ascii="Arial" w:hAnsi="Arial" w:cs="Arial"/>
        <w:sz w:val="13"/>
        <w:szCs w:val="13"/>
      </w:rPr>
      <w:t>c,</w:t>
    </w:r>
    <w:r w:rsidRPr="00C64FD9">
      <w:rPr>
        <w:rFonts w:ascii="Arial" w:hAnsi="Arial" w:cs="Arial"/>
        <w:spacing w:val="2"/>
        <w:sz w:val="13"/>
        <w:szCs w:val="13"/>
      </w:rPr>
      <w:t xml:space="preserve"> </w:t>
    </w:r>
    <w:r w:rsidRPr="00C64FD9">
      <w:rPr>
        <w:rFonts w:ascii="Arial" w:hAnsi="Arial" w:cs="Arial"/>
        <w:spacing w:val="-1"/>
        <w:sz w:val="13"/>
        <w:szCs w:val="13"/>
      </w:rPr>
      <w:t>m</w:t>
    </w:r>
    <w:r w:rsidRPr="00C64FD9">
      <w:rPr>
        <w:rFonts w:ascii="Arial" w:hAnsi="Arial" w:cs="Arial"/>
        <w:sz w:val="13"/>
        <w:szCs w:val="13"/>
      </w:rPr>
      <w:t>ec</w:t>
    </w:r>
    <w:r w:rsidRPr="00C64FD9">
      <w:rPr>
        <w:rFonts w:ascii="Arial" w:hAnsi="Arial" w:cs="Arial"/>
        <w:spacing w:val="2"/>
        <w:sz w:val="13"/>
        <w:szCs w:val="13"/>
      </w:rPr>
      <w:t>h</w:t>
    </w:r>
    <w:r w:rsidRPr="00C64FD9">
      <w:rPr>
        <w:rFonts w:ascii="Arial" w:hAnsi="Arial" w:cs="Arial"/>
        <w:sz w:val="13"/>
        <w:szCs w:val="13"/>
      </w:rPr>
      <w:t>a</w:t>
    </w:r>
    <w:r w:rsidRPr="00C64FD9">
      <w:rPr>
        <w:rFonts w:ascii="Arial" w:hAnsi="Arial" w:cs="Arial"/>
        <w:spacing w:val="-1"/>
        <w:sz w:val="13"/>
        <w:szCs w:val="13"/>
      </w:rPr>
      <w:t>n</w:t>
    </w:r>
    <w:r w:rsidRPr="00C64FD9">
      <w:rPr>
        <w:rFonts w:ascii="Arial" w:hAnsi="Arial" w:cs="Arial"/>
        <w:sz w:val="13"/>
        <w:szCs w:val="13"/>
      </w:rPr>
      <w:t>i</w:t>
    </w:r>
    <w:r w:rsidRPr="00C64FD9">
      <w:rPr>
        <w:rFonts w:ascii="Arial" w:hAnsi="Arial" w:cs="Arial"/>
        <w:spacing w:val="-1"/>
        <w:sz w:val="13"/>
        <w:szCs w:val="13"/>
      </w:rPr>
      <w:t>c</w:t>
    </w:r>
    <w:r w:rsidRPr="00C64FD9">
      <w:rPr>
        <w:rFonts w:ascii="Arial" w:hAnsi="Arial" w:cs="Arial"/>
        <w:sz w:val="13"/>
        <w:szCs w:val="13"/>
      </w:rPr>
      <w:t>a</w:t>
    </w:r>
    <w:r w:rsidRPr="00C64FD9">
      <w:rPr>
        <w:rFonts w:ascii="Arial" w:hAnsi="Arial" w:cs="Arial"/>
        <w:spacing w:val="-1"/>
        <w:sz w:val="13"/>
        <w:szCs w:val="13"/>
      </w:rPr>
      <w:t>l</w:t>
    </w:r>
    <w:r w:rsidRPr="00C64FD9">
      <w:rPr>
        <w:rFonts w:ascii="Arial" w:hAnsi="Arial" w:cs="Arial"/>
        <w:sz w:val="13"/>
        <w:szCs w:val="13"/>
      </w:rPr>
      <w:t xml:space="preserve">, </w:t>
    </w:r>
    <w:r w:rsidRPr="00C64FD9">
      <w:rPr>
        <w:rFonts w:ascii="Arial" w:hAnsi="Arial" w:cs="Arial"/>
        <w:spacing w:val="1"/>
        <w:sz w:val="13"/>
        <w:szCs w:val="13"/>
      </w:rPr>
      <w:t>r</w:t>
    </w:r>
    <w:r w:rsidRPr="00C64FD9">
      <w:rPr>
        <w:rFonts w:ascii="Arial" w:hAnsi="Arial" w:cs="Arial"/>
        <w:sz w:val="13"/>
        <w:szCs w:val="13"/>
      </w:rPr>
      <w:t>e</w:t>
    </w:r>
    <w:r w:rsidRPr="00C64FD9">
      <w:rPr>
        <w:rFonts w:ascii="Arial" w:hAnsi="Arial" w:cs="Arial"/>
        <w:spacing w:val="3"/>
        <w:sz w:val="13"/>
        <w:szCs w:val="13"/>
      </w:rPr>
      <w:t>p</w:t>
    </w:r>
    <w:r w:rsidRPr="00C64FD9">
      <w:rPr>
        <w:rFonts w:ascii="Arial" w:hAnsi="Arial" w:cs="Arial"/>
        <w:spacing w:val="1"/>
        <w:sz w:val="13"/>
        <w:szCs w:val="13"/>
      </w:rPr>
      <w:t>r</w:t>
    </w:r>
    <w:r w:rsidRPr="00C64FD9">
      <w:rPr>
        <w:rFonts w:ascii="Arial" w:hAnsi="Arial" w:cs="Arial"/>
        <w:spacing w:val="-1"/>
        <w:sz w:val="13"/>
        <w:szCs w:val="13"/>
      </w:rPr>
      <w:t>og</w:t>
    </w:r>
    <w:r w:rsidRPr="00C64FD9">
      <w:rPr>
        <w:rFonts w:ascii="Arial" w:hAnsi="Arial" w:cs="Arial"/>
        <w:spacing w:val="1"/>
        <w:sz w:val="13"/>
        <w:szCs w:val="13"/>
      </w:rPr>
      <w:t>r</w:t>
    </w:r>
    <w:r w:rsidRPr="00C64FD9">
      <w:rPr>
        <w:rFonts w:ascii="Arial" w:hAnsi="Arial" w:cs="Arial"/>
        <w:sz w:val="13"/>
        <w:szCs w:val="13"/>
      </w:rPr>
      <w:t>a</w:t>
    </w:r>
    <w:r w:rsidRPr="00C64FD9">
      <w:rPr>
        <w:rFonts w:ascii="Arial" w:hAnsi="Arial" w:cs="Arial"/>
        <w:spacing w:val="-1"/>
        <w:sz w:val="13"/>
        <w:szCs w:val="13"/>
      </w:rPr>
      <w:t>p</w:t>
    </w:r>
    <w:r w:rsidRPr="00C64FD9">
      <w:rPr>
        <w:rFonts w:ascii="Arial" w:hAnsi="Arial" w:cs="Arial"/>
        <w:spacing w:val="2"/>
        <w:sz w:val="13"/>
        <w:szCs w:val="13"/>
      </w:rPr>
      <w:t>h</w:t>
    </w:r>
    <w:r w:rsidRPr="00C64FD9">
      <w:rPr>
        <w:rFonts w:ascii="Arial" w:hAnsi="Arial" w:cs="Arial"/>
        <w:sz w:val="13"/>
        <w:szCs w:val="13"/>
      </w:rPr>
      <w:t>ic</w:t>
    </w:r>
    <w:r w:rsidRPr="00C64FD9">
      <w:rPr>
        <w:rFonts w:ascii="Arial" w:hAnsi="Arial" w:cs="Arial"/>
        <w:spacing w:val="-1"/>
        <w:sz w:val="13"/>
        <w:szCs w:val="13"/>
      </w:rPr>
      <w:t xml:space="preserve"> </w:t>
    </w:r>
    <w:r w:rsidRPr="00C64FD9">
      <w:rPr>
        <w:rFonts w:ascii="Arial" w:hAnsi="Arial" w:cs="Arial"/>
        <w:spacing w:val="1"/>
        <w:sz w:val="13"/>
        <w:szCs w:val="13"/>
      </w:rPr>
      <w:t>r</w:t>
    </w:r>
    <w:r w:rsidRPr="00C64FD9">
      <w:rPr>
        <w:rFonts w:ascii="Arial" w:hAnsi="Arial" w:cs="Arial"/>
        <w:sz w:val="13"/>
        <w:szCs w:val="13"/>
      </w:rPr>
      <w:t>ec</w:t>
    </w:r>
    <w:r w:rsidRPr="00C64FD9">
      <w:rPr>
        <w:rFonts w:ascii="Arial" w:hAnsi="Arial" w:cs="Arial"/>
        <w:spacing w:val="-1"/>
        <w:sz w:val="13"/>
        <w:szCs w:val="13"/>
      </w:rPr>
      <w:t>o</w:t>
    </w:r>
    <w:r w:rsidRPr="00C64FD9">
      <w:rPr>
        <w:rFonts w:ascii="Arial" w:hAnsi="Arial" w:cs="Arial"/>
        <w:spacing w:val="1"/>
        <w:sz w:val="13"/>
        <w:szCs w:val="13"/>
      </w:rPr>
      <w:t>r</w:t>
    </w:r>
    <w:r w:rsidRPr="00C64FD9">
      <w:rPr>
        <w:rFonts w:ascii="Arial" w:hAnsi="Arial" w:cs="Arial"/>
        <w:sz w:val="13"/>
        <w:szCs w:val="13"/>
      </w:rPr>
      <w:t>d</w:t>
    </w:r>
    <w:r w:rsidRPr="00C64FD9">
      <w:rPr>
        <w:rFonts w:ascii="Arial" w:hAnsi="Arial" w:cs="Arial"/>
        <w:spacing w:val="1"/>
        <w:sz w:val="13"/>
        <w:szCs w:val="13"/>
      </w:rPr>
      <w:t>i</w:t>
    </w:r>
    <w:r w:rsidRPr="00C64FD9">
      <w:rPr>
        <w:rFonts w:ascii="Arial" w:hAnsi="Arial" w:cs="Arial"/>
        <w:sz w:val="13"/>
        <w:szCs w:val="13"/>
      </w:rPr>
      <w:t>ng</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z w:val="13"/>
        <w:szCs w:val="13"/>
      </w:rPr>
      <w:t>r</w:t>
    </w:r>
    <w:r w:rsidRPr="00C64FD9">
      <w:rPr>
        <w:rFonts w:ascii="Arial" w:hAnsi="Arial" w:cs="Arial"/>
        <w:spacing w:val="1"/>
        <w:sz w:val="13"/>
        <w:szCs w:val="13"/>
      </w:rPr>
      <w:t xml:space="preserve"> </w:t>
    </w:r>
    <w:r w:rsidRPr="00C64FD9">
      <w:rPr>
        <w:rFonts w:ascii="Arial" w:hAnsi="Arial" w:cs="Arial"/>
        <w:spacing w:val="-1"/>
        <w:sz w:val="13"/>
        <w:szCs w:val="13"/>
      </w:rPr>
      <w:t>o</w:t>
    </w:r>
    <w:r w:rsidRPr="00C64FD9">
      <w:rPr>
        <w:rFonts w:ascii="Arial" w:hAnsi="Arial" w:cs="Arial"/>
        <w:spacing w:val="1"/>
        <w:sz w:val="13"/>
        <w:szCs w:val="13"/>
      </w:rPr>
      <w:t>t</w:t>
    </w:r>
    <w:r w:rsidRPr="00C64FD9">
      <w:rPr>
        <w:rFonts w:ascii="Arial" w:hAnsi="Arial" w:cs="Arial"/>
        <w:sz w:val="13"/>
        <w:szCs w:val="13"/>
      </w:rPr>
      <w:t>he</w:t>
    </w:r>
    <w:r w:rsidRPr="00C64FD9">
      <w:rPr>
        <w:rFonts w:ascii="Arial" w:hAnsi="Arial" w:cs="Arial"/>
        <w:spacing w:val="1"/>
        <w:sz w:val="13"/>
        <w:szCs w:val="13"/>
      </w:rPr>
      <w:t>r</w:t>
    </w:r>
    <w:r w:rsidRPr="00C64FD9">
      <w:rPr>
        <w:rFonts w:ascii="Arial" w:hAnsi="Arial" w:cs="Arial"/>
        <w:sz w:val="13"/>
        <w:szCs w:val="13"/>
      </w:rPr>
      <w:t>wi</w:t>
    </w:r>
    <w:r w:rsidRPr="00C64FD9">
      <w:rPr>
        <w:rFonts w:ascii="Arial" w:hAnsi="Arial" w:cs="Arial"/>
        <w:spacing w:val="-1"/>
        <w:sz w:val="13"/>
        <w:szCs w:val="13"/>
      </w:rPr>
      <w:t>s</w:t>
    </w:r>
    <w:r w:rsidRPr="00C64FD9">
      <w:rPr>
        <w:rFonts w:ascii="Arial" w:hAnsi="Arial" w:cs="Arial"/>
        <w:sz w:val="13"/>
        <w:szCs w:val="13"/>
      </w:rPr>
      <w:t>e) wi</w:t>
    </w:r>
    <w:r w:rsidRPr="00C64FD9">
      <w:rPr>
        <w:rFonts w:ascii="Arial" w:hAnsi="Arial" w:cs="Arial"/>
        <w:spacing w:val="-1"/>
        <w:sz w:val="13"/>
        <w:szCs w:val="13"/>
      </w:rPr>
      <w:t>t</w:t>
    </w:r>
    <w:r w:rsidRPr="00C64FD9">
      <w:rPr>
        <w:rFonts w:ascii="Arial" w:hAnsi="Arial" w:cs="Arial"/>
        <w:sz w:val="13"/>
        <w:szCs w:val="13"/>
      </w:rPr>
      <w:t>h</w:t>
    </w:r>
    <w:r w:rsidRPr="00C64FD9">
      <w:rPr>
        <w:rFonts w:ascii="Arial" w:hAnsi="Arial" w:cs="Arial"/>
        <w:spacing w:val="-2"/>
        <w:sz w:val="13"/>
        <w:szCs w:val="13"/>
      </w:rPr>
      <w:t>o</w:t>
    </w:r>
    <w:r w:rsidRPr="00C64FD9">
      <w:rPr>
        <w:rFonts w:ascii="Arial" w:hAnsi="Arial" w:cs="Arial"/>
        <w:spacing w:val="2"/>
        <w:sz w:val="13"/>
        <w:szCs w:val="13"/>
      </w:rPr>
      <w:t>u</w:t>
    </w:r>
    <w:r w:rsidRPr="00C64FD9">
      <w:rPr>
        <w:rFonts w:ascii="Arial" w:hAnsi="Arial" w:cs="Arial"/>
        <w:sz w:val="13"/>
        <w:szCs w:val="13"/>
      </w:rPr>
      <w:t>t</w:t>
    </w:r>
    <w:r w:rsidRPr="00C64FD9">
      <w:rPr>
        <w:rFonts w:ascii="Arial" w:hAnsi="Arial" w:cs="Arial"/>
        <w:spacing w:val="-1"/>
        <w:sz w:val="13"/>
        <w:szCs w:val="13"/>
      </w:rPr>
      <w:t xml:space="preserve"> </w:t>
    </w:r>
    <w:r w:rsidRPr="00C64FD9">
      <w:rPr>
        <w:rFonts w:ascii="Arial" w:hAnsi="Arial" w:cs="Arial"/>
        <w:sz w:val="13"/>
        <w:szCs w:val="13"/>
      </w:rPr>
      <w:t>pri</w:t>
    </w:r>
    <w:r w:rsidRPr="00C64FD9">
      <w:rPr>
        <w:rFonts w:ascii="Arial" w:hAnsi="Arial" w:cs="Arial"/>
        <w:spacing w:val="-1"/>
        <w:sz w:val="13"/>
        <w:szCs w:val="13"/>
      </w:rPr>
      <w:t>o</w:t>
    </w:r>
    <w:r w:rsidRPr="00C64FD9">
      <w:rPr>
        <w:rFonts w:ascii="Arial" w:hAnsi="Arial" w:cs="Arial"/>
        <w:sz w:val="13"/>
        <w:szCs w:val="13"/>
      </w:rPr>
      <w:t>r</w:t>
    </w:r>
    <w:r w:rsidRPr="00C64FD9">
      <w:rPr>
        <w:rFonts w:ascii="Arial" w:hAnsi="Arial" w:cs="Arial"/>
        <w:spacing w:val="1"/>
        <w:sz w:val="13"/>
        <w:szCs w:val="13"/>
      </w:rPr>
      <w:t xml:space="preserve"> </w:t>
    </w:r>
    <w:r w:rsidRPr="00C64FD9">
      <w:rPr>
        <w:rFonts w:ascii="Arial" w:hAnsi="Arial" w:cs="Arial"/>
        <w:sz w:val="13"/>
        <w:szCs w:val="13"/>
      </w:rPr>
      <w:t>w</w:t>
    </w:r>
    <w:r w:rsidRPr="00C64FD9">
      <w:rPr>
        <w:rFonts w:ascii="Arial" w:hAnsi="Arial" w:cs="Arial"/>
        <w:spacing w:val="1"/>
        <w:sz w:val="13"/>
        <w:szCs w:val="13"/>
      </w:rPr>
      <w:t>r</w:t>
    </w:r>
    <w:r w:rsidRPr="00C64FD9">
      <w:rPr>
        <w:rFonts w:ascii="Arial" w:hAnsi="Arial" w:cs="Arial"/>
        <w:sz w:val="13"/>
        <w:szCs w:val="13"/>
      </w:rPr>
      <w:t>i</w:t>
    </w:r>
    <w:r w:rsidRPr="00C64FD9">
      <w:rPr>
        <w:rFonts w:ascii="Arial" w:hAnsi="Arial" w:cs="Arial"/>
        <w:spacing w:val="1"/>
        <w:sz w:val="13"/>
        <w:szCs w:val="13"/>
      </w:rPr>
      <w:t>t</w:t>
    </w:r>
    <w:r w:rsidRPr="00C64FD9">
      <w:rPr>
        <w:rFonts w:ascii="Arial" w:hAnsi="Arial" w:cs="Arial"/>
        <w:spacing w:val="-1"/>
        <w:sz w:val="13"/>
        <w:szCs w:val="13"/>
      </w:rPr>
      <w:t>t</w:t>
    </w:r>
    <w:r w:rsidRPr="00C64FD9">
      <w:rPr>
        <w:rFonts w:ascii="Arial" w:hAnsi="Arial" w:cs="Arial"/>
        <w:sz w:val="13"/>
        <w:szCs w:val="13"/>
      </w:rPr>
      <w:t>en c</w:t>
    </w:r>
    <w:r w:rsidRPr="00C64FD9">
      <w:rPr>
        <w:rFonts w:ascii="Arial" w:hAnsi="Arial" w:cs="Arial"/>
        <w:spacing w:val="-1"/>
        <w:sz w:val="13"/>
        <w:szCs w:val="13"/>
      </w:rPr>
      <w:t>o</w:t>
    </w:r>
    <w:r w:rsidRPr="00C64FD9">
      <w:rPr>
        <w:rFonts w:ascii="Arial" w:hAnsi="Arial" w:cs="Arial"/>
        <w:spacing w:val="2"/>
        <w:sz w:val="13"/>
        <w:szCs w:val="13"/>
      </w:rPr>
      <w:t>n</w:t>
    </w:r>
    <w:r w:rsidRPr="00C64FD9">
      <w:rPr>
        <w:rFonts w:ascii="Arial" w:hAnsi="Arial" w:cs="Arial"/>
        <w:spacing w:val="-1"/>
        <w:sz w:val="13"/>
        <w:szCs w:val="13"/>
      </w:rPr>
      <w:t>s</w:t>
    </w:r>
    <w:r w:rsidRPr="00C64FD9">
      <w:rPr>
        <w:rFonts w:ascii="Arial" w:hAnsi="Arial" w:cs="Arial"/>
        <w:spacing w:val="3"/>
        <w:sz w:val="13"/>
        <w:szCs w:val="13"/>
      </w:rPr>
      <w:t>e</w:t>
    </w:r>
    <w:r w:rsidRPr="00C64FD9">
      <w:rPr>
        <w:rFonts w:ascii="Arial" w:hAnsi="Arial" w:cs="Arial"/>
        <w:sz w:val="13"/>
        <w:szCs w:val="13"/>
      </w:rPr>
      <w:t>nt</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z w:val="13"/>
        <w:szCs w:val="13"/>
      </w:rPr>
      <w:t xml:space="preserve">f </w:t>
    </w:r>
    <w:r w:rsidRPr="00C64FD9">
      <w:rPr>
        <w:rFonts w:ascii="Arial" w:hAnsi="Arial" w:cs="Arial"/>
        <w:spacing w:val="-1"/>
        <w:sz w:val="13"/>
        <w:szCs w:val="13"/>
      </w:rPr>
      <w:t>t</w:t>
    </w:r>
    <w:r w:rsidRPr="00C64FD9">
      <w:rPr>
        <w:rFonts w:ascii="Arial" w:hAnsi="Arial" w:cs="Arial"/>
        <w:sz w:val="13"/>
        <w:szCs w:val="13"/>
      </w:rPr>
      <w:t>he</w:t>
    </w:r>
    <w:r w:rsidRPr="00C64FD9">
      <w:rPr>
        <w:rFonts w:ascii="Arial" w:hAnsi="Arial" w:cs="Arial"/>
        <w:spacing w:val="2"/>
        <w:sz w:val="13"/>
        <w:szCs w:val="13"/>
      </w:rPr>
      <w:t xml:space="preserve"> </w:t>
    </w:r>
    <w:r w:rsidRPr="00C64FD9">
      <w:rPr>
        <w:rFonts w:ascii="Arial" w:hAnsi="Arial" w:cs="Arial"/>
        <w:spacing w:val="-1"/>
        <w:sz w:val="13"/>
        <w:szCs w:val="13"/>
      </w:rPr>
      <w:t>o</w:t>
    </w:r>
    <w:r w:rsidRPr="00C64FD9">
      <w:rPr>
        <w:rFonts w:ascii="Arial" w:hAnsi="Arial" w:cs="Arial"/>
        <w:sz w:val="13"/>
        <w:szCs w:val="13"/>
      </w:rPr>
      <w:t>wne</w:t>
    </w:r>
    <w:r w:rsidRPr="00C64FD9">
      <w:rPr>
        <w:rFonts w:ascii="Arial" w:hAnsi="Arial" w:cs="Arial"/>
        <w:spacing w:val="1"/>
        <w:sz w:val="13"/>
        <w:szCs w:val="13"/>
      </w:rPr>
      <w:t>r</w:t>
    </w:r>
    <w:r>
      <w:rPr>
        <w:rFonts w:ascii="Arial" w:hAnsi="Arial" w:cs="Arial"/>
        <w:spacing w:val="1"/>
        <w:sz w:val="13"/>
        <w:szCs w:val="13"/>
      </w:rPr>
      <w:t>.</w:t>
    </w:r>
  </w:p>
  <w:p w14:paraId="2A05AE2D" w14:textId="77777777" w:rsidR="00821DD8" w:rsidRDefault="00821DD8">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25DFC" w14:textId="77777777" w:rsidR="005F23A0" w:rsidRDefault="005F23A0">
      <w:r>
        <w:separator/>
      </w:r>
    </w:p>
  </w:footnote>
  <w:footnote w:type="continuationSeparator" w:id="0">
    <w:p w14:paraId="44EF7ABD" w14:textId="77777777" w:rsidR="005F23A0" w:rsidRDefault="005F23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5133"/>
      <w:gridCol w:w="1387"/>
      <w:gridCol w:w="1543"/>
    </w:tblGrid>
    <w:tr w:rsidR="0023202D" w:rsidRPr="00EB5D88" w14:paraId="3F7187D3" w14:textId="77777777" w:rsidTr="00FC68E8">
      <w:trPr>
        <w:trHeight w:val="326"/>
      </w:trPr>
      <w:tc>
        <w:tcPr>
          <w:tcW w:w="1986" w:type="dxa"/>
          <w:vMerge w:val="restart"/>
          <w:tcBorders>
            <w:right w:val="single" w:sz="4" w:space="0" w:color="auto"/>
          </w:tcBorders>
          <w:shd w:val="clear" w:color="auto" w:fill="auto"/>
        </w:tcPr>
        <w:p w14:paraId="4AD095F8" w14:textId="77777777" w:rsidR="0023202D" w:rsidRPr="00EB5D88" w:rsidRDefault="0023202D" w:rsidP="00C64FD9">
          <w:pPr>
            <w:pStyle w:val="NormalHeader"/>
            <w:rPr>
              <w:rFonts w:ascii="Arial" w:hAnsi="Arial" w:cs="Arial"/>
              <w:szCs w:val="20"/>
            </w:rPr>
          </w:pPr>
          <w:r>
            <w:rPr>
              <w:noProof/>
            </w:rPr>
            <w:drawing>
              <wp:anchor distT="0" distB="0" distL="114300" distR="114300" simplePos="0" relativeHeight="251667456" behindDoc="1" locked="0" layoutInCell="1" allowOverlap="1" wp14:anchorId="39F819E8" wp14:editId="3D21A692">
                <wp:simplePos x="0" y="0"/>
                <wp:positionH relativeFrom="column">
                  <wp:posOffset>55245</wp:posOffset>
                </wp:positionH>
                <wp:positionV relativeFrom="paragraph">
                  <wp:posOffset>105410</wp:posOffset>
                </wp:positionV>
                <wp:extent cx="923925" cy="449580"/>
                <wp:effectExtent l="0" t="0" r="9525" b="7620"/>
                <wp:wrapNone/>
                <wp:docPr id="949606950" name="Picture 94960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4470" cy="459577"/>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133" w:type="dxa"/>
          <w:tcBorders>
            <w:top w:val="single" w:sz="4" w:space="0" w:color="auto"/>
            <w:left w:val="single" w:sz="4" w:space="0" w:color="auto"/>
            <w:right w:val="single" w:sz="4" w:space="0" w:color="auto"/>
          </w:tcBorders>
          <w:shd w:val="clear" w:color="auto" w:fill="auto"/>
          <w:vAlign w:val="center"/>
        </w:tcPr>
        <w:p w14:paraId="3F162934" w14:textId="5E383A14" w:rsidR="0023202D" w:rsidRPr="00AC110A" w:rsidRDefault="0023202D" w:rsidP="00C64FD9">
          <w:pPr>
            <w:pStyle w:val="NormalHeader"/>
            <w:rPr>
              <w:rFonts w:ascii="Arial" w:hAnsi="Arial" w:cs="Arial"/>
              <w:szCs w:val="20"/>
            </w:rPr>
          </w:pPr>
          <w:r w:rsidRPr="00AC110A">
            <w:rPr>
              <w:rFonts w:ascii="Arial" w:hAnsi="Arial" w:cs="Arial"/>
              <w:szCs w:val="20"/>
            </w:rPr>
            <w:t>Integrated Management System</w:t>
          </w:r>
          <w:r>
            <w:rPr>
              <w:rFonts w:ascii="Arial" w:hAnsi="Arial" w:cs="Arial"/>
              <w:szCs w:val="20"/>
            </w:rPr>
            <w:t xml:space="preserve"> </w:t>
          </w:r>
        </w:p>
      </w:tc>
      <w:tc>
        <w:tcPr>
          <w:tcW w:w="1387" w:type="dxa"/>
          <w:tcBorders>
            <w:top w:val="single" w:sz="4" w:space="0" w:color="auto"/>
            <w:left w:val="single" w:sz="4" w:space="0" w:color="auto"/>
            <w:right w:val="single" w:sz="4" w:space="0" w:color="auto"/>
          </w:tcBorders>
          <w:shd w:val="clear" w:color="auto" w:fill="auto"/>
          <w:vAlign w:val="center"/>
        </w:tcPr>
        <w:p w14:paraId="50378F20" w14:textId="17EC2569" w:rsidR="0023202D" w:rsidRPr="00EB5D88" w:rsidRDefault="0023202D" w:rsidP="00C64FD9">
          <w:pPr>
            <w:pStyle w:val="NormalHeader"/>
            <w:jc w:val="right"/>
            <w:rPr>
              <w:rFonts w:ascii="Arial" w:hAnsi="Arial" w:cs="Arial"/>
              <w:szCs w:val="20"/>
            </w:rPr>
          </w:pPr>
          <w:r w:rsidRPr="00EB5D88">
            <w:rPr>
              <w:rFonts w:ascii="Arial" w:hAnsi="Arial" w:cs="Arial"/>
              <w:szCs w:val="20"/>
            </w:rPr>
            <w:t xml:space="preserve">IMS </w:t>
          </w:r>
          <w:sdt>
            <w:sdtPr>
              <w:rPr>
                <w:rFonts w:ascii="Arial" w:hAnsi="Arial" w:cs="Arial"/>
                <w:sz w:val="22"/>
                <w:szCs w:val="20"/>
              </w:rPr>
              <w:id w:val="961843096"/>
              <w14:checkbox>
                <w14:checked w14:val="1"/>
                <w14:checkedState w14:val="2612" w14:font="MS Gothic"/>
                <w14:uncheckedState w14:val="2610" w14:font="MS Gothic"/>
              </w14:checkbox>
            </w:sdtPr>
            <w:sdtContent>
              <w:r>
                <w:rPr>
                  <w:rFonts w:ascii="MS Gothic" w:eastAsia="MS Gothic" w:hAnsi="MS Gothic" w:cs="Arial" w:hint="eastAsia"/>
                  <w:sz w:val="22"/>
                  <w:szCs w:val="20"/>
                </w:rPr>
                <w:t>☒</w:t>
              </w:r>
            </w:sdtContent>
          </w:sdt>
        </w:p>
      </w:tc>
      <w:tc>
        <w:tcPr>
          <w:tcW w:w="1543" w:type="dxa"/>
          <w:tcBorders>
            <w:top w:val="single" w:sz="4" w:space="0" w:color="auto"/>
            <w:left w:val="single" w:sz="4" w:space="0" w:color="auto"/>
            <w:bottom w:val="nil"/>
            <w:right w:val="single" w:sz="4" w:space="0" w:color="auto"/>
          </w:tcBorders>
          <w:shd w:val="clear" w:color="auto" w:fill="auto"/>
          <w:vAlign w:val="center"/>
        </w:tcPr>
        <w:p w14:paraId="7E7A934A" w14:textId="77777777" w:rsidR="0023202D" w:rsidRPr="00EB5D88" w:rsidRDefault="0023202D" w:rsidP="00C64FD9">
          <w:pPr>
            <w:pStyle w:val="NormalHeader"/>
            <w:rPr>
              <w:rFonts w:ascii="Arial" w:hAnsi="Arial" w:cs="Arial"/>
              <w:szCs w:val="20"/>
            </w:rPr>
          </w:pPr>
          <w:r w:rsidRPr="00EB5D88">
            <w:rPr>
              <w:rFonts w:ascii="Arial" w:hAnsi="Arial" w:cs="Arial"/>
              <w:szCs w:val="20"/>
            </w:rPr>
            <w:t>Page</w:t>
          </w:r>
        </w:p>
      </w:tc>
    </w:tr>
    <w:tr w:rsidR="0023202D" w:rsidRPr="00EB5D88" w14:paraId="07463489" w14:textId="77777777" w:rsidTr="00FC68E8">
      <w:trPr>
        <w:trHeight w:val="195"/>
      </w:trPr>
      <w:tc>
        <w:tcPr>
          <w:tcW w:w="1986" w:type="dxa"/>
          <w:vMerge/>
          <w:tcBorders>
            <w:right w:val="single" w:sz="4" w:space="0" w:color="auto"/>
          </w:tcBorders>
          <w:shd w:val="clear" w:color="auto" w:fill="auto"/>
        </w:tcPr>
        <w:p w14:paraId="017492EE" w14:textId="77777777" w:rsidR="0023202D" w:rsidRPr="00EB5D88" w:rsidRDefault="0023202D" w:rsidP="00C64FD9">
          <w:pPr>
            <w:pStyle w:val="NormalHeader"/>
            <w:rPr>
              <w:rFonts w:ascii="Arial" w:hAnsi="Arial" w:cs="Arial"/>
              <w:szCs w:val="20"/>
            </w:rPr>
          </w:pPr>
        </w:p>
      </w:tc>
      <w:tc>
        <w:tcPr>
          <w:tcW w:w="5133" w:type="dxa"/>
          <w:vMerge w:val="restart"/>
          <w:tcBorders>
            <w:left w:val="single" w:sz="4" w:space="0" w:color="auto"/>
            <w:right w:val="single" w:sz="4" w:space="0" w:color="auto"/>
          </w:tcBorders>
          <w:shd w:val="clear" w:color="auto" w:fill="auto"/>
          <w:vAlign w:val="center"/>
        </w:tcPr>
        <w:p w14:paraId="70356FCD" w14:textId="6B38BC01" w:rsidR="0023202D" w:rsidRPr="00C64FD9" w:rsidRDefault="00000000" w:rsidP="00C64FD9">
          <w:pPr>
            <w:pStyle w:val="NormalHeader"/>
            <w:rPr>
              <w:rFonts w:ascii="Arial" w:hAnsi="Arial" w:cs="Arial"/>
              <w:b w:val="0"/>
              <w:szCs w:val="20"/>
            </w:rPr>
          </w:pPr>
          <w:sdt>
            <w:sdtPr>
              <w:rPr>
                <w:rStyle w:val="DocName"/>
                <w:rFonts w:cs="Arial"/>
                <w:b/>
                <w:sz w:val="20"/>
                <w:szCs w:val="20"/>
              </w:rPr>
              <w:alias w:val="Title"/>
              <w:tag w:val=""/>
              <w:id w:val="437570861"/>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text/>
            </w:sdtPr>
            <w:sdtContent>
              <w:r w:rsidR="006911B9">
                <w:rPr>
                  <w:rStyle w:val="DocName"/>
                  <w:rFonts w:cs="Arial"/>
                  <w:b/>
                  <w:sz w:val="20"/>
                  <w:szCs w:val="20"/>
                </w:rPr>
                <w:t>Scope of Work for Engineering of Hook up of LP Compressor Package</w:t>
              </w:r>
            </w:sdtContent>
          </w:sdt>
        </w:p>
      </w:tc>
      <w:tc>
        <w:tcPr>
          <w:tcW w:w="1387" w:type="dxa"/>
          <w:tcBorders>
            <w:left w:val="single" w:sz="4" w:space="0" w:color="auto"/>
            <w:bottom w:val="single" w:sz="4" w:space="0" w:color="auto"/>
            <w:right w:val="single" w:sz="4" w:space="0" w:color="auto"/>
          </w:tcBorders>
          <w:shd w:val="clear" w:color="auto" w:fill="auto"/>
          <w:vAlign w:val="center"/>
        </w:tcPr>
        <w:p w14:paraId="4D0F0648" w14:textId="66DE0EBE" w:rsidR="0023202D" w:rsidRPr="00EB5D88" w:rsidRDefault="0023202D" w:rsidP="00C64FD9">
          <w:pPr>
            <w:pStyle w:val="NormalHeader"/>
            <w:jc w:val="right"/>
            <w:rPr>
              <w:rFonts w:ascii="Arial" w:hAnsi="Arial" w:cs="Arial"/>
              <w:szCs w:val="20"/>
            </w:rPr>
          </w:pPr>
          <w:r w:rsidRPr="00EB5D88">
            <w:rPr>
              <w:rFonts w:ascii="Arial" w:hAnsi="Arial" w:cs="Arial"/>
              <w:szCs w:val="20"/>
            </w:rPr>
            <w:t xml:space="preserve">SECE </w:t>
          </w:r>
          <w:sdt>
            <w:sdtPr>
              <w:rPr>
                <w:rFonts w:ascii="Arial" w:hAnsi="Arial" w:cs="Arial"/>
                <w:sz w:val="22"/>
                <w:szCs w:val="20"/>
              </w:rPr>
              <w:id w:val="-1728452329"/>
              <w14:checkbox>
                <w14:checked w14:val="0"/>
                <w14:checkedState w14:val="2612" w14:font="MS Gothic"/>
                <w14:uncheckedState w14:val="2610" w14:font="MS Gothic"/>
              </w14:checkbox>
            </w:sdtPr>
            <w:sdtContent>
              <w:r>
                <w:rPr>
                  <w:rFonts w:ascii="MS Gothic" w:eastAsia="MS Gothic" w:hAnsi="MS Gothic" w:cs="Arial" w:hint="eastAsia"/>
                  <w:sz w:val="22"/>
                  <w:szCs w:val="20"/>
                </w:rPr>
                <w:t>☐</w:t>
              </w:r>
            </w:sdtContent>
          </w:sdt>
        </w:p>
      </w:tc>
      <w:tc>
        <w:tcPr>
          <w:tcW w:w="1543" w:type="dxa"/>
          <w:tcBorders>
            <w:top w:val="nil"/>
            <w:left w:val="single" w:sz="4" w:space="0" w:color="auto"/>
            <w:bottom w:val="single" w:sz="4" w:space="0" w:color="auto"/>
            <w:right w:val="single" w:sz="4" w:space="0" w:color="auto"/>
          </w:tcBorders>
          <w:shd w:val="clear" w:color="auto" w:fill="auto"/>
          <w:vAlign w:val="center"/>
        </w:tcPr>
        <w:p w14:paraId="5470D272" w14:textId="77777777" w:rsidR="0023202D" w:rsidRPr="00EB5D88" w:rsidRDefault="0023202D" w:rsidP="00C64FD9">
          <w:pPr>
            <w:pStyle w:val="NormalHeader"/>
            <w:rPr>
              <w:rFonts w:ascii="Arial" w:hAnsi="Arial" w:cs="Arial"/>
              <w:szCs w:val="20"/>
            </w:rPr>
          </w:pPr>
          <w:r w:rsidRPr="00EB5D88">
            <w:rPr>
              <w:rFonts w:ascii="Arial" w:hAnsi="Arial" w:cs="Arial"/>
              <w:szCs w:val="20"/>
            </w:rPr>
            <w:fldChar w:fldCharType="begin"/>
          </w:r>
          <w:r w:rsidRPr="00EB5D88">
            <w:rPr>
              <w:rFonts w:ascii="Arial" w:hAnsi="Arial" w:cs="Arial"/>
              <w:szCs w:val="20"/>
            </w:rPr>
            <w:instrText xml:space="preserve"> PAGE  \* Arabic  \* MERGEFORMAT </w:instrText>
          </w:r>
          <w:r w:rsidRPr="00EB5D88">
            <w:rPr>
              <w:rFonts w:ascii="Arial" w:hAnsi="Arial" w:cs="Arial"/>
              <w:szCs w:val="20"/>
            </w:rPr>
            <w:fldChar w:fldCharType="separate"/>
          </w:r>
          <w:r w:rsidRPr="00EB5D88">
            <w:rPr>
              <w:rFonts w:ascii="Arial" w:hAnsi="Arial" w:cs="Arial"/>
              <w:noProof/>
              <w:szCs w:val="20"/>
            </w:rPr>
            <w:t>4</w:t>
          </w:r>
          <w:r w:rsidRPr="00EB5D88">
            <w:rPr>
              <w:rFonts w:ascii="Arial" w:hAnsi="Arial" w:cs="Arial"/>
              <w:szCs w:val="20"/>
            </w:rPr>
            <w:fldChar w:fldCharType="end"/>
          </w:r>
          <w:r w:rsidRPr="00EB5D88">
            <w:rPr>
              <w:rFonts w:ascii="Arial" w:hAnsi="Arial" w:cs="Arial"/>
              <w:szCs w:val="20"/>
            </w:rPr>
            <w:t xml:space="preserve"> of </w:t>
          </w:r>
          <w:r w:rsidRPr="00EB5D88">
            <w:rPr>
              <w:rFonts w:ascii="Arial" w:hAnsi="Arial" w:cs="Arial"/>
              <w:szCs w:val="20"/>
            </w:rPr>
            <w:fldChar w:fldCharType="begin"/>
          </w:r>
          <w:r w:rsidRPr="00EB5D88">
            <w:rPr>
              <w:rFonts w:ascii="Arial" w:hAnsi="Arial" w:cs="Arial"/>
              <w:szCs w:val="20"/>
            </w:rPr>
            <w:instrText xml:space="preserve"> NUMPAGES  \* Arabic  \* MERGEFORMAT </w:instrText>
          </w:r>
          <w:r w:rsidRPr="00EB5D88">
            <w:rPr>
              <w:rFonts w:ascii="Arial" w:hAnsi="Arial" w:cs="Arial"/>
              <w:szCs w:val="20"/>
            </w:rPr>
            <w:fldChar w:fldCharType="separate"/>
          </w:r>
          <w:r w:rsidRPr="00EB5D88">
            <w:rPr>
              <w:rFonts w:ascii="Arial" w:hAnsi="Arial" w:cs="Arial"/>
              <w:noProof/>
              <w:szCs w:val="20"/>
            </w:rPr>
            <w:t>8</w:t>
          </w:r>
          <w:r w:rsidRPr="00EB5D88">
            <w:rPr>
              <w:rFonts w:ascii="Arial" w:hAnsi="Arial" w:cs="Arial"/>
              <w:szCs w:val="20"/>
            </w:rPr>
            <w:fldChar w:fldCharType="end"/>
          </w:r>
        </w:p>
      </w:tc>
    </w:tr>
    <w:tr w:rsidR="0023202D" w:rsidRPr="00EB5D88" w14:paraId="456E3B13" w14:textId="77777777" w:rsidTr="00FC68E8">
      <w:trPr>
        <w:trHeight w:val="48"/>
      </w:trPr>
      <w:tc>
        <w:tcPr>
          <w:tcW w:w="1986" w:type="dxa"/>
          <w:vMerge/>
          <w:tcBorders>
            <w:right w:val="single" w:sz="4" w:space="0" w:color="auto"/>
          </w:tcBorders>
          <w:shd w:val="clear" w:color="auto" w:fill="auto"/>
        </w:tcPr>
        <w:p w14:paraId="2B5A2C6F" w14:textId="77777777" w:rsidR="0023202D" w:rsidRPr="00EB5D88" w:rsidRDefault="0023202D" w:rsidP="00C64FD9">
          <w:pPr>
            <w:pStyle w:val="NormalHeader"/>
            <w:rPr>
              <w:rFonts w:ascii="Arial" w:hAnsi="Arial" w:cs="Arial"/>
              <w:szCs w:val="20"/>
            </w:rPr>
          </w:pPr>
        </w:p>
      </w:tc>
      <w:tc>
        <w:tcPr>
          <w:tcW w:w="5133" w:type="dxa"/>
          <w:vMerge/>
          <w:tcBorders>
            <w:left w:val="single" w:sz="4" w:space="0" w:color="auto"/>
            <w:right w:val="single" w:sz="4" w:space="0" w:color="auto"/>
          </w:tcBorders>
          <w:shd w:val="clear" w:color="auto" w:fill="auto"/>
          <w:vAlign w:val="center"/>
        </w:tcPr>
        <w:p w14:paraId="3D676ECC" w14:textId="77777777" w:rsidR="0023202D" w:rsidRPr="00C64FD9" w:rsidRDefault="0023202D" w:rsidP="00C64FD9">
          <w:pPr>
            <w:pStyle w:val="NormalHeader"/>
            <w:rPr>
              <w:rFonts w:ascii="Arial" w:hAnsi="Arial" w:cs="Arial"/>
              <w:szCs w:val="20"/>
            </w:rPr>
          </w:pPr>
        </w:p>
      </w:tc>
      <w:tc>
        <w:tcPr>
          <w:tcW w:w="1387" w:type="dxa"/>
          <w:tcBorders>
            <w:top w:val="single" w:sz="4" w:space="0" w:color="auto"/>
            <w:left w:val="single" w:sz="4" w:space="0" w:color="auto"/>
            <w:bottom w:val="nil"/>
            <w:right w:val="single" w:sz="4" w:space="0" w:color="auto"/>
          </w:tcBorders>
          <w:shd w:val="clear" w:color="auto" w:fill="auto"/>
          <w:vAlign w:val="center"/>
        </w:tcPr>
        <w:p w14:paraId="44126518" w14:textId="4633481B" w:rsidR="0023202D" w:rsidRPr="00EB5D88" w:rsidRDefault="0023202D" w:rsidP="00C64FD9">
          <w:pPr>
            <w:pStyle w:val="NormalHeader"/>
            <w:rPr>
              <w:rFonts w:ascii="Arial" w:hAnsi="Arial" w:cs="Arial"/>
              <w:szCs w:val="20"/>
            </w:rPr>
          </w:pPr>
          <w:r w:rsidRPr="00EB5D88">
            <w:rPr>
              <w:rFonts w:ascii="Arial" w:hAnsi="Arial" w:cs="Arial"/>
              <w:szCs w:val="20"/>
            </w:rPr>
            <w:t>Revision</w:t>
          </w:r>
        </w:p>
      </w:tc>
      <w:tc>
        <w:tcPr>
          <w:tcW w:w="1543" w:type="dxa"/>
          <w:tcBorders>
            <w:top w:val="single" w:sz="4" w:space="0" w:color="auto"/>
            <w:left w:val="single" w:sz="4" w:space="0" w:color="auto"/>
            <w:bottom w:val="nil"/>
            <w:right w:val="single" w:sz="4" w:space="0" w:color="auto"/>
          </w:tcBorders>
          <w:shd w:val="clear" w:color="auto" w:fill="auto"/>
          <w:vAlign w:val="center"/>
        </w:tcPr>
        <w:p w14:paraId="10BD3385" w14:textId="77777777" w:rsidR="0023202D" w:rsidRPr="00EB5D88" w:rsidRDefault="0023202D" w:rsidP="00C64FD9">
          <w:pPr>
            <w:pStyle w:val="NormalHeader"/>
            <w:rPr>
              <w:rFonts w:ascii="Arial" w:hAnsi="Arial" w:cs="Arial"/>
              <w:szCs w:val="20"/>
            </w:rPr>
          </w:pPr>
          <w:r w:rsidRPr="00EB5D88">
            <w:rPr>
              <w:rFonts w:ascii="Arial" w:hAnsi="Arial" w:cs="Arial"/>
              <w:szCs w:val="20"/>
            </w:rPr>
            <w:t>Date:</w:t>
          </w:r>
        </w:p>
      </w:tc>
    </w:tr>
    <w:tr w:rsidR="0023202D" w:rsidRPr="00EB5D88" w14:paraId="50BE921C" w14:textId="77777777" w:rsidTr="00FC68E8">
      <w:trPr>
        <w:trHeight w:val="308"/>
      </w:trPr>
      <w:tc>
        <w:tcPr>
          <w:tcW w:w="1986" w:type="dxa"/>
          <w:shd w:val="clear" w:color="auto" w:fill="auto"/>
          <w:vAlign w:val="center"/>
        </w:tcPr>
        <w:p w14:paraId="30DD25DD" w14:textId="77777777" w:rsidR="0023202D" w:rsidRPr="00EB5D88" w:rsidRDefault="0023202D" w:rsidP="00C64FD9">
          <w:pPr>
            <w:pStyle w:val="NormalHeader"/>
            <w:rPr>
              <w:rFonts w:ascii="Arial" w:hAnsi="Arial" w:cs="Arial"/>
              <w:szCs w:val="20"/>
            </w:rPr>
          </w:pPr>
          <w:r w:rsidRPr="00EB5D88">
            <w:rPr>
              <w:rFonts w:ascii="Arial" w:hAnsi="Arial" w:cs="Arial"/>
              <w:szCs w:val="20"/>
            </w:rPr>
            <w:t>Document No:</w:t>
          </w:r>
        </w:p>
      </w:tc>
      <w:sdt>
        <w:sdtPr>
          <w:rPr>
            <w:rFonts w:ascii="Arial" w:hAnsi="Arial" w:cs="Arial"/>
            <w:szCs w:val="20"/>
          </w:rPr>
          <w:alias w:val="Subject"/>
          <w:tag w:val=""/>
          <w:id w:val="2118328090"/>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text/>
        </w:sdtPr>
        <w:sdtContent>
          <w:tc>
            <w:tcPr>
              <w:tcW w:w="5133" w:type="dxa"/>
              <w:tcBorders>
                <w:right w:val="single" w:sz="4" w:space="0" w:color="auto"/>
              </w:tcBorders>
              <w:shd w:val="clear" w:color="auto" w:fill="auto"/>
              <w:vAlign w:val="center"/>
            </w:tcPr>
            <w:p w14:paraId="2F026095" w14:textId="69B75CB7" w:rsidR="0023202D" w:rsidRPr="00C64FD9" w:rsidRDefault="007A0A20" w:rsidP="00C64FD9">
              <w:pPr>
                <w:pStyle w:val="NormalHeader"/>
                <w:rPr>
                  <w:rFonts w:ascii="Arial" w:hAnsi="Arial" w:cs="Arial"/>
                  <w:szCs w:val="20"/>
                </w:rPr>
              </w:pPr>
              <w:r>
                <w:rPr>
                  <w:rFonts w:ascii="Arial" w:hAnsi="Arial" w:cs="Arial"/>
                  <w:szCs w:val="20"/>
                </w:rPr>
                <w:t>Doc. No. MUM-SPO-OPS-SOW-0001</w:t>
              </w:r>
            </w:p>
          </w:tc>
        </w:sdtContent>
      </w:sdt>
      <w:tc>
        <w:tcPr>
          <w:tcW w:w="1387" w:type="dxa"/>
          <w:tcBorders>
            <w:top w:val="nil"/>
            <w:left w:val="single" w:sz="4" w:space="0" w:color="auto"/>
            <w:bottom w:val="single" w:sz="4" w:space="0" w:color="auto"/>
            <w:right w:val="single" w:sz="4" w:space="0" w:color="auto"/>
          </w:tcBorders>
          <w:shd w:val="clear" w:color="auto" w:fill="auto"/>
          <w:vAlign w:val="center"/>
        </w:tcPr>
        <w:p w14:paraId="0940110B" w14:textId="2616DAF1" w:rsidR="0023202D" w:rsidRPr="00C64FD9" w:rsidRDefault="0023202D" w:rsidP="00C64FD9">
          <w:pPr>
            <w:pStyle w:val="NormalHeader"/>
            <w:rPr>
              <w:rFonts w:ascii="Arial" w:hAnsi="Arial" w:cs="Arial"/>
              <w:szCs w:val="20"/>
            </w:rPr>
          </w:pPr>
          <w:r w:rsidRPr="00C64FD9">
            <w:rPr>
              <w:rFonts w:ascii="Arial" w:hAnsi="Arial" w:cs="Arial"/>
              <w:szCs w:val="20"/>
            </w:rPr>
            <w:t>A0</w:t>
          </w:r>
          <w:r w:rsidRPr="00C64FD9">
            <w:rPr>
              <w:rFonts w:ascii="Arial" w:hAnsi="Arial" w:cs="Arial"/>
              <w:szCs w:val="20"/>
            </w:rPr>
            <w:fldChar w:fldCharType="begin"/>
          </w:r>
          <w:r w:rsidRPr="00C64FD9">
            <w:rPr>
              <w:rFonts w:ascii="Arial" w:hAnsi="Arial" w:cs="Arial"/>
              <w:szCs w:val="20"/>
            </w:rPr>
            <w:instrText xml:space="preserve"> COMMENTS  \* Upper  \* MERGEFORMAT </w:instrText>
          </w:r>
          <w:r w:rsidRPr="00C64FD9">
            <w:rPr>
              <w:rFonts w:ascii="Arial" w:hAnsi="Arial" w:cs="Arial"/>
              <w:szCs w:val="20"/>
            </w:rPr>
            <w:fldChar w:fldCharType="end"/>
          </w:r>
        </w:p>
      </w:tc>
      <w:sdt>
        <w:sdtPr>
          <w:rPr>
            <w:rFonts w:ascii="Arial" w:hAnsi="Arial" w:cs="Arial"/>
            <w:szCs w:val="20"/>
          </w:rPr>
          <w:alias w:val="Publish Date"/>
          <w:tag w:val=""/>
          <w:id w:val="-2045047757"/>
          <w:dataBinding w:prefixMappings="xmlns:ns0='http://schemas.microsoft.com/office/2006/coverPageProps' " w:xpath="/ns0:CoverPageProperties[1]/ns0:PublishDate[1]" w:storeItemID="{55AF091B-3C7A-41E3-B477-F2FDAA23CFDA}"/>
          <w:date w:fullDate="2023-05-18T00:00:00Z">
            <w:dateFormat w:val="d MMM yyyy"/>
            <w:lid w:val="en-MY"/>
            <w:storeMappedDataAs w:val="dateTime"/>
            <w:calendar w:val="gregorian"/>
          </w:date>
        </w:sdtPr>
        <w:sdtContent>
          <w:tc>
            <w:tcPr>
              <w:tcW w:w="1543" w:type="dxa"/>
              <w:tcBorders>
                <w:top w:val="nil"/>
                <w:left w:val="single" w:sz="4" w:space="0" w:color="auto"/>
                <w:bottom w:val="single" w:sz="4" w:space="0" w:color="auto"/>
                <w:right w:val="single" w:sz="4" w:space="0" w:color="auto"/>
              </w:tcBorders>
              <w:shd w:val="clear" w:color="auto" w:fill="auto"/>
              <w:vAlign w:val="center"/>
            </w:tcPr>
            <w:p w14:paraId="79DA8F76" w14:textId="130FF5A8" w:rsidR="0023202D" w:rsidRPr="00C64FD9" w:rsidRDefault="007A0A20" w:rsidP="00C64FD9">
              <w:pPr>
                <w:pStyle w:val="NormalHeader"/>
                <w:rPr>
                  <w:rFonts w:ascii="Arial" w:hAnsi="Arial" w:cs="Arial"/>
                  <w:szCs w:val="20"/>
                </w:rPr>
              </w:pPr>
              <w:r>
                <w:rPr>
                  <w:rFonts w:ascii="Arial" w:hAnsi="Arial" w:cs="Arial"/>
                  <w:szCs w:val="20"/>
                  <w:lang w:val="en-MY"/>
                </w:rPr>
                <w:t>18 May 2023</w:t>
              </w:r>
            </w:p>
          </w:tc>
        </w:sdtContent>
      </w:sdt>
    </w:tr>
  </w:tbl>
  <w:p w14:paraId="603CB505" w14:textId="77777777" w:rsidR="00821DD8" w:rsidRPr="00EC380B" w:rsidRDefault="00821DD8">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4916"/>
      <w:gridCol w:w="1174"/>
      <w:gridCol w:w="1696"/>
    </w:tblGrid>
    <w:tr w:rsidR="00821DD8" w:rsidRPr="00EB5D88" w14:paraId="475B0F20" w14:textId="77777777" w:rsidTr="00F97C28">
      <w:trPr>
        <w:trHeight w:val="324"/>
        <w:jc w:val="center"/>
      </w:trPr>
      <w:tc>
        <w:tcPr>
          <w:tcW w:w="2374" w:type="dxa"/>
          <w:vMerge w:val="restart"/>
          <w:tcBorders>
            <w:right w:val="single" w:sz="4" w:space="0" w:color="auto"/>
          </w:tcBorders>
          <w:shd w:val="clear" w:color="auto" w:fill="auto"/>
        </w:tcPr>
        <w:p w14:paraId="5CF3D034" w14:textId="77777777" w:rsidR="00821DD8" w:rsidRPr="00EB5D88" w:rsidRDefault="00821DD8" w:rsidP="00C64FD9">
          <w:pPr>
            <w:pStyle w:val="NormalHeader"/>
            <w:rPr>
              <w:rFonts w:ascii="Arial" w:hAnsi="Arial" w:cs="Arial"/>
              <w:szCs w:val="20"/>
            </w:rPr>
          </w:pPr>
          <w:r>
            <w:rPr>
              <w:noProof/>
            </w:rPr>
            <w:drawing>
              <wp:anchor distT="0" distB="0" distL="114300" distR="114300" simplePos="0" relativeHeight="251661312" behindDoc="1" locked="0" layoutInCell="1" allowOverlap="1" wp14:anchorId="57788527" wp14:editId="4598FC1D">
                <wp:simplePos x="0" y="0"/>
                <wp:positionH relativeFrom="column">
                  <wp:posOffset>59497</wp:posOffset>
                </wp:positionH>
                <wp:positionV relativeFrom="paragraph">
                  <wp:posOffset>106293</wp:posOffset>
                </wp:positionV>
                <wp:extent cx="1298713" cy="450184"/>
                <wp:effectExtent l="0" t="0" r="0" b="7620"/>
                <wp:wrapNone/>
                <wp:docPr id="595760459" name="Picture 59576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09" cy="459577"/>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916" w:type="dxa"/>
          <w:tcBorders>
            <w:top w:val="single" w:sz="4" w:space="0" w:color="auto"/>
            <w:left w:val="single" w:sz="4" w:space="0" w:color="auto"/>
            <w:right w:val="single" w:sz="4" w:space="0" w:color="auto"/>
          </w:tcBorders>
          <w:shd w:val="clear" w:color="auto" w:fill="auto"/>
          <w:vAlign w:val="center"/>
        </w:tcPr>
        <w:p w14:paraId="10873C13" w14:textId="77777777" w:rsidR="00821DD8" w:rsidRPr="00AC110A" w:rsidRDefault="00821DD8" w:rsidP="00C64FD9">
          <w:pPr>
            <w:pStyle w:val="NormalHeader"/>
            <w:rPr>
              <w:rFonts w:ascii="Arial" w:hAnsi="Arial" w:cs="Arial"/>
              <w:szCs w:val="20"/>
            </w:rPr>
          </w:pPr>
          <w:r w:rsidRPr="00AC110A">
            <w:rPr>
              <w:rFonts w:ascii="Arial" w:hAnsi="Arial" w:cs="Arial"/>
              <w:szCs w:val="20"/>
            </w:rPr>
            <w:t>Integrated Management System</w:t>
          </w:r>
        </w:p>
      </w:tc>
      <w:tc>
        <w:tcPr>
          <w:tcW w:w="1174" w:type="dxa"/>
          <w:tcBorders>
            <w:top w:val="single" w:sz="4" w:space="0" w:color="auto"/>
            <w:left w:val="single" w:sz="4" w:space="0" w:color="auto"/>
            <w:right w:val="single" w:sz="4" w:space="0" w:color="auto"/>
          </w:tcBorders>
          <w:shd w:val="clear" w:color="auto" w:fill="auto"/>
          <w:vAlign w:val="center"/>
        </w:tcPr>
        <w:p w14:paraId="2F186EEF" w14:textId="77777777" w:rsidR="00821DD8" w:rsidRPr="00EB5D88" w:rsidRDefault="00821DD8" w:rsidP="00C64FD9">
          <w:pPr>
            <w:pStyle w:val="NormalHeader"/>
            <w:jc w:val="right"/>
            <w:rPr>
              <w:rFonts w:ascii="Arial" w:hAnsi="Arial" w:cs="Arial"/>
              <w:szCs w:val="20"/>
            </w:rPr>
          </w:pPr>
          <w:r w:rsidRPr="00EB5D88">
            <w:rPr>
              <w:rFonts w:ascii="Arial" w:hAnsi="Arial" w:cs="Arial"/>
              <w:szCs w:val="20"/>
            </w:rPr>
            <w:t xml:space="preserve">IMS </w:t>
          </w:r>
          <w:sdt>
            <w:sdtPr>
              <w:rPr>
                <w:rFonts w:ascii="Arial" w:hAnsi="Arial" w:cs="Arial"/>
                <w:sz w:val="22"/>
                <w:szCs w:val="20"/>
              </w:rPr>
              <w:id w:val="2092272853"/>
              <w14:checkbox>
                <w14:checked w14:val="1"/>
                <w14:checkedState w14:val="2612" w14:font="MS Gothic"/>
                <w14:uncheckedState w14:val="2610" w14:font="MS Gothic"/>
              </w14:checkbox>
            </w:sdtPr>
            <w:sdtContent>
              <w:r>
                <w:rPr>
                  <w:rFonts w:ascii="MS Gothic" w:eastAsia="MS Gothic" w:hAnsi="MS Gothic" w:cs="Arial" w:hint="eastAsia"/>
                  <w:sz w:val="22"/>
                  <w:szCs w:val="20"/>
                </w:rPr>
                <w:t>☒</w:t>
              </w:r>
            </w:sdtContent>
          </w:sdt>
        </w:p>
      </w:tc>
      <w:tc>
        <w:tcPr>
          <w:tcW w:w="1696" w:type="dxa"/>
          <w:tcBorders>
            <w:top w:val="single" w:sz="4" w:space="0" w:color="auto"/>
            <w:left w:val="single" w:sz="4" w:space="0" w:color="auto"/>
            <w:bottom w:val="nil"/>
            <w:right w:val="single" w:sz="4" w:space="0" w:color="auto"/>
          </w:tcBorders>
          <w:shd w:val="clear" w:color="auto" w:fill="auto"/>
          <w:vAlign w:val="center"/>
        </w:tcPr>
        <w:p w14:paraId="57648BFB" w14:textId="77777777" w:rsidR="00821DD8" w:rsidRPr="00EB5D88" w:rsidRDefault="00821DD8" w:rsidP="00C64FD9">
          <w:pPr>
            <w:pStyle w:val="NormalHeader"/>
            <w:rPr>
              <w:rFonts w:ascii="Arial" w:hAnsi="Arial" w:cs="Arial"/>
              <w:szCs w:val="20"/>
            </w:rPr>
          </w:pPr>
          <w:r w:rsidRPr="00EB5D88">
            <w:rPr>
              <w:rFonts w:ascii="Arial" w:hAnsi="Arial" w:cs="Arial"/>
              <w:szCs w:val="20"/>
            </w:rPr>
            <w:t>Page</w:t>
          </w:r>
        </w:p>
      </w:tc>
    </w:tr>
    <w:tr w:rsidR="00821DD8" w:rsidRPr="00EB5D88" w14:paraId="35268E17" w14:textId="77777777" w:rsidTr="00F97C28">
      <w:trPr>
        <w:trHeight w:val="194"/>
        <w:jc w:val="center"/>
      </w:trPr>
      <w:tc>
        <w:tcPr>
          <w:tcW w:w="2374" w:type="dxa"/>
          <w:vMerge/>
          <w:tcBorders>
            <w:right w:val="single" w:sz="4" w:space="0" w:color="auto"/>
          </w:tcBorders>
          <w:shd w:val="clear" w:color="auto" w:fill="auto"/>
        </w:tcPr>
        <w:p w14:paraId="0B600A88" w14:textId="77777777" w:rsidR="00821DD8" w:rsidRPr="00EB5D88" w:rsidRDefault="00821DD8" w:rsidP="00C64FD9">
          <w:pPr>
            <w:pStyle w:val="NormalHeader"/>
            <w:rPr>
              <w:rFonts w:ascii="Arial" w:hAnsi="Arial" w:cs="Arial"/>
              <w:szCs w:val="20"/>
            </w:rPr>
          </w:pPr>
        </w:p>
      </w:tc>
      <w:tc>
        <w:tcPr>
          <w:tcW w:w="4916" w:type="dxa"/>
          <w:vMerge w:val="restart"/>
          <w:tcBorders>
            <w:left w:val="single" w:sz="4" w:space="0" w:color="auto"/>
            <w:right w:val="single" w:sz="4" w:space="0" w:color="auto"/>
          </w:tcBorders>
          <w:shd w:val="clear" w:color="auto" w:fill="auto"/>
          <w:vAlign w:val="center"/>
        </w:tcPr>
        <w:p w14:paraId="7E80B6F4" w14:textId="378C05F1" w:rsidR="00821DD8" w:rsidRPr="00C64FD9" w:rsidRDefault="00000000" w:rsidP="00C64FD9">
          <w:pPr>
            <w:pStyle w:val="NormalHeader"/>
            <w:rPr>
              <w:rFonts w:ascii="Arial" w:hAnsi="Arial" w:cs="Arial"/>
              <w:b w:val="0"/>
              <w:szCs w:val="20"/>
            </w:rPr>
          </w:pPr>
          <w:sdt>
            <w:sdtPr>
              <w:rPr>
                <w:rStyle w:val="DocName"/>
                <w:rFonts w:cs="Arial"/>
                <w:b/>
                <w:sz w:val="20"/>
                <w:szCs w:val="20"/>
              </w:rPr>
              <w:alias w:val="Title"/>
              <w:tag w:val=""/>
              <w:id w:val="867263845"/>
              <w:placeholder>
                <w:docPart w:val="92759999B5694000896D5A1DBC15D31E"/>
              </w:placeholder>
              <w:dataBinding w:prefixMappings="xmlns:ns0='http://purl.org/dc/elements/1.1/' xmlns:ns1='http://schemas.openxmlformats.org/package/2006/metadata/core-properties' " w:xpath="/ns1:coreProperties[1]/ns0:title[1]" w:storeItemID="{6C3C8BC8-F283-45AE-878A-BAB7291924A1}"/>
              <w:text/>
            </w:sdtPr>
            <w:sdtContent>
              <w:r w:rsidR="006911B9">
                <w:rPr>
                  <w:rStyle w:val="DocName"/>
                  <w:rFonts w:cs="Arial"/>
                  <w:b/>
                  <w:sz w:val="20"/>
                  <w:szCs w:val="20"/>
                </w:rPr>
                <w:t>Scope of Work for Engineering of Hook up of LP Compressor Package</w:t>
              </w:r>
            </w:sdtContent>
          </w:sdt>
        </w:p>
      </w:tc>
      <w:tc>
        <w:tcPr>
          <w:tcW w:w="1174" w:type="dxa"/>
          <w:tcBorders>
            <w:left w:val="single" w:sz="4" w:space="0" w:color="auto"/>
            <w:bottom w:val="single" w:sz="4" w:space="0" w:color="auto"/>
            <w:right w:val="single" w:sz="4" w:space="0" w:color="auto"/>
          </w:tcBorders>
          <w:shd w:val="clear" w:color="auto" w:fill="auto"/>
          <w:vAlign w:val="center"/>
        </w:tcPr>
        <w:p w14:paraId="2AF7ADA5" w14:textId="77777777" w:rsidR="00821DD8" w:rsidRPr="00EB5D88" w:rsidRDefault="00821DD8" w:rsidP="00C64FD9">
          <w:pPr>
            <w:pStyle w:val="NormalHeader"/>
            <w:jc w:val="right"/>
            <w:rPr>
              <w:rFonts w:ascii="Arial" w:hAnsi="Arial" w:cs="Arial"/>
              <w:szCs w:val="20"/>
            </w:rPr>
          </w:pPr>
          <w:r w:rsidRPr="00EB5D88">
            <w:rPr>
              <w:rFonts w:ascii="Arial" w:hAnsi="Arial" w:cs="Arial"/>
              <w:szCs w:val="20"/>
            </w:rPr>
            <w:t xml:space="preserve">SECE </w:t>
          </w:r>
          <w:sdt>
            <w:sdtPr>
              <w:rPr>
                <w:rFonts w:ascii="Arial" w:hAnsi="Arial" w:cs="Arial"/>
                <w:sz w:val="22"/>
                <w:szCs w:val="20"/>
              </w:rPr>
              <w:id w:val="861483009"/>
              <w14:checkbox>
                <w14:checked w14:val="0"/>
                <w14:checkedState w14:val="2612" w14:font="MS Gothic"/>
                <w14:uncheckedState w14:val="2610" w14:font="MS Gothic"/>
              </w14:checkbox>
            </w:sdtPr>
            <w:sdtContent>
              <w:r>
                <w:rPr>
                  <w:rFonts w:ascii="MS Gothic" w:eastAsia="MS Gothic" w:hAnsi="MS Gothic" w:cs="Arial" w:hint="eastAsia"/>
                  <w:sz w:val="22"/>
                  <w:szCs w:val="20"/>
                </w:rPr>
                <w:t>☐</w:t>
              </w:r>
            </w:sdtContent>
          </w:sdt>
        </w:p>
      </w:tc>
      <w:tc>
        <w:tcPr>
          <w:tcW w:w="1696" w:type="dxa"/>
          <w:tcBorders>
            <w:top w:val="nil"/>
            <w:left w:val="single" w:sz="4" w:space="0" w:color="auto"/>
            <w:bottom w:val="single" w:sz="4" w:space="0" w:color="auto"/>
            <w:right w:val="single" w:sz="4" w:space="0" w:color="auto"/>
          </w:tcBorders>
          <w:shd w:val="clear" w:color="auto" w:fill="auto"/>
          <w:vAlign w:val="center"/>
        </w:tcPr>
        <w:p w14:paraId="7ACD6848" w14:textId="77777777" w:rsidR="00821DD8" w:rsidRPr="00EB5D88" w:rsidRDefault="00821DD8" w:rsidP="00C64FD9">
          <w:pPr>
            <w:pStyle w:val="NormalHeader"/>
            <w:rPr>
              <w:rFonts w:ascii="Arial" w:hAnsi="Arial" w:cs="Arial"/>
              <w:szCs w:val="20"/>
            </w:rPr>
          </w:pPr>
          <w:r w:rsidRPr="00EB5D88">
            <w:rPr>
              <w:rFonts w:ascii="Arial" w:hAnsi="Arial" w:cs="Arial"/>
              <w:szCs w:val="20"/>
            </w:rPr>
            <w:fldChar w:fldCharType="begin"/>
          </w:r>
          <w:r w:rsidRPr="00EB5D88">
            <w:rPr>
              <w:rFonts w:ascii="Arial" w:hAnsi="Arial" w:cs="Arial"/>
              <w:szCs w:val="20"/>
            </w:rPr>
            <w:instrText xml:space="preserve"> PAGE  \* Arabic  \* MERGEFORMAT </w:instrText>
          </w:r>
          <w:r w:rsidRPr="00EB5D88">
            <w:rPr>
              <w:rFonts w:ascii="Arial" w:hAnsi="Arial" w:cs="Arial"/>
              <w:szCs w:val="20"/>
            </w:rPr>
            <w:fldChar w:fldCharType="separate"/>
          </w:r>
          <w:r w:rsidRPr="00EB5D88">
            <w:rPr>
              <w:rFonts w:ascii="Arial" w:hAnsi="Arial" w:cs="Arial"/>
              <w:noProof/>
              <w:szCs w:val="20"/>
            </w:rPr>
            <w:t>4</w:t>
          </w:r>
          <w:r w:rsidRPr="00EB5D88">
            <w:rPr>
              <w:rFonts w:ascii="Arial" w:hAnsi="Arial" w:cs="Arial"/>
              <w:szCs w:val="20"/>
            </w:rPr>
            <w:fldChar w:fldCharType="end"/>
          </w:r>
          <w:r w:rsidRPr="00EB5D88">
            <w:rPr>
              <w:rFonts w:ascii="Arial" w:hAnsi="Arial" w:cs="Arial"/>
              <w:szCs w:val="20"/>
            </w:rPr>
            <w:t xml:space="preserve"> of </w:t>
          </w:r>
          <w:r w:rsidRPr="00EB5D88">
            <w:rPr>
              <w:rFonts w:ascii="Arial" w:hAnsi="Arial" w:cs="Arial"/>
              <w:szCs w:val="20"/>
            </w:rPr>
            <w:fldChar w:fldCharType="begin"/>
          </w:r>
          <w:r w:rsidRPr="00EB5D88">
            <w:rPr>
              <w:rFonts w:ascii="Arial" w:hAnsi="Arial" w:cs="Arial"/>
              <w:szCs w:val="20"/>
            </w:rPr>
            <w:instrText xml:space="preserve"> NUMPAGES  \* Arabic  \* MERGEFORMAT </w:instrText>
          </w:r>
          <w:r w:rsidRPr="00EB5D88">
            <w:rPr>
              <w:rFonts w:ascii="Arial" w:hAnsi="Arial" w:cs="Arial"/>
              <w:szCs w:val="20"/>
            </w:rPr>
            <w:fldChar w:fldCharType="separate"/>
          </w:r>
          <w:r w:rsidRPr="00EB5D88">
            <w:rPr>
              <w:rFonts w:ascii="Arial" w:hAnsi="Arial" w:cs="Arial"/>
              <w:noProof/>
              <w:szCs w:val="20"/>
            </w:rPr>
            <w:t>8</w:t>
          </w:r>
          <w:r w:rsidRPr="00EB5D88">
            <w:rPr>
              <w:rFonts w:ascii="Arial" w:hAnsi="Arial" w:cs="Arial"/>
              <w:szCs w:val="20"/>
            </w:rPr>
            <w:fldChar w:fldCharType="end"/>
          </w:r>
        </w:p>
      </w:tc>
    </w:tr>
    <w:tr w:rsidR="00821DD8" w:rsidRPr="00EB5D88" w14:paraId="2A94AD1F" w14:textId="77777777" w:rsidTr="00F97C28">
      <w:trPr>
        <w:trHeight w:val="48"/>
        <w:jc w:val="center"/>
      </w:trPr>
      <w:tc>
        <w:tcPr>
          <w:tcW w:w="2374" w:type="dxa"/>
          <w:vMerge/>
          <w:tcBorders>
            <w:right w:val="single" w:sz="4" w:space="0" w:color="auto"/>
          </w:tcBorders>
          <w:shd w:val="clear" w:color="auto" w:fill="auto"/>
        </w:tcPr>
        <w:p w14:paraId="2325CC9E" w14:textId="77777777" w:rsidR="00821DD8" w:rsidRPr="00EB5D88" w:rsidRDefault="00821DD8" w:rsidP="00C64FD9">
          <w:pPr>
            <w:pStyle w:val="NormalHeader"/>
            <w:rPr>
              <w:rFonts w:ascii="Arial" w:hAnsi="Arial" w:cs="Arial"/>
              <w:szCs w:val="20"/>
            </w:rPr>
          </w:pPr>
        </w:p>
      </w:tc>
      <w:tc>
        <w:tcPr>
          <w:tcW w:w="4916" w:type="dxa"/>
          <w:vMerge/>
          <w:tcBorders>
            <w:left w:val="single" w:sz="4" w:space="0" w:color="auto"/>
            <w:right w:val="single" w:sz="4" w:space="0" w:color="auto"/>
          </w:tcBorders>
          <w:shd w:val="clear" w:color="auto" w:fill="auto"/>
          <w:vAlign w:val="center"/>
        </w:tcPr>
        <w:p w14:paraId="7C278F14" w14:textId="77777777" w:rsidR="00821DD8" w:rsidRPr="00C64FD9" w:rsidRDefault="00821DD8" w:rsidP="00C64FD9">
          <w:pPr>
            <w:pStyle w:val="NormalHeader"/>
            <w:rPr>
              <w:rFonts w:ascii="Arial" w:hAnsi="Arial" w:cs="Arial"/>
              <w:szCs w:val="20"/>
            </w:rPr>
          </w:pPr>
        </w:p>
      </w:tc>
      <w:tc>
        <w:tcPr>
          <w:tcW w:w="1174" w:type="dxa"/>
          <w:tcBorders>
            <w:top w:val="single" w:sz="4" w:space="0" w:color="auto"/>
            <w:left w:val="single" w:sz="4" w:space="0" w:color="auto"/>
            <w:bottom w:val="nil"/>
            <w:right w:val="single" w:sz="4" w:space="0" w:color="auto"/>
          </w:tcBorders>
          <w:shd w:val="clear" w:color="auto" w:fill="auto"/>
          <w:vAlign w:val="center"/>
        </w:tcPr>
        <w:p w14:paraId="14A8EFA0" w14:textId="77777777" w:rsidR="00821DD8" w:rsidRPr="00EB5D88" w:rsidRDefault="00821DD8" w:rsidP="00C64FD9">
          <w:pPr>
            <w:pStyle w:val="NormalHeader"/>
            <w:rPr>
              <w:rFonts w:ascii="Arial" w:hAnsi="Arial" w:cs="Arial"/>
              <w:szCs w:val="20"/>
            </w:rPr>
          </w:pPr>
          <w:r w:rsidRPr="00EB5D88">
            <w:rPr>
              <w:rFonts w:ascii="Arial" w:hAnsi="Arial" w:cs="Arial"/>
              <w:szCs w:val="20"/>
            </w:rPr>
            <w:t>Revision</w:t>
          </w:r>
        </w:p>
      </w:tc>
      <w:tc>
        <w:tcPr>
          <w:tcW w:w="1696" w:type="dxa"/>
          <w:tcBorders>
            <w:top w:val="single" w:sz="4" w:space="0" w:color="auto"/>
            <w:left w:val="single" w:sz="4" w:space="0" w:color="auto"/>
            <w:bottom w:val="nil"/>
            <w:right w:val="single" w:sz="4" w:space="0" w:color="auto"/>
          </w:tcBorders>
          <w:shd w:val="clear" w:color="auto" w:fill="auto"/>
          <w:vAlign w:val="center"/>
        </w:tcPr>
        <w:p w14:paraId="2FFD7C42" w14:textId="77777777" w:rsidR="00821DD8" w:rsidRPr="00EB5D88" w:rsidRDefault="00821DD8" w:rsidP="00C64FD9">
          <w:pPr>
            <w:pStyle w:val="NormalHeader"/>
            <w:rPr>
              <w:rFonts w:ascii="Arial" w:hAnsi="Arial" w:cs="Arial"/>
              <w:szCs w:val="20"/>
            </w:rPr>
          </w:pPr>
          <w:r w:rsidRPr="00EB5D88">
            <w:rPr>
              <w:rFonts w:ascii="Arial" w:hAnsi="Arial" w:cs="Arial"/>
              <w:szCs w:val="20"/>
            </w:rPr>
            <w:t>Date:</w:t>
          </w:r>
        </w:p>
      </w:tc>
    </w:tr>
    <w:tr w:rsidR="00821DD8" w:rsidRPr="00EB5D88" w14:paraId="79602E53" w14:textId="77777777" w:rsidTr="00F97C28">
      <w:trPr>
        <w:trHeight w:val="307"/>
        <w:jc w:val="center"/>
      </w:trPr>
      <w:tc>
        <w:tcPr>
          <w:tcW w:w="2374" w:type="dxa"/>
          <w:shd w:val="clear" w:color="auto" w:fill="auto"/>
          <w:vAlign w:val="center"/>
        </w:tcPr>
        <w:p w14:paraId="24C23A22" w14:textId="77777777" w:rsidR="00821DD8" w:rsidRPr="00EB5D88" w:rsidRDefault="00821DD8" w:rsidP="00C64FD9">
          <w:pPr>
            <w:pStyle w:val="NormalHeader"/>
            <w:rPr>
              <w:rFonts w:ascii="Arial" w:hAnsi="Arial" w:cs="Arial"/>
              <w:szCs w:val="20"/>
            </w:rPr>
          </w:pPr>
          <w:r w:rsidRPr="00EB5D88">
            <w:rPr>
              <w:rFonts w:ascii="Arial" w:hAnsi="Arial" w:cs="Arial"/>
              <w:szCs w:val="20"/>
            </w:rPr>
            <w:t>Document No:</w:t>
          </w:r>
        </w:p>
      </w:tc>
      <w:sdt>
        <w:sdtPr>
          <w:rPr>
            <w:rFonts w:ascii="Arial" w:hAnsi="Arial" w:cs="Arial"/>
            <w:szCs w:val="20"/>
          </w:rPr>
          <w:alias w:val="Subject"/>
          <w:tag w:val=""/>
          <w:id w:val="-187533314"/>
          <w:placeholder>
            <w:docPart w:val="CD6A262FC50E4E31B1516BE8D68AA7AB"/>
          </w:placeholder>
          <w:dataBinding w:prefixMappings="xmlns:ns0='http://purl.org/dc/elements/1.1/' xmlns:ns1='http://schemas.openxmlformats.org/package/2006/metadata/core-properties' " w:xpath="/ns1:coreProperties[1]/ns0:subject[1]" w:storeItemID="{6C3C8BC8-F283-45AE-878A-BAB7291924A1}"/>
          <w:text/>
        </w:sdtPr>
        <w:sdtContent>
          <w:tc>
            <w:tcPr>
              <w:tcW w:w="4916" w:type="dxa"/>
              <w:tcBorders>
                <w:right w:val="single" w:sz="4" w:space="0" w:color="auto"/>
              </w:tcBorders>
              <w:shd w:val="clear" w:color="auto" w:fill="auto"/>
              <w:vAlign w:val="center"/>
            </w:tcPr>
            <w:p w14:paraId="4A3CE2D9" w14:textId="660F8F8E" w:rsidR="00821DD8" w:rsidRPr="00C64FD9" w:rsidRDefault="007A0A20" w:rsidP="00C64FD9">
              <w:pPr>
                <w:pStyle w:val="NormalHeader"/>
                <w:rPr>
                  <w:rFonts w:ascii="Arial" w:hAnsi="Arial" w:cs="Arial"/>
                  <w:szCs w:val="20"/>
                </w:rPr>
              </w:pPr>
              <w:r>
                <w:rPr>
                  <w:rFonts w:ascii="Arial" w:hAnsi="Arial" w:cs="Arial"/>
                  <w:szCs w:val="20"/>
                </w:rPr>
                <w:t>Doc. No. MUM-SPO-OPS-SOW-0001</w:t>
              </w:r>
            </w:p>
          </w:tc>
        </w:sdtContent>
      </w:sdt>
      <w:tc>
        <w:tcPr>
          <w:tcW w:w="1174" w:type="dxa"/>
          <w:tcBorders>
            <w:top w:val="nil"/>
            <w:left w:val="single" w:sz="4" w:space="0" w:color="auto"/>
            <w:bottom w:val="single" w:sz="4" w:space="0" w:color="auto"/>
            <w:right w:val="single" w:sz="4" w:space="0" w:color="auto"/>
          </w:tcBorders>
          <w:shd w:val="clear" w:color="auto" w:fill="auto"/>
          <w:vAlign w:val="center"/>
        </w:tcPr>
        <w:p w14:paraId="1CD77706" w14:textId="77777777" w:rsidR="00821DD8" w:rsidRPr="00C64FD9" w:rsidRDefault="00821DD8" w:rsidP="00C64FD9">
          <w:pPr>
            <w:pStyle w:val="NormalHeader"/>
            <w:rPr>
              <w:rFonts w:ascii="Arial" w:hAnsi="Arial" w:cs="Arial"/>
              <w:szCs w:val="20"/>
            </w:rPr>
          </w:pPr>
          <w:r w:rsidRPr="00C64FD9">
            <w:rPr>
              <w:rFonts w:ascii="Arial" w:hAnsi="Arial" w:cs="Arial"/>
              <w:szCs w:val="20"/>
            </w:rPr>
            <w:t>A0</w:t>
          </w:r>
          <w:r w:rsidRPr="00C64FD9">
            <w:rPr>
              <w:rFonts w:ascii="Arial" w:hAnsi="Arial" w:cs="Arial"/>
              <w:szCs w:val="20"/>
            </w:rPr>
            <w:fldChar w:fldCharType="begin"/>
          </w:r>
          <w:r w:rsidRPr="00C64FD9">
            <w:rPr>
              <w:rFonts w:ascii="Arial" w:hAnsi="Arial" w:cs="Arial"/>
              <w:szCs w:val="20"/>
            </w:rPr>
            <w:instrText xml:space="preserve"> COMMENTS  \* Upper  \* MERGEFORMAT </w:instrText>
          </w:r>
          <w:r w:rsidRPr="00C64FD9">
            <w:rPr>
              <w:rFonts w:ascii="Arial" w:hAnsi="Arial" w:cs="Arial"/>
              <w:szCs w:val="20"/>
            </w:rPr>
            <w:fldChar w:fldCharType="end"/>
          </w:r>
        </w:p>
      </w:tc>
      <w:sdt>
        <w:sdtPr>
          <w:rPr>
            <w:rFonts w:ascii="Arial" w:hAnsi="Arial" w:cs="Arial"/>
            <w:szCs w:val="20"/>
          </w:rPr>
          <w:alias w:val="Publish Date"/>
          <w:tag w:val=""/>
          <w:id w:val="-1463886231"/>
          <w:dataBinding w:prefixMappings="xmlns:ns0='http://schemas.microsoft.com/office/2006/coverPageProps' " w:xpath="/ns0:CoverPageProperties[1]/ns0:PublishDate[1]" w:storeItemID="{55AF091B-3C7A-41E3-B477-F2FDAA23CFDA}"/>
          <w:date w:fullDate="2023-05-18T00:00:00Z">
            <w:dateFormat w:val="d MMM yyyy"/>
            <w:lid w:val="en-MY"/>
            <w:storeMappedDataAs w:val="dateTime"/>
            <w:calendar w:val="gregorian"/>
          </w:date>
        </w:sdtPr>
        <w:sdtContent>
          <w:tc>
            <w:tcPr>
              <w:tcW w:w="1696" w:type="dxa"/>
              <w:tcBorders>
                <w:top w:val="nil"/>
                <w:left w:val="single" w:sz="4" w:space="0" w:color="auto"/>
                <w:bottom w:val="single" w:sz="4" w:space="0" w:color="auto"/>
                <w:right w:val="single" w:sz="4" w:space="0" w:color="auto"/>
              </w:tcBorders>
              <w:shd w:val="clear" w:color="auto" w:fill="auto"/>
              <w:vAlign w:val="center"/>
            </w:tcPr>
            <w:p w14:paraId="10FDF301" w14:textId="5AB53911" w:rsidR="00821DD8" w:rsidRPr="00C64FD9" w:rsidRDefault="007A0A20" w:rsidP="00C64FD9">
              <w:pPr>
                <w:pStyle w:val="NormalHeader"/>
                <w:rPr>
                  <w:rFonts w:ascii="Arial" w:hAnsi="Arial" w:cs="Arial"/>
                  <w:szCs w:val="20"/>
                </w:rPr>
              </w:pPr>
              <w:r>
                <w:rPr>
                  <w:rFonts w:ascii="Arial" w:hAnsi="Arial" w:cs="Arial"/>
                  <w:szCs w:val="20"/>
                  <w:lang w:val="en-MY"/>
                </w:rPr>
                <w:t>18 May 2023</w:t>
              </w:r>
            </w:p>
          </w:tc>
        </w:sdtContent>
      </w:sdt>
    </w:tr>
  </w:tbl>
  <w:p w14:paraId="79DE127F" w14:textId="77777777" w:rsidR="00821DD8" w:rsidRPr="00EC380B" w:rsidRDefault="00821DD8">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0229"/>
    <w:multiLevelType w:val="multilevel"/>
    <w:tmpl w:val="18A00CA4"/>
    <w:lvl w:ilvl="0">
      <w:start w:val="1"/>
      <w:numFmt w:val="decimal"/>
      <w:lvlText w:val="%1."/>
      <w:lvlJc w:val="left"/>
      <w:pPr>
        <w:ind w:left="578"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41C4BDC"/>
    <w:multiLevelType w:val="multilevel"/>
    <w:tmpl w:val="18A00CA4"/>
    <w:lvl w:ilvl="0">
      <w:start w:val="1"/>
      <w:numFmt w:val="decimal"/>
      <w:lvlText w:val="%1."/>
      <w:lvlJc w:val="left"/>
      <w:pPr>
        <w:ind w:left="578"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924F42"/>
    <w:multiLevelType w:val="hybridMultilevel"/>
    <w:tmpl w:val="C5C6C35A"/>
    <w:lvl w:ilvl="0" w:tplc="FFFFFFFF">
      <w:numFmt w:val="bullet"/>
      <w:lvlText w:val="•"/>
      <w:lvlJc w:val="left"/>
      <w:pPr>
        <w:ind w:left="701" w:hanging="420"/>
      </w:pPr>
      <w:rPr>
        <w:rFonts w:ascii="Arial" w:eastAsia="Times New Roman" w:hAnsi="Arial" w:cs="Arial" w:hint="default"/>
        <w:w w:val="130"/>
      </w:rPr>
    </w:lvl>
    <w:lvl w:ilvl="1" w:tplc="40090001">
      <w:start w:val="1"/>
      <w:numFmt w:val="bullet"/>
      <w:lvlText w:val=""/>
      <w:lvlJc w:val="left"/>
      <w:pPr>
        <w:ind w:left="1579" w:hanging="360"/>
      </w:pPr>
      <w:rPr>
        <w:rFonts w:ascii="Symbol" w:hAnsi="Symbol" w:hint="default"/>
      </w:rPr>
    </w:lvl>
    <w:lvl w:ilvl="2" w:tplc="FFFFFFFF" w:tentative="1">
      <w:start w:val="1"/>
      <w:numFmt w:val="bullet"/>
      <w:lvlText w:val=""/>
      <w:lvlJc w:val="left"/>
      <w:pPr>
        <w:ind w:left="2299" w:hanging="360"/>
      </w:pPr>
      <w:rPr>
        <w:rFonts w:ascii="Wingdings" w:hAnsi="Wingdings" w:hint="default"/>
      </w:rPr>
    </w:lvl>
    <w:lvl w:ilvl="3" w:tplc="FFFFFFFF" w:tentative="1">
      <w:start w:val="1"/>
      <w:numFmt w:val="bullet"/>
      <w:lvlText w:val=""/>
      <w:lvlJc w:val="left"/>
      <w:pPr>
        <w:ind w:left="3019" w:hanging="360"/>
      </w:pPr>
      <w:rPr>
        <w:rFonts w:ascii="Symbol" w:hAnsi="Symbol" w:hint="default"/>
      </w:rPr>
    </w:lvl>
    <w:lvl w:ilvl="4" w:tplc="FFFFFFFF" w:tentative="1">
      <w:start w:val="1"/>
      <w:numFmt w:val="bullet"/>
      <w:lvlText w:val="o"/>
      <w:lvlJc w:val="left"/>
      <w:pPr>
        <w:ind w:left="3739" w:hanging="360"/>
      </w:pPr>
      <w:rPr>
        <w:rFonts w:ascii="Courier New" w:hAnsi="Courier New" w:cs="Courier New" w:hint="default"/>
      </w:rPr>
    </w:lvl>
    <w:lvl w:ilvl="5" w:tplc="FFFFFFFF" w:tentative="1">
      <w:start w:val="1"/>
      <w:numFmt w:val="bullet"/>
      <w:lvlText w:val=""/>
      <w:lvlJc w:val="left"/>
      <w:pPr>
        <w:ind w:left="4459" w:hanging="360"/>
      </w:pPr>
      <w:rPr>
        <w:rFonts w:ascii="Wingdings" w:hAnsi="Wingdings" w:hint="default"/>
      </w:rPr>
    </w:lvl>
    <w:lvl w:ilvl="6" w:tplc="FFFFFFFF" w:tentative="1">
      <w:start w:val="1"/>
      <w:numFmt w:val="bullet"/>
      <w:lvlText w:val=""/>
      <w:lvlJc w:val="left"/>
      <w:pPr>
        <w:ind w:left="5179" w:hanging="360"/>
      </w:pPr>
      <w:rPr>
        <w:rFonts w:ascii="Symbol" w:hAnsi="Symbol" w:hint="default"/>
      </w:rPr>
    </w:lvl>
    <w:lvl w:ilvl="7" w:tplc="FFFFFFFF" w:tentative="1">
      <w:start w:val="1"/>
      <w:numFmt w:val="bullet"/>
      <w:lvlText w:val="o"/>
      <w:lvlJc w:val="left"/>
      <w:pPr>
        <w:ind w:left="5899" w:hanging="360"/>
      </w:pPr>
      <w:rPr>
        <w:rFonts w:ascii="Courier New" w:hAnsi="Courier New" w:cs="Courier New" w:hint="default"/>
      </w:rPr>
    </w:lvl>
    <w:lvl w:ilvl="8" w:tplc="FFFFFFFF" w:tentative="1">
      <w:start w:val="1"/>
      <w:numFmt w:val="bullet"/>
      <w:lvlText w:val=""/>
      <w:lvlJc w:val="left"/>
      <w:pPr>
        <w:ind w:left="6619" w:hanging="360"/>
      </w:pPr>
      <w:rPr>
        <w:rFonts w:ascii="Wingdings" w:hAnsi="Wingdings" w:hint="default"/>
      </w:rPr>
    </w:lvl>
  </w:abstractNum>
  <w:abstractNum w:abstractNumId="3" w15:restartNumberingAfterBreak="0">
    <w:nsid w:val="06870B6D"/>
    <w:multiLevelType w:val="hybridMultilevel"/>
    <w:tmpl w:val="F85EC2A8"/>
    <w:lvl w:ilvl="0" w:tplc="D8305FC4">
      <w:numFmt w:val="bullet"/>
      <w:lvlText w:val="•"/>
      <w:lvlJc w:val="left"/>
      <w:pPr>
        <w:ind w:left="701" w:hanging="420"/>
      </w:pPr>
      <w:rPr>
        <w:rFonts w:ascii="Arial" w:eastAsia="Times New Roman" w:hAnsi="Arial" w:cs="Arial" w:hint="default"/>
        <w:w w:val="130"/>
      </w:rPr>
    </w:lvl>
    <w:lvl w:ilvl="1" w:tplc="40090003" w:tentative="1">
      <w:start w:val="1"/>
      <w:numFmt w:val="bullet"/>
      <w:lvlText w:val="o"/>
      <w:lvlJc w:val="left"/>
      <w:pPr>
        <w:ind w:left="1579" w:hanging="360"/>
      </w:pPr>
      <w:rPr>
        <w:rFonts w:ascii="Courier New" w:hAnsi="Courier New" w:cs="Courier New" w:hint="default"/>
      </w:rPr>
    </w:lvl>
    <w:lvl w:ilvl="2" w:tplc="40090005" w:tentative="1">
      <w:start w:val="1"/>
      <w:numFmt w:val="bullet"/>
      <w:lvlText w:val=""/>
      <w:lvlJc w:val="left"/>
      <w:pPr>
        <w:ind w:left="2299" w:hanging="360"/>
      </w:pPr>
      <w:rPr>
        <w:rFonts w:ascii="Wingdings" w:hAnsi="Wingdings" w:hint="default"/>
      </w:rPr>
    </w:lvl>
    <w:lvl w:ilvl="3" w:tplc="40090001" w:tentative="1">
      <w:start w:val="1"/>
      <w:numFmt w:val="bullet"/>
      <w:lvlText w:val=""/>
      <w:lvlJc w:val="left"/>
      <w:pPr>
        <w:ind w:left="3019" w:hanging="360"/>
      </w:pPr>
      <w:rPr>
        <w:rFonts w:ascii="Symbol" w:hAnsi="Symbol" w:hint="default"/>
      </w:rPr>
    </w:lvl>
    <w:lvl w:ilvl="4" w:tplc="40090003" w:tentative="1">
      <w:start w:val="1"/>
      <w:numFmt w:val="bullet"/>
      <w:lvlText w:val="o"/>
      <w:lvlJc w:val="left"/>
      <w:pPr>
        <w:ind w:left="3739" w:hanging="360"/>
      </w:pPr>
      <w:rPr>
        <w:rFonts w:ascii="Courier New" w:hAnsi="Courier New" w:cs="Courier New" w:hint="default"/>
      </w:rPr>
    </w:lvl>
    <w:lvl w:ilvl="5" w:tplc="40090005" w:tentative="1">
      <w:start w:val="1"/>
      <w:numFmt w:val="bullet"/>
      <w:lvlText w:val=""/>
      <w:lvlJc w:val="left"/>
      <w:pPr>
        <w:ind w:left="4459" w:hanging="360"/>
      </w:pPr>
      <w:rPr>
        <w:rFonts w:ascii="Wingdings" w:hAnsi="Wingdings" w:hint="default"/>
      </w:rPr>
    </w:lvl>
    <w:lvl w:ilvl="6" w:tplc="40090001" w:tentative="1">
      <w:start w:val="1"/>
      <w:numFmt w:val="bullet"/>
      <w:lvlText w:val=""/>
      <w:lvlJc w:val="left"/>
      <w:pPr>
        <w:ind w:left="5179" w:hanging="360"/>
      </w:pPr>
      <w:rPr>
        <w:rFonts w:ascii="Symbol" w:hAnsi="Symbol" w:hint="default"/>
      </w:rPr>
    </w:lvl>
    <w:lvl w:ilvl="7" w:tplc="40090003" w:tentative="1">
      <w:start w:val="1"/>
      <w:numFmt w:val="bullet"/>
      <w:lvlText w:val="o"/>
      <w:lvlJc w:val="left"/>
      <w:pPr>
        <w:ind w:left="5899" w:hanging="360"/>
      </w:pPr>
      <w:rPr>
        <w:rFonts w:ascii="Courier New" w:hAnsi="Courier New" w:cs="Courier New" w:hint="default"/>
      </w:rPr>
    </w:lvl>
    <w:lvl w:ilvl="8" w:tplc="40090005" w:tentative="1">
      <w:start w:val="1"/>
      <w:numFmt w:val="bullet"/>
      <w:lvlText w:val=""/>
      <w:lvlJc w:val="left"/>
      <w:pPr>
        <w:ind w:left="6619" w:hanging="360"/>
      </w:pPr>
      <w:rPr>
        <w:rFonts w:ascii="Wingdings" w:hAnsi="Wingdings" w:hint="default"/>
      </w:rPr>
    </w:lvl>
  </w:abstractNum>
  <w:abstractNum w:abstractNumId="4" w15:restartNumberingAfterBreak="0">
    <w:nsid w:val="14650871"/>
    <w:multiLevelType w:val="hybridMultilevel"/>
    <w:tmpl w:val="68586524"/>
    <w:lvl w:ilvl="0" w:tplc="D8305FC4">
      <w:numFmt w:val="bullet"/>
      <w:lvlText w:val="•"/>
      <w:lvlJc w:val="left"/>
      <w:pPr>
        <w:ind w:left="681" w:hanging="420"/>
      </w:pPr>
      <w:rPr>
        <w:rFonts w:ascii="Arial" w:eastAsia="Times New Roman" w:hAnsi="Arial" w:cs="Arial" w:hint="default"/>
        <w:w w:val="130"/>
      </w:rPr>
    </w:lvl>
    <w:lvl w:ilvl="1" w:tplc="A0FC8620">
      <w:numFmt w:val="bullet"/>
      <w:lvlText w:val="-"/>
      <w:lvlJc w:val="left"/>
      <w:pPr>
        <w:ind w:left="1634" w:hanging="435"/>
      </w:pPr>
      <w:rPr>
        <w:rFonts w:ascii="Arial" w:eastAsia="Arial" w:hAnsi="Arial" w:cs="Arial"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5" w15:restartNumberingAfterBreak="0">
    <w:nsid w:val="17793EED"/>
    <w:multiLevelType w:val="multilevel"/>
    <w:tmpl w:val="21A890C4"/>
    <w:lvl w:ilvl="0">
      <w:start w:val="1"/>
      <w:numFmt w:val="decimal"/>
      <w:lvlText w:val="%1.0"/>
      <w:lvlJc w:val="left"/>
      <w:pPr>
        <w:ind w:left="578"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3715AC"/>
    <w:multiLevelType w:val="hybridMultilevel"/>
    <w:tmpl w:val="3470F7A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 w15:restartNumberingAfterBreak="0">
    <w:nsid w:val="19B60A7B"/>
    <w:multiLevelType w:val="hybridMultilevel"/>
    <w:tmpl w:val="8168FEB4"/>
    <w:lvl w:ilvl="0" w:tplc="D8305FC4">
      <w:numFmt w:val="bullet"/>
      <w:lvlText w:val="•"/>
      <w:lvlJc w:val="left"/>
      <w:pPr>
        <w:ind w:left="562" w:hanging="420"/>
      </w:pPr>
      <w:rPr>
        <w:rFonts w:ascii="Arial" w:eastAsia="Times New Roman" w:hAnsi="Arial" w:cs="Arial" w:hint="default"/>
        <w:w w:val="1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AE39AC"/>
    <w:multiLevelType w:val="hybridMultilevel"/>
    <w:tmpl w:val="568EE7F0"/>
    <w:lvl w:ilvl="0" w:tplc="D8305FC4">
      <w:numFmt w:val="bullet"/>
      <w:lvlText w:val="•"/>
      <w:lvlJc w:val="left"/>
      <w:pPr>
        <w:ind w:left="562" w:hanging="420"/>
      </w:pPr>
      <w:rPr>
        <w:rFonts w:ascii="Arial" w:eastAsia="Times New Roman" w:hAnsi="Arial" w:cs="Arial" w:hint="default"/>
        <w:w w:val="130"/>
      </w:rPr>
    </w:lvl>
    <w:lvl w:ilvl="1" w:tplc="40090003">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15:restartNumberingAfterBreak="0">
    <w:nsid w:val="32D97146"/>
    <w:multiLevelType w:val="multilevel"/>
    <w:tmpl w:val="CE180C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0" w15:restartNumberingAfterBreak="0">
    <w:nsid w:val="3D48296C"/>
    <w:multiLevelType w:val="multilevel"/>
    <w:tmpl w:val="18A00CA4"/>
    <w:lvl w:ilvl="0">
      <w:start w:val="1"/>
      <w:numFmt w:val="decimal"/>
      <w:lvlText w:val="%1."/>
      <w:lvlJc w:val="left"/>
      <w:pPr>
        <w:ind w:left="578"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0827030"/>
    <w:multiLevelType w:val="hybridMultilevel"/>
    <w:tmpl w:val="4D82052E"/>
    <w:lvl w:ilvl="0" w:tplc="D8305FC4">
      <w:numFmt w:val="bullet"/>
      <w:lvlText w:val="•"/>
      <w:lvlJc w:val="left"/>
      <w:pPr>
        <w:ind w:left="681" w:hanging="420"/>
      </w:pPr>
      <w:rPr>
        <w:rFonts w:ascii="Arial" w:eastAsia="Times New Roman" w:hAnsi="Arial" w:cs="Arial" w:hint="default"/>
        <w:w w:val="130"/>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2" w15:restartNumberingAfterBreak="0">
    <w:nsid w:val="65180C72"/>
    <w:multiLevelType w:val="hybridMultilevel"/>
    <w:tmpl w:val="4A945DC4"/>
    <w:lvl w:ilvl="0" w:tplc="D8305FC4">
      <w:numFmt w:val="bullet"/>
      <w:lvlText w:val="•"/>
      <w:lvlJc w:val="left"/>
      <w:pPr>
        <w:ind w:left="701" w:hanging="420"/>
      </w:pPr>
      <w:rPr>
        <w:rFonts w:ascii="Arial" w:eastAsia="Times New Roman" w:hAnsi="Arial" w:cs="Arial" w:hint="default"/>
        <w:w w:val="130"/>
      </w:rPr>
    </w:lvl>
    <w:lvl w:ilvl="1" w:tplc="40090003">
      <w:start w:val="1"/>
      <w:numFmt w:val="bullet"/>
      <w:lvlText w:val="o"/>
      <w:lvlJc w:val="left"/>
      <w:pPr>
        <w:ind w:left="1579" w:hanging="360"/>
      </w:pPr>
      <w:rPr>
        <w:rFonts w:ascii="Courier New" w:hAnsi="Courier New" w:cs="Courier New" w:hint="default"/>
      </w:rPr>
    </w:lvl>
    <w:lvl w:ilvl="2" w:tplc="40090005" w:tentative="1">
      <w:start w:val="1"/>
      <w:numFmt w:val="bullet"/>
      <w:lvlText w:val=""/>
      <w:lvlJc w:val="left"/>
      <w:pPr>
        <w:ind w:left="2299" w:hanging="360"/>
      </w:pPr>
      <w:rPr>
        <w:rFonts w:ascii="Wingdings" w:hAnsi="Wingdings" w:hint="default"/>
      </w:rPr>
    </w:lvl>
    <w:lvl w:ilvl="3" w:tplc="40090001" w:tentative="1">
      <w:start w:val="1"/>
      <w:numFmt w:val="bullet"/>
      <w:lvlText w:val=""/>
      <w:lvlJc w:val="left"/>
      <w:pPr>
        <w:ind w:left="3019" w:hanging="360"/>
      </w:pPr>
      <w:rPr>
        <w:rFonts w:ascii="Symbol" w:hAnsi="Symbol" w:hint="default"/>
      </w:rPr>
    </w:lvl>
    <w:lvl w:ilvl="4" w:tplc="40090003" w:tentative="1">
      <w:start w:val="1"/>
      <w:numFmt w:val="bullet"/>
      <w:lvlText w:val="o"/>
      <w:lvlJc w:val="left"/>
      <w:pPr>
        <w:ind w:left="3739" w:hanging="360"/>
      </w:pPr>
      <w:rPr>
        <w:rFonts w:ascii="Courier New" w:hAnsi="Courier New" w:cs="Courier New" w:hint="default"/>
      </w:rPr>
    </w:lvl>
    <w:lvl w:ilvl="5" w:tplc="40090005" w:tentative="1">
      <w:start w:val="1"/>
      <w:numFmt w:val="bullet"/>
      <w:lvlText w:val=""/>
      <w:lvlJc w:val="left"/>
      <w:pPr>
        <w:ind w:left="4459" w:hanging="360"/>
      </w:pPr>
      <w:rPr>
        <w:rFonts w:ascii="Wingdings" w:hAnsi="Wingdings" w:hint="default"/>
      </w:rPr>
    </w:lvl>
    <w:lvl w:ilvl="6" w:tplc="40090001" w:tentative="1">
      <w:start w:val="1"/>
      <w:numFmt w:val="bullet"/>
      <w:lvlText w:val=""/>
      <w:lvlJc w:val="left"/>
      <w:pPr>
        <w:ind w:left="5179" w:hanging="360"/>
      </w:pPr>
      <w:rPr>
        <w:rFonts w:ascii="Symbol" w:hAnsi="Symbol" w:hint="default"/>
      </w:rPr>
    </w:lvl>
    <w:lvl w:ilvl="7" w:tplc="40090003" w:tentative="1">
      <w:start w:val="1"/>
      <w:numFmt w:val="bullet"/>
      <w:lvlText w:val="o"/>
      <w:lvlJc w:val="left"/>
      <w:pPr>
        <w:ind w:left="5899" w:hanging="360"/>
      </w:pPr>
      <w:rPr>
        <w:rFonts w:ascii="Courier New" w:hAnsi="Courier New" w:cs="Courier New" w:hint="default"/>
      </w:rPr>
    </w:lvl>
    <w:lvl w:ilvl="8" w:tplc="40090005" w:tentative="1">
      <w:start w:val="1"/>
      <w:numFmt w:val="bullet"/>
      <w:lvlText w:val=""/>
      <w:lvlJc w:val="left"/>
      <w:pPr>
        <w:ind w:left="6619" w:hanging="360"/>
      </w:pPr>
      <w:rPr>
        <w:rFonts w:ascii="Wingdings" w:hAnsi="Wingdings" w:hint="default"/>
      </w:rPr>
    </w:lvl>
  </w:abstractNum>
  <w:abstractNum w:abstractNumId="13" w15:restartNumberingAfterBreak="0">
    <w:nsid w:val="666159CE"/>
    <w:multiLevelType w:val="multilevel"/>
    <w:tmpl w:val="18A00CA4"/>
    <w:lvl w:ilvl="0">
      <w:start w:val="1"/>
      <w:numFmt w:val="decimal"/>
      <w:lvlText w:val="%1."/>
      <w:lvlJc w:val="left"/>
      <w:pPr>
        <w:ind w:left="578"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66B04DF6"/>
    <w:multiLevelType w:val="multilevel"/>
    <w:tmpl w:val="18A00CA4"/>
    <w:lvl w:ilvl="0">
      <w:start w:val="1"/>
      <w:numFmt w:val="decimal"/>
      <w:lvlText w:val="%1."/>
      <w:lvlJc w:val="left"/>
      <w:pPr>
        <w:ind w:left="578"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BD46C8D"/>
    <w:multiLevelType w:val="hybridMultilevel"/>
    <w:tmpl w:val="573E506A"/>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6" w15:restartNumberingAfterBreak="0">
    <w:nsid w:val="6C4B59A3"/>
    <w:multiLevelType w:val="hybridMultilevel"/>
    <w:tmpl w:val="3D22A30E"/>
    <w:lvl w:ilvl="0" w:tplc="9F167874">
      <w:start w:val="1"/>
      <w:numFmt w:val="upperLetter"/>
      <w:pStyle w:val="AnnexureHeading"/>
      <w:lvlText w:val="APPENDIX %1"/>
      <w:lvlJc w:val="left"/>
      <w:pPr>
        <w:ind w:left="360" w:hanging="360"/>
      </w:pPr>
      <w:rPr>
        <w:rFonts w:hint="default"/>
        <w:i w:val="0"/>
      </w:rPr>
    </w:lvl>
    <w:lvl w:ilvl="1" w:tplc="2782F548">
      <w:numFmt w:val="bullet"/>
      <w:lvlText w:val="•"/>
      <w:lvlJc w:val="left"/>
      <w:pPr>
        <w:ind w:left="3719" w:hanging="1440"/>
      </w:pPr>
      <w:rPr>
        <w:rFonts w:ascii="Arial" w:eastAsia="Times New Roman" w:hAnsi="Arial" w:cs="Arial" w:hint="default"/>
      </w:r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17" w15:restartNumberingAfterBreak="0">
    <w:nsid w:val="7091318A"/>
    <w:multiLevelType w:val="hybridMultilevel"/>
    <w:tmpl w:val="8F66BE9A"/>
    <w:lvl w:ilvl="0" w:tplc="40090001">
      <w:start w:val="1"/>
      <w:numFmt w:val="bullet"/>
      <w:lvlText w:val=""/>
      <w:lvlJc w:val="left"/>
      <w:pPr>
        <w:ind w:left="1199" w:hanging="360"/>
      </w:pPr>
      <w:rPr>
        <w:rFonts w:ascii="Symbol" w:hAnsi="Symbol" w:hint="default"/>
      </w:rPr>
    </w:lvl>
    <w:lvl w:ilvl="1" w:tplc="40090003" w:tentative="1">
      <w:start w:val="1"/>
      <w:numFmt w:val="bullet"/>
      <w:lvlText w:val="o"/>
      <w:lvlJc w:val="left"/>
      <w:pPr>
        <w:ind w:left="1919" w:hanging="360"/>
      </w:pPr>
      <w:rPr>
        <w:rFonts w:ascii="Courier New" w:hAnsi="Courier New" w:cs="Courier New" w:hint="default"/>
      </w:rPr>
    </w:lvl>
    <w:lvl w:ilvl="2" w:tplc="40090005" w:tentative="1">
      <w:start w:val="1"/>
      <w:numFmt w:val="bullet"/>
      <w:lvlText w:val=""/>
      <w:lvlJc w:val="left"/>
      <w:pPr>
        <w:ind w:left="2639" w:hanging="360"/>
      </w:pPr>
      <w:rPr>
        <w:rFonts w:ascii="Wingdings" w:hAnsi="Wingdings" w:hint="default"/>
      </w:rPr>
    </w:lvl>
    <w:lvl w:ilvl="3" w:tplc="40090001" w:tentative="1">
      <w:start w:val="1"/>
      <w:numFmt w:val="bullet"/>
      <w:lvlText w:val=""/>
      <w:lvlJc w:val="left"/>
      <w:pPr>
        <w:ind w:left="3359" w:hanging="360"/>
      </w:pPr>
      <w:rPr>
        <w:rFonts w:ascii="Symbol" w:hAnsi="Symbol" w:hint="default"/>
      </w:rPr>
    </w:lvl>
    <w:lvl w:ilvl="4" w:tplc="40090003" w:tentative="1">
      <w:start w:val="1"/>
      <w:numFmt w:val="bullet"/>
      <w:lvlText w:val="o"/>
      <w:lvlJc w:val="left"/>
      <w:pPr>
        <w:ind w:left="4079" w:hanging="360"/>
      </w:pPr>
      <w:rPr>
        <w:rFonts w:ascii="Courier New" w:hAnsi="Courier New" w:cs="Courier New" w:hint="default"/>
      </w:rPr>
    </w:lvl>
    <w:lvl w:ilvl="5" w:tplc="40090005" w:tentative="1">
      <w:start w:val="1"/>
      <w:numFmt w:val="bullet"/>
      <w:lvlText w:val=""/>
      <w:lvlJc w:val="left"/>
      <w:pPr>
        <w:ind w:left="4799" w:hanging="360"/>
      </w:pPr>
      <w:rPr>
        <w:rFonts w:ascii="Wingdings" w:hAnsi="Wingdings" w:hint="default"/>
      </w:rPr>
    </w:lvl>
    <w:lvl w:ilvl="6" w:tplc="40090001" w:tentative="1">
      <w:start w:val="1"/>
      <w:numFmt w:val="bullet"/>
      <w:lvlText w:val=""/>
      <w:lvlJc w:val="left"/>
      <w:pPr>
        <w:ind w:left="5519" w:hanging="360"/>
      </w:pPr>
      <w:rPr>
        <w:rFonts w:ascii="Symbol" w:hAnsi="Symbol" w:hint="default"/>
      </w:rPr>
    </w:lvl>
    <w:lvl w:ilvl="7" w:tplc="40090003" w:tentative="1">
      <w:start w:val="1"/>
      <w:numFmt w:val="bullet"/>
      <w:lvlText w:val="o"/>
      <w:lvlJc w:val="left"/>
      <w:pPr>
        <w:ind w:left="6239" w:hanging="360"/>
      </w:pPr>
      <w:rPr>
        <w:rFonts w:ascii="Courier New" w:hAnsi="Courier New" w:cs="Courier New" w:hint="default"/>
      </w:rPr>
    </w:lvl>
    <w:lvl w:ilvl="8" w:tplc="40090005" w:tentative="1">
      <w:start w:val="1"/>
      <w:numFmt w:val="bullet"/>
      <w:lvlText w:val=""/>
      <w:lvlJc w:val="left"/>
      <w:pPr>
        <w:ind w:left="6959" w:hanging="360"/>
      </w:pPr>
      <w:rPr>
        <w:rFonts w:ascii="Wingdings" w:hAnsi="Wingdings" w:hint="default"/>
      </w:rPr>
    </w:lvl>
  </w:abstractNum>
  <w:abstractNum w:abstractNumId="18" w15:restartNumberingAfterBreak="0">
    <w:nsid w:val="709609F2"/>
    <w:multiLevelType w:val="multilevel"/>
    <w:tmpl w:val="18A00CA4"/>
    <w:lvl w:ilvl="0">
      <w:start w:val="1"/>
      <w:numFmt w:val="decimal"/>
      <w:lvlText w:val="%1."/>
      <w:lvlJc w:val="left"/>
      <w:pPr>
        <w:ind w:left="578"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73253459"/>
    <w:multiLevelType w:val="multilevel"/>
    <w:tmpl w:val="18A00CA4"/>
    <w:lvl w:ilvl="0">
      <w:start w:val="1"/>
      <w:numFmt w:val="decimal"/>
      <w:lvlText w:val="%1."/>
      <w:lvlJc w:val="left"/>
      <w:pPr>
        <w:ind w:left="578"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15457593">
    <w:abstractNumId w:val="9"/>
  </w:num>
  <w:num w:numId="2" w16cid:durableId="186262670">
    <w:abstractNumId w:val="17"/>
  </w:num>
  <w:num w:numId="3" w16cid:durableId="1664964441">
    <w:abstractNumId w:val="6"/>
  </w:num>
  <w:num w:numId="4" w16cid:durableId="1199856675">
    <w:abstractNumId w:val="8"/>
  </w:num>
  <w:num w:numId="5" w16cid:durableId="172496881">
    <w:abstractNumId w:val="5"/>
  </w:num>
  <w:num w:numId="6" w16cid:durableId="572855140">
    <w:abstractNumId w:val="4"/>
  </w:num>
  <w:num w:numId="7" w16cid:durableId="828204736">
    <w:abstractNumId w:val="11"/>
  </w:num>
  <w:num w:numId="8" w16cid:durableId="1750611510">
    <w:abstractNumId w:val="3"/>
  </w:num>
  <w:num w:numId="9" w16cid:durableId="476997516">
    <w:abstractNumId w:val="7"/>
  </w:num>
  <w:num w:numId="10" w16cid:durableId="14236490">
    <w:abstractNumId w:val="12"/>
  </w:num>
  <w:num w:numId="11" w16cid:durableId="1305352029">
    <w:abstractNumId w:val="2"/>
  </w:num>
  <w:num w:numId="12" w16cid:durableId="136580167">
    <w:abstractNumId w:val="13"/>
  </w:num>
  <w:num w:numId="13" w16cid:durableId="505630263">
    <w:abstractNumId w:val="0"/>
  </w:num>
  <w:num w:numId="14" w16cid:durableId="82455731">
    <w:abstractNumId w:val="18"/>
  </w:num>
  <w:num w:numId="15" w16cid:durableId="1347058149">
    <w:abstractNumId w:val="19"/>
  </w:num>
  <w:num w:numId="16" w16cid:durableId="119155902">
    <w:abstractNumId w:val="14"/>
  </w:num>
  <w:num w:numId="17" w16cid:durableId="818765302">
    <w:abstractNumId w:val="10"/>
  </w:num>
  <w:num w:numId="18" w16cid:durableId="339238820">
    <w:abstractNumId w:val="1"/>
  </w:num>
  <w:num w:numId="19" w16cid:durableId="2099714341">
    <w:abstractNumId w:val="15"/>
  </w:num>
  <w:num w:numId="20" w16cid:durableId="1808473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107"/>
    <w:rsid w:val="00025123"/>
    <w:rsid w:val="0005148E"/>
    <w:rsid w:val="000B066D"/>
    <w:rsid w:val="000C5304"/>
    <w:rsid w:val="001C13DC"/>
    <w:rsid w:val="001E3140"/>
    <w:rsid w:val="001E7846"/>
    <w:rsid w:val="001F5466"/>
    <w:rsid w:val="0023202D"/>
    <w:rsid w:val="00250A01"/>
    <w:rsid w:val="00265C89"/>
    <w:rsid w:val="0027315F"/>
    <w:rsid w:val="00285341"/>
    <w:rsid w:val="002B7872"/>
    <w:rsid w:val="002E2D70"/>
    <w:rsid w:val="00312543"/>
    <w:rsid w:val="00352BE2"/>
    <w:rsid w:val="00362DA8"/>
    <w:rsid w:val="003D3E32"/>
    <w:rsid w:val="00407E36"/>
    <w:rsid w:val="00490B43"/>
    <w:rsid w:val="004B1912"/>
    <w:rsid w:val="00520227"/>
    <w:rsid w:val="00526C41"/>
    <w:rsid w:val="0055151D"/>
    <w:rsid w:val="005A0635"/>
    <w:rsid w:val="005E1162"/>
    <w:rsid w:val="005F23A0"/>
    <w:rsid w:val="00620424"/>
    <w:rsid w:val="00675EBC"/>
    <w:rsid w:val="006911B9"/>
    <w:rsid w:val="007043A8"/>
    <w:rsid w:val="00723507"/>
    <w:rsid w:val="00741E47"/>
    <w:rsid w:val="00792A7A"/>
    <w:rsid w:val="007A0A20"/>
    <w:rsid w:val="007C5616"/>
    <w:rsid w:val="007D2B89"/>
    <w:rsid w:val="007E5B38"/>
    <w:rsid w:val="00803217"/>
    <w:rsid w:val="008071AB"/>
    <w:rsid w:val="00821DD8"/>
    <w:rsid w:val="008306E2"/>
    <w:rsid w:val="00840458"/>
    <w:rsid w:val="008926D0"/>
    <w:rsid w:val="008D077F"/>
    <w:rsid w:val="008F616E"/>
    <w:rsid w:val="009110A4"/>
    <w:rsid w:val="00971E58"/>
    <w:rsid w:val="00A00F6C"/>
    <w:rsid w:val="00A06931"/>
    <w:rsid w:val="00A26818"/>
    <w:rsid w:val="00A57A71"/>
    <w:rsid w:val="00B254D5"/>
    <w:rsid w:val="00B34A47"/>
    <w:rsid w:val="00B36896"/>
    <w:rsid w:val="00B446B6"/>
    <w:rsid w:val="00BA3125"/>
    <w:rsid w:val="00BB7384"/>
    <w:rsid w:val="00BD5030"/>
    <w:rsid w:val="00BE4204"/>
    <w:rsid w:val="00C51A5B"/>
    <w:rsid w:val="00C64FD9"/>
    <w:rsid w:val="00C8077B"/>
    <w:rsid w:val="00D05448"/>
    <w:rsid w:val="00D16F4B"/>
    <w:rsid w:val="00D26B11"/>
    <w:rsid w:val="00D30624"/>
    <w:rsid w:val="00D3666F"/>
    <w:rsid w:val="00D66350"/>
    <w:rsid w:val="00DB2107"/>
    <w:rsid w:val="00DB2F38"/>
    <w:rsid w:val="00DD0B18"/>
    <w:rsid w:val="00DE2AFF"/>
    <w:rsid w:val="00DF70D0"/>
    <w:rsid w:val="00E31318"/>
    <w:rsid w:val="00E85CB2"/>
    <w:rsid w:val="00E90D56"/>
    <w:rsid w:val="00E975E9"/>
    <w:rsid w:val="00EA56AE"/>
    <w:rsid w:val="00EC380B"/>
    <w:rsid w:val="00ED7C73"/>
    <w:rsid w:val="00F21403"/>
    <w:rsid w:val="00F26CA2"/>
    <w:rsid w:val="00F97C28"/>
    <w:rsid w:val="00FB3D5D"/>
    <w:rsid w:val="00FB6D84"/>
    <w:rsid w:val="00FC6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1A50A"/>
  <w15:docId w15:val="{25291AD0-A24E-4BD3-9121-9B2D0D192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qFormat/>
    <w:rsid w:val="001B3490"/>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nhideWhenUsed/>
    <w:qFormat/>
    <w:rsid w:val="001B3490"/>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7043A8"/>
    <w:pPr>
      <w:tabs>
        <w:tab w:val="center" w:pos="4513"/>
        <w:tab w:val="right" w:pos="9026"/>
      </w:tabs>
    </w:pPr>
  </w:style>
  <w:style w:type="character" w:customStyle="1" w:styleId="HeaderChar">
    <w:name w:val="Header Char"/>
    <w:basedOn w:val="DefaultParagraphFont"/>
    <w:link w:val="Header"/>
    <w:uiPriority w:val="99"/>
    <w:rsid w:val="007043A8"/>
  </w:style>
  <w:style w:type="paragraph" w:styleId="Footer">
    <w:name w:val="footer"/>
    <w:basedOn w:val="Normal"/>
    <w:link w:val="FooterChar"/>
    <w:uiPriority w:val="99"/>
    <w:unhideWhenUsed/>
    <w:rsid w:val="007043A8"/>
    <w:pPr>
      <w:tabs>
        <w:tab w:val="center" w:pos="4513"/>
        <w:tab w:val="right" w:pos="9026"/>
      </w:tabs>
    </w:pPr>
  </w:style>
  <w:style w:type="character" w:customStyle="1" w:styleId="FooterChar">
    <w:name w:val="Footer Char"/>
    <w:basedOn w:val="DefaultParagraphFont"/>
    <w:link w:val="Footer"/>
    <w:uiPriority w:val="99"/>
    <w:rsid w:val="007043A8"/>
  </w:style>
  <w:style w:type="paragraph" w:styleId="ListParagraph">
    <w:name w:val="List Paragraph"/>
    <w:basedOn w:val="Normal"/>
    <w:uiPriority w:val="34"/>
    <w:qFormat/>
    <w:rsid w:val="00FB3D5D"/>
    <w:pPr>
      <w:ind w:left="720"/>
      <w:contextualSpacing/>
    </w:pPr>
  </w:style>
  <w:style w:type="paragraph" w:customStyle="1" w:styleId="NormalHeader">
    <w:name w:val="Normal Header"/>
    <w:basedOn w:val="Normal"/>
    <w:link w:val="NormalHeaderChar"/>
    <w:qFormat/>
    <w:rsid w:val="00C64FD9"/>
    <w:pPr>
      <w:spacing w:line="276" w:lineRule="auto"/>
      <w:jc w:val="center"/>
    </w:pPr>
    <w:rPr>
      <w:rFonts w:ascii="Lucida Sans" w:hAnsi="Lucida Sans"/>
      <w:b/>
      <w:szCs w:val="24"/>
    </w:rPr>
  </w:style>
  <w:style w:type="character" w:customStyle="1" w:styleId="NormalHeaderChar">
    <w:name w:val="Normal Header Char"/>
    <w:link w:val="NormalHeader"/>
    <w:rsid w:val="00C64FD9"/>
    <w:rPr>
      <w:rFonts w:ascii="Lucida Sans" w:hAnsi="Lucida Sans"/>
      <w:b/>
      <w:szCs w:val="24"/>
    </w:rPr>
  </w:style>
  <w:style w:type="character" w:customStyle="1" w:styleId="DocName">
    <w:name w:val="DocName"/>
    <w:uiPriority w:val="1"/>
    <w:rsid w:val="00C64FD9"/>
    <w:rPr>
      <w:rFonts w:ascii="Arial" w:hAnsi="Arial"/>
      <w:b/>
      <w:sz w:val="32"/>
    </w:rPr>
  </w:style>
  <w:style w:type="character" w:styleId="PlaceholderText">
    <w:name w:val="Placeholder Text"/>
    <w:basedOn w:val="DefaultParagraphFont"/>
    <w:uiPriority w:val="99"/>
    <w:semiHidden/>
    <w:rsid w:val="00C64FD9"/>
    <w:rPr>
      <w:color w:val="808080"/>
    </w:rPr>
  </w:style>
  <w:style w:type="paragraph" w:styleId="TOCHeading">
    <w:name w:val="TOC Heading"/>
    <w:basedOn w:val="Heading1"/>
    <w:next w:val="Normal"/>
    <w:uiPriority w:val="39"/>
    <w:unhideWhenUsed/>
    <w:qFormat/>
    <w:rsid w:val="00C64FD9"/>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803217"/>
    <w:pPr>
      <w:tabs>
        <w:tab w:val="left" w:pos="660"/>
        <w:tab w:val="right" w:leader="dot" w:pos="9516"/>
      </w:tabs>
      <w:spacing w:after="100" w:line="276" w:lineRule="auto"/>
    </w:pPr>
    <w:rPr>
      <w:rFonts w:ascii="Arial" w:hAnsi="Arial" w:cs="Arial"/>
      <w:b/>
      <w:bCs/>
      <w:caps/>
      <w:noProof/>
      <w:sz w:val="22"/>
      <w:szCs w:val="22"/>
      <w:lang w:val="en-IN" w:eastAsia="en-GB"/>
    </w:rPr>
  </w:style>
  <w:style w:type="paragraph" w:styleId="TOC2">
    <w:name w:val="toc 2"/>
    <w:basedOn w:val="Normal"/>
    <w:next w:val="Normal"/>
    <w:autoRedefine/>
    <w:uiPriority w:val="39"/>
    <w:unhideWhenUsed/>
    <w:rsid w:val="00FC68E8"/>
    <w:pPr>
      <w:tabs>
        <w:tab w:val="left" w:pos="709"/>
        <w:tab w:val="right" w:leader="dot" w:pos="9516"/>
      </w:tabs>
      <w:spacing w:after="100"/>
    </w:pPr>
  </w:style>
  <w:style w:type="character" w:styleId="Hyperlink">
    <w:name w:val="Hyperlink"/>
    <w:basedOn w:val="DefaultParagraphFont"/>
    <w:uiPriority w:val="99"/>
    <w:unhideWhenUsed/>
    <w:rsid w:val="00C64FD9"/>
    <w:rPr>
      <w:color w:val="0000FF" w:themeColor="hyperlink"/>
      <w:u w:val="single"/>
    </w:rPr>
  </w:style>
  <w:style w:type="paragraph" w:customStyle="1" w:styleId="AnnexureHeading">
    <w:name w:val="Annexure Heading"/>
    <w:next w:val="Normal"/>
    <w:qFormat/>
    <w:rsid w:val="00EC380B"/>
    <w:pPr>
      <w:numPr>
        <w:numId w:val="20"/>
      </w:numPr>
      <w:tabs>
        <w:tab w:val="left" w:pos="1800"/>
      </w:tabs>
      <w:spacing w:before="240" w:after="120"/>
      <w:outlineLvl w:val="0"/>
    </w:pPr>
    <w:rPr>
      <w:rFonts w:ascii="Arial" w:hAnsi="Arial" w:cs="Arial"/>
      <w:b/>
      <w:bCs/>
      <w:caps/>
      <w:kern w:val="32"/>
      <w:sz w:val="24"/>
      <w:szCs w:val="32"/>
    </w:rPr>
  </w:style>
  <w:style w:type="paragraph" w:styleId="Revision">
    <w:name w:val="Revision"/>
    <w:hidden/>
    <w:uiPriority w:val="99"/>
    <w:semiHidden/>
    <w:rsid w:val="00DD0B18"/>
  </w:style>
  <w:style w:type="character" w:styleId="CommentReference">
    <w:name w:val="annotation reference"/>
    <w:basedOn w:val="DefaultParagraphFont"/>
    <w:uiPriority w:val="99"/>
    <w:semiHidden/>
    <w:unhideWhenUsed/>
    <w:rsid w:val="003D3E32"/>
    <w:rPr>
      <w:sz w:val="16"/>
      <w:szCs w:val="16"/>
    </w:rPr>
  </w:style>
  <w:style w:type="paragraph" w:styleId="CommentText">
    <w:name w:val="annotation text"/>
    <w:basedOn w:val="Normal"/>
    <w:link w:val="CommentTextChar"/>
    <w:uiPriority w:val="99"/>
    <w:unhideWhenUsed/>
    <w:rsid w:val="003D3E32"/>
  </w:style>
  <w:style w:type="character" w:customStyle="1" w:styleId="CommentTextChar">
    <w:name w:val="Comment Text Char"/>
    <w:basedOn w:val="DefaultParagraphFont"/>
    <w:link w:val="CommentText"/>
    <w:uiPriority w:val="99"/>
    <w:rsid w:val="003D3E32"/>
  </w:style>
  <w:style w:type="paragraph" w:styleId="CommentSubject">
    <w:name w:val="annotation subject"/>
    <w:basedOn w:val="CommentText"/>
    <w:next w:val="CommentText"/>
    <w:link w:val="CommentSubjectChar"/>
    <w:uiPriority w:val="99"/>
    <w:semiHidden/>
    <w:unhideWhenUsed/>
    <w:rsid w:val="003D3E32"/>
    <w:rPr>
      <w:b/>
      <w:bCs/>
    </w:rPr>
  </w:style>
  <w:style w:type="character" w:customStyle="1" w:styleId="CommentSubjectChar">
    <w:name w:val="Comment Subject Char"/>
    <w:basedOn w:val="CommentTextChar"/>
    <w:link w:val="CommentSubject"/>
    <w:uiPriority w:val="99"/>
    <w:semiHidden/>
    <w:rsid w:val="003D3E32"/>
    <w:rPr>
      <w:b/>
      <w:bCs/>
    </w:rPr>
  </w:style>
  <w:style w:type="paragraph" w:styleId="BalloonText">
    <w:name w:val="Balloon Text"/>
    <w:basedOn w:val="Normal"/>
    <w:link w:val="BalloonTextChar"/>
    <w:uiPriority w:val="99"/>
    <w:semiHidden/>
    <w:unhideWhenUsed/>
    <w:rsid w:val="00362D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DA8"/>
    <w:rPr>
      <w:rFonts w:ascii="Segoe UI" w:hAnsi="Segoe UI" w:cs="Segoe UI"/>
      <w:sz w:val="18"/>
      <w:szCs w:val="18"/>
    </w:rPr>
  </w:style>
  <w:style w:type="paragraph" w:customStyle="1" w:styleId="SOPBodyText">
    <w:name w:val="SOP_Body Text"/>
    <w:basedOn w:val="BodyText"/>
    <w:link w:val="SOPBodyTextChar"/>
    <w:autoRedefine/>
    <w:rsid w:val="007D2B89"/>
    <w:pPr>
      <w:spacing w:before="240" w:line="360" w:lineRule="auto"/>
      <w:ind w:left="709"/>
    </w:pPr>
    <w:rPr>
      <w:rFonts w:ascii="Arial" w:hAnsi="Arial"/>
      <w:szCs w:val="24"/>
    </w:rPr>
  </w:style>
  <w:style w:type="character" w:customStyle="1" w:styleId="SOPBodyTextChar">
    <w:name w:val="SOP_Body Text Char"/>
    <w:basedOn w:val="DefaultParagraphFont"/>
    <w:link w:val="SOPBodyText"/>
    <w:rsid w:val="007D2B89"/>
    <w:rPr>
      <w:rFonts w:ascii="Arial" w:hAnsi="Arial"/>
      <w:szCs w:val="24"/>
    </w:rPr>
  </w:style>
  <w:style w:type="paragraph" w:styleId="BodyText">
    <w:name w:val="Body Text"/>
    <w:basedOn w:val="Normal"/>
    <w:link w:val="BodyTextChar"/>
    <w:uiPriority w:val="99"/>
    <w:semiHidden/>
    <w:unhideWhenUsed/>
    <w:rsid w:val="007D2B89"/>
    <w:pPr>
      <w:spacing w:after="120"/>
    </w:pPr>
  </w:style>
  <w:style w:type="character" w:customStyle="1" w:styleId="BodyTextChar">
    <w:name w:val="Body Text Char"/>
    <w:basedOn w:val="DefaultParagraphFont"/>
    <w:link w:val="BodyText"/>
    <w:uiPriority w:val="99"/>
    <w:semiHidden/>
    <w:rsid w:val="007D2B89"/>
  </w:style>
  <w:style w:type="table" w:styleId="TableGrid">
    <w:name w:val="Table Grid"/>
    <w:basedOn w:val="TableNormal"/>
    <w:uiPriority w:val="59"/>
    <w:rsid w:val="00D05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05448"/>
    <w:pPr>
      <w:autoSpaceDE w:val="0"/>
      <w:autoSpaceDN w:val="0"/>
      <w:adjustRightInd w:val="0"/>
    </w:pPr>
    <w:rPr>
      <w:rFonts w:ascii="Arial" w:hAnsi="Arial" w:cs="Arial"/>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001898">
      <w:bodyDiv w:val="1"/>
      <w:marLeft w:val="0"/>
      <w:marRight w:val="0"/>
      <w:marTop w:val="0"/>
      <w:marBottom w:val="0"/>
      <w:divBdr>
        <w:top w:val="none" w:sz="0" w:space="0" w:color="auto"/>
        <w:left w:val="none" w:sz="0" w:space="0" w:color="auto"/>
        <w:bottom w:val="none" w:sz="0" w:space="0" w:color="auto"/>
        <w:right w:val="none" w:sz="0" w:space="0" w:color="auto"/>
      </w:divBdr>
    </w:div>
    <w:div w:id="2050295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A51582901F4EEC91B0D0BA3CA373A3"/>
        <w:category>
          <w:name w:val="General"/>
          <w:gallery w:val="placeholder"/>
        </w:category>
        <w:types>
          <w:type w:val="bbPlcHdr"/>
        </w:types>
        <w:behaviors>
          <w:behavior w:val="content"/>
        </w:behaviors>
        <w:guid w:val="{DB12E1E1-E827-4CD9-9414-3C85DDDFDEA2}"/>
      </w:docPartPr>
      <w:docPartBody>
        <w:p w:rsidR="00B343A9" w:rsidRDefault="006474F2" w:rsidP="006474F2">
          <w:pPr>
            <w:pStyle w:val="4DA51582901F4EEC91B0D0BA3CA373A3"/>
          </w:pPr>
          <w:r w:rsidRPr="00202204">
            <w:rPr>
              <w:rStyle w:val="PlaceholderText"/>
            </w:rPr>
            <w:t>[Title]</w:t>
          </w:r>
        </w:p>
      </w:docPartBody>
    </w:docPart>
    <w:docPart>
      <w:docPartPr>
        <w:name w:val="AF1DE092A10A4EAF968701212D418EAD"/>
        <w:category>
          <w:name w:val="General"/>
          <w:gallery w:val="placeholder"/>
        </w:category>
        <w:types>
          <w:type w:val="bbPlcHdr"/>
        </w:types>
        <w:behaviors>
          <w:behavior w:val="content"/>
        </w:behaviors>
        <w:guid w:val="{00B10DBB-8F6A-4AD5-A299-DEB1147C05A8}"/>
      </w:docPartPr>
      <w:docPartBody>
        <w:p w:rsidR="00B343A9" w:rsidRDefault="006474F2" w:rsidP="006474F2">
          <w:pPr>
            <w:pStyle w:val="AF1DE092A10A4EAF968701212D418EAD"/>
          </w:pPr>
          <w:r w:rsidRPr="00CF376E">
            <w:rPr>
              <w:rStyle w:val="PlaceholderText"/>
            </w:rPr>
            <w:t>[Subject]</w:t>
          </w:r>
        </w:p>
      </w:docPartBody>
    </w:docPart>
    <w:docPart>
      <w:docPartPr>
        <w:name w:val="92759999B5694000896D5A1DBC15D31E"/>
        <w:category>
          <w:name w:val="General"/>
          <w:gallery w:val="placeholder"/>
        </w:category>
        <w:types>
          <w:type w:val="bbPlcHdr"/>
        </w:types>
        <w:behaviors>
          <w:behavior w:val="content"/>
        </w:behaviors>
        <w:guid w:val="{3AD43EDF-F00C-40C2-A2AF-38B0F7BB3FF1}"/>
      </w:docPartPr>
      <w:docPartBody>
        <w:p w:rsidR="003C3B74" w:rsidRDefault="00B343A9" w:rsidP="00B343A9">
          <w:pPr>
            <w:pStyle w:val="92759999B5694000896D5A1DBC15D31E"/>
          </w:pPr>
          <w:r w:rsidRPr="00202204">
            <w:rPr>
              <w:rStyle w:val="PlaceholderText"/>
            </w:rPr>
            <w:t>[Title]</w:t>
          </w:r>
        </w:p>
      </w:docPartBody>
    </w:docPart>
    <w:docPart>
      <w:docPartPr>
        <w:name w:val="CD6A262FC50E4E31B1516BE8D68AA7AB"/>
        <w:category>
          <w:name w:val="General"/>
          <w:gallery w:val="placeholder"/>
        </w:category>
        <w:types>
          <w:type w:val="bbPlcHdr"/>
        </w:types>
        <w:behaviors>
          <w:behavior w:val="content"/>
        </w:behaviors>
        <w:guid w:val="{F83177BD-687C-4A4A-8F5B-B4C3E498EE15}"/>
      </w:docPartPr>
      <w:docPartBody>
        <w:p w:rsidR="003C3B74" w:rsidRDefault="00B343A9" w:rsidP="00B343A9">
          <w:pPr>
            <w:pStyle w:val="CD6A262FC50E4E31B1516BE8D68AA7AB"/>
          </w:pPr>
          <w:r w:rsidRPr="00CF376E">
            <w:rPr>
              <w:rStyle w:val="PlaceholderText"/>
            </w:rPr>
            <w:t>[Subject]</w:t>
          </w:r>
        </w:p>
      </w:docPartBody>
    </w:docPart>
    <w:docPart>
      <w:docPartPr>
        <w:name w:val="7C3C2EBB07084A84817EFA46C6792691"/>
        <w:category>
          <w:name w:val="General"/>
          <w:gallery w:val="placeholder"/>
        </w:category>
        <w:types>
          <w:type w:val="bbPlcHdr"/>
        </w:types>
        <w:behaviors>
          <w:behavior w:val="content"/>
        </w:behaviors>
        <w:guid w:val="{B9D127F8-8B70-4771-9B55-DCAFE20B8D85}"/>
      </w:docPartPr>
      <w:docPartBody>
        <w:p w:rsidR="002970D4" w:rsidRDefault="00111A5F" w:rsidP="00111A5F">
          <w:pPr>
            <w:pStyle w:val="7C3C2EBB07084A84817EFA46C6792691"/>
          </w:pPr>
          <w:r w:rsidRPr="00202204">
            <w:rPr>
              <w:rStyle w:val="PlaceholderText"/>
            </w:rPr>
            <w:t>[Title]</w:t>
          </w:r>
        </w:p>
      </w:docPartBody>
    </w:docPart>
    <w:docPart>
      <w:docPartPr>
        <w:name w:val="309BF543475249B584FB52BEE27BAF35"/>
        <w:category>
          <w:name w:val="General"/>
          <w:gallery w:val="placeholder"/>
        </w:category>
        <w:types>
          <w:type w:val="bbPlcHdr"/>
        </w:types>
        <w:behaviors>
          <w:behavior w:val="content"/>
        </w:behaviors>
        <w:guid w:val="{24B0839A-73FF-4D48-BF58-9FD4B042266D}"/>
      </w:docPartPr>
      <w:docPartBody>
        <w:p w:rsidR="002970D4" w:rsidRDefault="00111A5F" w:rsidP="00111A5F">
          <w:pPr>
            <w:pStyle w:val="309BF543475249B584FB52BEE27BAF35"/>
          </w:pPr>
          <w:r w:rsidRPr="00CF376E">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F2"/>
    <w:rsid w:val="000625E5"/>
    <w:rsid w:val="00111A5F"/>
    <w:rsid w:val="002970D4"/>
    <w:rsid w:val="003C3B74"/>
    <w:rsid w:val="004C0EEF"/>
    <w:rsid w:val="006474F2"/>
    <w:rsid w:val="00677AD2"/>
    <w:rsid w:val="00713621"/>
    <w:rsid w:val="008A70E3"/>
    <w:rsid w:val="00947EE3"/>
    <w:rsid w:val="009D207E"/>
    <w:rsid w:val="00A539F2"/>
    <w:rsid w:val="00A87FD4"/>
    <w:rsid w:val="00B343A9"/>
    <w:rsid w:val="00B74701"/>
    <w:rsid w:val="00C75918"/>
    <w:rsid w:val="00D73F0C"/>
    <w:rsid w:val="00D76571"/>
    <w:rsid w:val="00E25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1A5F"/>
    <w:rPr>
      <w:color w:val="808080"/>
    </w:rPr>
  </w:style>
  <w:style w:type="paragraph" w:customStyle="1" w:styleId="4DA51582901F4EEC91B0D0BA3CA373A3">
    <w:name w:val="4DA51582901F4EEC91B0D0BA3CA373A3"/>
    <w:rsid w:val="006474F2"/>
  </w:style>
  <w:style w:type="paragraph" w:customStyle="1" w:styleId="AF1DE092A10A4EAF968701212D418EAD">
    <w:name w:val="AF1DE092A10A4EAF968701212D418EAD"/>
    <w:rsid w:val="006474F2"/>
  </w:style>
  <w:style w:type="paragraph" w:customStyle="1" w:styleId="92759999B5694000896D5A1DBC15D31E">
    <w:name w:val="92759999B5694000896D5A1DBC15D31E"/>
    <w:rsid w:val="00B343A9"/>
  </w:style>
  <w:style w:type="paragraph" w:customStyle="1" w:styleId="CD6A262FC50E4E31B1516BE8D68AA7AB">
    <w:name w:val="CD6A262FC50E4E31B1516BE8D68AA7AB"/>
    <w:rsid w:val="00B343A9"/>
  </w:style>
  <w:style w:type="paragraph" w:customStyle="1" w:styleId="7C3C2EBB07084A84817EFA46C6792691">
    <w:name w:val="7C3C2EBB07084A84817EFA46C6792691"/>
    <w:rsid w:val="00111A5F"/>
  </w:style>
  <w:style w:type="paragraph" w:customStyle="1" w:styleId="309BF543475249B584FB52BEE27BAF35">
    <w:name w:val="309BF543475249B584FB52BEE27BAF35"/>
    <w:rsid w:val="00111A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917A45-82AE-4189-BA84-06346B7F5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19</Pages>
  <Words>4756</Words>
  <Characters>27113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Scope of Work for Engineering of Hook up of LP Compressor Package</vt:lpstr>
    </vt:vector>
  </TitlesOfParts>
  <Company/>
  <LinksUpToDate>false</LinksUpToDate>
  <CharactersWithSpaces>31806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for Engineering of Hook up of LP Compressor Package</dc:title>
  <dc:subject>Doc. No. MUM-SPO-OPS-SOW-0001</dc:subject>
  <dc:creator>SPBA</dc:creator>
  <cp:lastModifiedBy>Mrudul Patil</cp:lastModifiedBy>
  <cp:revision>14</cp:revision>
  <dcterms:created xsi:type="dcterms:W3CDTF">2023-05-18T08:31:00Z</dcterms:created>
  <dcterms:modified xsi:type="dcterms:W3CDTF">2023-05-20T09:04:00Z</dcterms:modified>
</cp:coreProperties>
</file>